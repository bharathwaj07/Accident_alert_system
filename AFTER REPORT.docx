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5BC" w:rsidRPr="007E3483" w:rsidRDefault="00EB4E2C" w:rsidP="00C825BC">
      <w:pPr>
        <w:spacing w:line="360" w:lineRule="auto"/>
        <w:jc w:val="both"/>
        <w:rPr>
          <w:rFonts w:ascii="Times New Roman" w:hAnsi="Times New Roman"/>
          <w:b/>
          <w:color w:val="000000"/>
          <w:sz w:val="32"/>
          <w:szCs w:val="32"/>
        </w:rPr>
      </w:pPr>
      <w:r>
        <w:rPr>
          <w:rFonts w:ascii="Times New Roman" w:hAnsi="Times New Roman"/>
          <w:noProof/>
          <w:color w:val="000000"/>
          <w:lang w:val="en-IN" w:eastAsia="en-IN"/>
        </w:rPr>
        <w:drawing>
          <wp:anchor distT="0" distB="0" distL="0" distR="0" simplePos="0" relativeHeight="251683840" behindDoc="0" locked="0" layoutInCell="1" allowOverlap="1" wp14:anchorId="4A38D8FE" wp14:editId="01E95C92">
            <wp:simplePos x="0" y="0"/>
            <wp:positionH relativeFrom="column">
              <wp:posOffset>5542280</wp:posOffset>
            </wp:positionH>
            <wp:positionV relativeFrom="paragraph">
              <wp:posOffset>25400</wp:posOffset>
            </wp:positionV>
            <wp:extent cx="874395" cy="838200"/>
            <wp:effectExtent l="0" t="0" r="1905" b="0"/>
            <wp:wrapNone/>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8" cstate="print"/>
                    <a:srcRect/>
                    <a:stretch/>
                  </pic:blipFill>
                  <pic:spPr>
                    <a:xfrm>
                      <a:off x="0" y="0"/>
                      <a:ext cx="874395" cy="838200"/>
                    </a:xfrm>
                    <a:prstGeom prst="rect">
                      <a:avLst/>
                    </a:prstGeom>
                    <a:ln>
                      <a:noFill/>
                    </a:ln>
                  </pic:spPr>
                </pic:pic>
              </a:graphicData>
            </a:graphic>
          </wp:anchor>
        </w:drawing>
      </w:r>
      <w:r>
        <w:rPr>
          <w:rFonts w:ascii="Times New Roman" w:hAnsi="Times New Roman"/>
          <w:noProof/>
          <w:color w:val="000000"/>
          <w:lang w:val="en-IN" w:eastAsia="en-IN"/>
        </w:rPr>
        <w:drawing>
          <wp:anchor distT="0" distB="0" distL="0" distR="0" simplePos="0" relativeHeight="251682816" behindDoc="0" locked="0" layoutInCell="1" allowOverlap="1" wp14:anchorId="3E1F6497" wp14:editId="5562CBFF">
            <wp:simplePos x="0" y="0"/>
            <wp:positionH relativeFrom="column">
              <wp:posOffset>-362585</wp:posOffset>
            </wp:positionH>
            <wp:positionV relativeFrom="paragraph">
              <wp:posOffset>21772</wp:posOffset>
            </wp:positionV>
            <wp:extent cx="924560" cy="838200"/>
            <wp:effectExtent l="0" t="0" r="8890" b="0"/>
            <wp:wrapNone/>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cstate="print"/>
                    <a:srcRect/>
                    <a:stretch/>
                  </pic:blipFill>
                  <pic:spPr>
                    <a:xfrm>
                      <a:off x="0" y="0"/>
                      <a:ext cx="924560" cy="838200"/>
                    </a:xfrm>
                    <a:prstGeom prst="rect">
                      <a:avLst/>
                    </a:prstGeom>
                    <a:ln>
                      <a:noFill/>
                    </a:ln>
                  </pic:spPr>
                </pic:pic>
              </a:graphicData>
            </a:graphic>
            <wp14:sizeRelV relativeFrom="margin">
              <wp14:pctHeight>0</wp14:pctHeight>
            </wp14:sizeRelV>
          </wp:anchor>
        </w:drawing>
      </w:r>
      <w:r w:rsidR="00BE511D">
        <w:rPr>
          <w:rFonts w:ascii="Times New Roman" w:hAnsi="Times New Roman"/>
          <w:b/>
          <w:color w:val="000000"/>
          <w:sz w:val="32"/>
          <w:szCs w:val="32"/>
        </w:rPr>
        <w:t xml:space="preserve">                   </w:t>
      </w:r>
      <w:r w:rsidR="004C5060">
        <w:rPr>
          <w:rFonts w:ascii="Times New Roman" w:hAnsi="Times New Roman"/>
          <w:b/>
          <w:color w:val="000000"/>
          <w:sz w:val="32"/>
          <w:szCs w:val="32"/>
        </w:rPr>
        <w:t xml:space="preserve"> </w:t>
      </w:r>
      <w:r w:rsidR="007B156F">
        <w:rPr>
          <w:rFonts w:ascii="Times New Roman" w:hAnsi="Times New Roman"/>
          <w:b/>
          <w:color w:val="000000"/>
          <w:sz w:val="32"/>
          <w:szCs w:val="32"/>
        </w:rPr>
        <w:t xml:space="preserve"> </w:t>
      </w:r>
      <w:r w:rsidR="002E30AF">
        <w:rPr>
          <w:rFonts w:ascii="Times New Roman" w:hAnsi="Times New Roman"/>
          <w:b/>
          <w:color w:val="000000"/>
          <w:sz w:val="32"/>
          <w:szCs w:val="32"/>
        </w:rPr>
        <w:t xml:space="preserve">   </w:t>
      </w:r>
      <w:r w:rsidR="00556856">
        <w:rPr>
          <w:rFonts w:ascii="Times New Roman" w:hAnsi="Times New Roman"/>
          <w:b/>
          <w:color w:val="000000"/>
          <w:sz w:val="32"/>
          <w:szCs w:val="32"/>
        </w:rPr>
        <w:t xml:space="preserve">  </w:t>
      </w:r>
      <w:proofErr w:type="gramStart"/>
      <w:r w:rsidR="007166E0" w:rsidRPr="007E3483">
        <w:rPr>
          <w:rFonts w:ascii="Times New Roman" w:hAnsi="Times New Roman"/>
          <w:b/>
          <w:color w:val="000000"/>
          <w:sz w:val="32"/>
          <w:szCs w:val="32"/>
        </w:rPr>
        <w:t>ACCIDENT  ALERT</w:t>
      </w:r>
      <w:proofErr w:type="gramEnd"/>
      <w:r w:rsidR="007166E0" w:rsidRPr="007E3483">
        <w:rPr>
          <w:rFonts w:ascii="Times New Roman" w:hAnsi="Times New Roman"/>
          <w:b/>
          <w:color w:val="000000"/>
          <w:sz w:val="32"/>
          <w:szCs w:val="32"/>
        </w:rPr>
        <w:t xml:space="preserve">  SYSTEM  USING</w:t>
      </w:r>
      <w:r w:rsidR="00C825BC" w:rsidRPr="007E3483">
        <w:rPr>
          <w:rFonts w:ascii="Times New Roman" w:hAnsi="Times New Roman"/>
          <w:b/>
          <w:color w:val="000000"/>
          <w:sz w:val="32"/>
          <w:szCs w:val="32"/>
        </w:rPr>
        <w:t xml:space="preserve"> </w:t>
      </w:r>
    </w:p>
    <w:p w:rsidR="006B30E0" w:rsidRPr="007E3483" w:rsidRDefault="00C825BC" w:rsidP="007166E0">
      <w:pPr>
        <w:spacing w:line="360" w:lineRule="auto"/>
        <w:ind w:left="720"/>
        <w:jc w:val="both"/>
        <w:rPr>
          <w:rFonts w:ascii="Times New Roman" w:hAnsi="Times New Roman"/>
          <w:b/>
          <w:color w:val="000000"/>
          <w:sz w:val="32"/>
          <w:szCs w:val="32"/>
        </w:rPr>
      </w:pPr>
      <w:r w:rsidRPr="007E3483">
        <w:rPr>
          <w:rFonts w:ascii="Times New Roman" w:hAnsi="Times New Roman"/>
          <w:b/>
          <w:color w:val="000000"/>
          <w:sz w:val="32"/>
          <w:szCs w:val="32"/>
        </w:rPr>
        <w:t xml:space="preserve">         </w:t>
      </w:r>
      <w:r w:rsidR="002138BE" w:rsidRPr="007E3483">
        <w:rPr>
          <w:rFonts w:ascii="Times New Roman" w:hAnsi="Times New Roman"/>
          <w:b/>
          <w:color w:val="000000"/>
          <w:sz w:val="32"/>
          <w:szCs w:val="32"/>
        </w:rPr>
        <w:t xml:space="preserve">     </w:t>
      </w:r>
      <w:r w:rsidR="002E30AF" w:rsidRPr="007E3483">
        <w:rPr>
          <w:rFonts w:ascii="Times New Roman" w:hAnsi="Times New Roman"/>
          <w:b/>
          <w:color w:val="000000"/>
          <w:sz w:val="32"/>
          <w:szCs w:val="32"/>
        </w:rPr>
        <w:t xml:space="preserve">    </w:t>
      </w:r>
      <w:r w:rsidR="002138BE" w:rsidRPr="007E3483">
        <w:rPr>
          <w:rFonts w:ascii="Times New Roman" w:hAnsi="Times New Roman"/>
          <w:b/>
          <w:color w:val="000000"/>
          <w:sz w:val="32"/>
          <w:szCs w:val="32"/>
        </w:rPr>
        <w:t xml:space="preserve">    </w:t>
      </w:r>
      <w:proofErr w:type="gramStart"/>
      <w:r w:rsidR="007166E0" w:rsidRPr="007E3483">
        <w:rPr>
          <w:rFonts w:ascii="Times New Roman" w:hAnsi="Times New Roman"/>
          <w:b/>
          <w:color w:val="000000"/>
          <w:sz w:val="32"/>
          <w:szCs w:val="32"/>
        </w:rPr>
        <w:t>BLOCKCHAIN  TECHNOLOGY</w:t>
      </w:r>
      <w:proofErr w:type="gramEnd"/>
    </w:p>
    <w:p w:rsidR="007166E0" w:rsidRPr="007E3483" w:rsidRDefault="007166E0" w:rsidP="007166E0">
      <w:pPr>
        <w:spacing w:line="360" w:lineRule="auto"/>
        <w:ind w:left="720"/>
        <w:jc w:val="both"/>
        <w:rPr>
          <w:rFonts w:ascii="Times New Roman" w:hAnsi="Times New Roman" w:cs="Times New Roman"/>
          <w:b/>
          <w:color w:val="000000"/>
          <w:sz w:val="36"/>
          <w:szCs w:val="36"/>
        </w:rPr>
      </w:pPr>
    </w:p>
    <w:p w:rsidR="006B30E0" w:rsidRPr="00BF2AC3" w:rsidRDefault="006B30E0" w:rsidP="00F01725">
      <w:pPr>
        <w:pStyle w:val="Heading3"/>
        <w:spacing w:line="360" w:lineRule="auto"/>
        <w:ind w:right="93"/>
        <w:jc w:val="both"/>
      </w:pPr>
      <w:r w:rsidRPr="00BF2AC3">
        <w:rPr>
          <w:color w:val="000000"/>
        </w:rPr>
        <w:t xml:space="preserve">                   </w:t>
      </w:r>
      <w:r w:rsidR="00B03195">
        <w:rPr>
          <w:color w:val="000000"/>
        </w:rPr>
        <w:t xml:space="preserve">                       </w:t>
      </w:r>
      <w:r>
        <w:rPr>
          <w:color w:val="000000"/>
        </w:rPr>
        <w:t xml:space="preserve"> </w:t>
      </w:r>
      <w:r w:rsidR="00BE511D">
        <w:rPr>
          <w:color w:val="000000"/>
        </w:rPr>
        <w:t xml:space="preserve">      </w:t>
      </w:r>
      <w:r w:rsidR="00DE290B">
        <w:rPr>
          <w:color w:val="000000"/>
        </w:rPr>
        <w:t xml:space="preserve">  </w:t>
      </w:r>
      <w:r w:rsidR="00D907C5">
        <w:rPr>
          <w:color w:val="000000"/>
        </w:rPr>
        <w:t xml:space="preserve">   </w:t>
      </w:r>
      <w:r w:rsidRPr="00BF2AC3">
        <w:rPr>
          <w:color w:val="000000"/>
        </w:rPr>
        <w:t xml:space="preserve">PROJECT REPORT </w:t>
      </w:r>
    </w:p>
    <w:p w:rsidR="006B30E0" w:rsidRPr="006B30E0" w:rsidRDefault="00511515" w:rsidP="00511515">
      <w:pPr>
        <w:pStyle w:val="Heading4"/>
        <w:spacing w:line="360" w:lineRule="auto"/>
        <w:ind w:left="2160" w:right="98" w:firstLine="720"/>
        <w:jc w:val="both"/>
        <w:rPr>
          <w:rFonts w:ascii="Times New Roman" w:hAnsi="Times New Roman" w:cs="Times New Roman"/>
          <w:i w:val="0"/>
          <w:color w:val="000000" w:themeColor="text1"/>
          <w:sz w:val="28"/>
        </w:rPr>
      </w:pPr>
      <w:r>
        <w:rPr>
          <w:rFonts w:ascii="Times New Roman" w:hAnsi="Times New Roman" w:cs="Times New Roman"/>
          <w:i w:val="0"/>
          <w:color w:val="000000" w:themeColor="text1"/>
          <w:sz w:val="28"/>
        </w:rPr>
        <w:t xml:space="preserve">      </w:t>
      </w:r>
      <w:r w:rsidR="00B03195">
        <w:rPr>
          <w:rFonts w:ascii="Times New Roman" w:hAnsi="Times New Roman" w:cs="Times New Roman"/>
          <w:i w:val="0"/>
          <w:color w:val="000000" w:themeColor="text1"/>
          <w:sz w:val="28"/>
        </w:rPr>
        <w:t xml:space="preserve"> </w:t>
      </w:r>
      <w:r w:rsidR="00DE290B">
        <w:rPr>
          <w:rFonts w:ascii="Times New Roman" w:hAnsi="Times New Roman" w:cs="Times New Roman"/>
          <w:i w:val="0"/>
          <w:color w:val="000000" w:themeColor="text1"/>
          <w:sz w:val="28"/>
        </w:rPr>
        <w:t xml:space="preserve"> </w:t>
      </w:r>
      <w:r w:rsidR="00B03195">
        <w:rPr>
          <w:rFonts w:ascii="Times New Roman" w:hAnsi="Times New Roman" w:cs="Times New Roman"/>
          <w:i w:val="0"/>
          <w:color w:val="000000" w:themeColor="text1"/>
          <w:sz w:val="28"/>
        </w:rPr>
        <w:t xml:space="preserve">  </w:t>
      </w:r>
      <w:r w:rsidR="00E63236">
        <w:rPr>
          <w:rFonts w:ascii="Times New Roman" w:hAnsi="Times New Roman" w:cs="Times New Roman"/>
          <w:i w:val="0"/>
          <w:color w:val="000000" w:themeColor="text1"/>
          <w:sz w:val="28"/>
        </w:rPr>
        <w:t xml:space="preserve">  </w:t>
      </w:r>
      <w:r w:rsidR="00B937BE">
        <w:rPr>
          <w:rFonts w:ascii="Times New Roman" w:hAnsi="Times New Roman" w:cs="Times New Roman"/>
          <w:i w:val="0"/>
          <w:color w:val="000000" w:themeColor="text1"/>
          <w:sz w:val="28"/>
        </w:rPr>
        <w:t xml:space="preserve">  </w:t>
      </w:r>
      <w:r w:rsidR="00E63236">
        <w:rPr>
          <w:rFonts w:ascii="Times New Roman" w:hAnsi="Times New Roman" w:cs="Times New Roman"/>
          <w:i w:val="0"/>
          <w:color w:val="000000" w:themeColor="text1"/>
          <w:sz w:val="28"/>
        </w:rPr>
        <w:t xml:space="preserve">  </w:t>
      </w:r>
      <w:r w:rsidR="006B30E0" w:rsidRPr="006B30E0">
        <w:rPr>
          <w:rFonts w:ascii="Times New Roman" w:hAnsi="Times New Roman" w:cs="Times New Roman"/>
          <w:i w:val="0"/>
          <w:color w:val="000000" w:themeColor="text1"/>
          <w:sz w:val="28"/>
        </w:rPr>
        <w:t>Submitted by</w:t>
      </w:r>
    </w:p>
    <w:p w:rsidR="006B30E0" w:rsidRPr="0015175D" w:rsidRDefault="00C054E6" w:rsidP="00C054E6">
      <w:pPr>
        <w:pStyle w:val="Heading4"/>
        <w:spacing w:line="360" w:lineRule="auto"/>
        <w:ind w:right="98"/>
        <w:jc w:val="both"/>
        <w:rPr>
          <w:rFonts w:ascii="Times New Roman" w:hAnsi="Times New Roman" w:cs="Times New Roman"/>
          <w:i w:val="0"/>
          <w:color w:val="000000" w:themeColor="text1"/>
          <w:sz w:val="28"/>
        </w:rPr>
      </w:pPr>
      <w:r w:rsidRPr="0015175D">
        <w:rPr>
          <w:rFonts w:ascii="Times New Roman" w:hAnsi="Times New Roman" w:cs="Times New Roman"/>
          <w:i w:val="0"/>
          <w:color w:val="000000" w:themeColor="text1"/>
          <w:sz w:val="28"/>
        </w:rPr>
        <w:t xml:space="preserve">      </w:t>
      </w:r>
      <w:r w:rsidR="006B30E0" w:rsidRPr="0015175D">
        <w:rPr>
          <w:rFonts w:ascii="Times New Roman" w:hAnsi="Times New Roman" w:cs="Times New Roman"/>
          <w:i w:val="0"/>
          <w:color w:val="000000" w:themeColor="text1"/>
          <w:sz w:val="28"/>
        </w:rPr>
        <w:t xml:space="preserve">      </w:t>
      </w:r>
      <w:r w:rsidR="00CB6753" w:rsidRPr="0015175D">
        <w:rPr>
          <w:rFonts w:ascii="Times New Roman" w:hAnsi="Times New Roman" w:cs="Times New Roman"/>
          <w:i w:val="0"/>
          <w:color w:val="000000" w:themeColor="text1"/>
          <w:sz w:val="28"/>
        </w:rPr>
        <w:t xml:space="preserve">                 </w:t>
      </w:r>
      <w:r w:rsidR="00B03195" w:rsidRPr="0015175D">
        <w:rPr>
          <w:rFonts w:ascii="Times New Roman" w:hAnsi="Times New Roman" w:cs="Times New Roman"/>
          <w:i w:val="0"/>
          <w:color w:val="000000" w:themeColor="text1"/>
          <w:sz w:val="28"/>
        </w:rPr>
        <w:t xml:space="preserve">    </w:t>
      </w:r>
      <w:r w:rsidR="00144ACC" w:rsidRPr="0015175D">
        <w:rPr>
          <w:rFonts w:ascii="Times New Roman" w:hAnsi="Times New Roman" w:cs="Times New Roman"/>
          <w:i w:val="0"/>
          <w:color w:val="000000" w:themeColor="text1"/>
          <w:sz w:val="28"/>
        </w:rPr>
        <w:t xml:space="preserve"> </w:t>
      </w:r>
      <w:r w:rsidR="00B03195" w:rsidRPr="0015175D">
        <w:rPr>
          <w:rFonts w:ascii="Times New Roman" w:hAnsi="Times New Roman" w:cs="Times New Roman"/>
          <w:i w:val="0"/>
          <w:color w:val="000000" w:themeColor="text1"/>
          <w:sz w:val="28"/>
        </w:rPr>
        <w:t xml:space="preserve"> </w:t>
      </w:r>
      <w:r w:rsidR="00EA046C" w:rsidRPr="0015175D">
        <w:rPr>
          <w:rFonts w:ascii="Times New Roman" w:hAnsi="Times New Roman" w:cs="Times New Roman"/>
          <w:i w:val="0"/>
          <w:color w:val="000000" w:themeColor="text1"/>
          <w:sz w:val="28"/>
        </w:rPr>
        <w:t xml:space="preserve">  </w:t>
      </w:r>
      <w:r w:rsidR="00090932">
        <w:rPr>
          <w:rFonts w:ascii="Times New Roman" w:hAnsi="Times New Roman" w:cs="Times New Roman"/>
          <w:i w:val="0"/>
          <w:color w:val="000000" w:themeColor="text1"/>
          <w:sz w:val="28"/>
        </w:rPr>
        <w:t xml:space="preserve">    </w:t>
      </w:r>
      <w:proofErr w:type="spellStart"/>
      <w:r w:rsidR="00090932">
        <w:rPr>
          <w:rFonts w:ascii="Times New Roman" w:hAnsi="Times New Roman" w:cs="Times New Roman"/>
          <w:i w:val="0"/>
          <w:color w:val="000000" w:themeColor="text1"/>
          <w:sz w:val="28"/>
        </w:rPr>
        <w:t>Bharathwaj</w:t>
      </w:r>
      <w:proofErr w:type="spellEnd"/>
      <w:r w:rsidR="00090932">
        <w:rPr>
          <w:rFonts w:ascii="Times New Roman" w:hAnsi="Times New Roman" w:cs="Times New Roman"/>
          <w:i w:val="0"/>
          <w:color w:val="000000" w:themeColor="text1"/>
          <w:sz w:val="28"/>
        </w:rPr>
        <w:t xml:space="preserve"> J</w:t>
      </w:r>
      <w:r w:rsidR="006B30E0" w:rsidRPr="0015175D">
        <w:rPr>
          <w:rFonts w:ascii="Times New Roman" w:hAnsi="Times New Roman" w:cs="Times New Roman"/>
          <w:i w:val="0"/>
          <w:color w:val="000000" w:themeColor="text1"/>
          <w:sz w:val="28"/>
        </w:rPr>
        <w:t xml:space="preserve">    </w:t>
      </w:r>
      <w:r w:rsidR="007166E0" w:rsidRPr="0015175D">
        <w:rPr>
          <w:rFonts w:ascii="Times New Roman" w:hAnsi="Times New Roman" w:cs="Times New Roman"/>
          <w:i w:val="0"/>
          <w:color w:val="000000" w:themeColor="text1"/>
          <w:sz w:val="28"/>
        </w:rPr>
        <w:t xml:space="preserve">      </w:t>
      </w:r>
      <w:r w:rsidR="00090932">
        <w:rPr>
          <w:rFonts w:ascii="Times New Roman" w:hAnsi="Times New Roman" w:cs="Times New Roman"/>
          <w:i w:val="0"/>
          <w:color w:val="000000" w:themeColor="text1"/>
          <w:sz w:val="28"/>
        </w:rPr>
        <w:t xml:space="preserve"> </w:t>
      </w:r>
      <w:r w:rsidR="006B30E0" w:rsidRPr="0015175D">
        <w:rPr>
          <w:rFonts w:ascii="Times New Roman" w:hAnsi="Times New Roman" w:cs="Times New Roman"/>
          <w:i w:val="0"/>
          <w:color w:val="000000" w:themeColor="text1"/>
          <w:sz w:val="28"/>
        </w:rPr>
        <w:t>1810310</w:t>
      </w:r>
      <w:r w:rsidR="007166E0" w:rsidRPr="0015175D">
        <w:rPr>
          <w:rFonts w:ascii="Times New Roman" w:hAnsi="Times New Roman" w:cs="Times New Roman"/>
          <w:i w:val="0"/>
          <w:color w:val="000000" w:themeColor="text1"/>
          <w:sz w:val="28"/>
        </w:rPr>
        <w:t>16</w:t>
      </w:r>
    </w:p>
    <w:p w:rsidR="006B30E0" w:rsidRPr="0015175D" w:rsidRDefault="006B30E0" w:rsidP="00C054E6">
      <w:pPr>
        <w:pStyle w:val="Heading4"/>
        <w:spacing w:line="360" w:lineRule="auto"/>
        <w:ind w:left="500" w:right="98"/>
        <w:jc w:val="both"/>
        <w:rPr>
          <w:rFonts w:ascii="Times New Roman" w:hAnsi="Times New Roman" w:cs="Times New Roman"/>
          <w:i w:val="0"/>
          <w:color w:val="000000" w:themeColor="text1"/>
          <w:sz w:val="28"/>
        </w:rPr>
      </w:pPr>
      <w:r w:rsidRPr="0015175D">
        <w:rPr>
          <w:rFonts w:ascii="Times New Roman" w:hAnsi="Times New Roman" w:cs="Times New Roman"/>
          <w:i w:val="0"/>
          <w:color w:val="000000" w:themeColor="text1"/>
          <w:sz w:val="28"/>
        </w:rPr>
        <w:t xml:space="preserve">      </w:t>
      </w:r>
      <w:r w:rsidR="00CB6753" w:rsidRPr="0015175D">
        <w:rPr>
          <w:rFonts w:ascii="Times New Roman" w:hAnsi="Times New Roman" w:cs="Times New Roman"/>
          <w:i w:val="0"/>
          <w:color w:val="000000" w:themeColor="text1"/>
          <w:sz w:val="28"/>
        </w:rPr>
        <w:t xml:space="preserve">              </w:t>
      </w:r>
      <w:r w:rsidR="00B03195" w:rsidRPr="0015175D">
        <w:rPr>
          <w:rFonts w:ascii="Times New Roman" w:hAnsi="Times New Roman" w:cs="Times New Roman"/>
          <w:i w:val="0"/>
          <w:color w:val="000000" w:themeColor="text1"/>
          <w:sz w:val="28"/>
        </w:rPr>
        <w:t xml:space="preserve">        </w:t>
      </w:r>
      <w:r w:rsidR="00EA046C" w:rsidRPr="0015175D">
        <w:rPr>
          <w:rFonts w:ascii="Times New Roman" w:hAnsi="Times New Roman" w:cs="Times New Roman"/>
          <w:i w:val="0"/>
          <w:color w:val="000000" w:themeColor="text1"/>
          <w:sz w:val="28"/>
        </w:rPr>
        <w:t xml:space="preserve">   </w:t>
      </w:r>
      <w:r w:rsidR="00B03195" w:rsidRPr="0015175D">
        <w:rPr>
          <w:rFonts w:ascii="Times New Roman" w:hAnsi="Times New Roman" w:cs="Times New Roman"/>
          <w:i w:val="0"/>
          <w:color w:val="000000" w:themeColor="text1"/>
          <w:sz w:val="28"/>
        </w:rPr>
        <w:t xml:space="preserve">  </w:t>
      </w:r>
      <w:r w:rsidR="00090932">
        <w:rPr>
          <w:rFonts w:ascii="Times New Roman" w:hAnsi="Times New Roman" w:cs="Times New Roman"/>
          <w:i w:val="0"/>
          <w:color w:val="000000" w:themeColor="text1"/>
          <w:sz w:val="28"/>
        </w:rPr>
        <w:t xml:space="preserve"> Karthikeyan R</w:t>
      </w:r>
      <w:r w:rsidRPr="0015175D">
        <w:rPr>
          <w:rFonts w:ascii="Times New Roman" w:hAnsi="Times New Roman" w:cs="Times New Roman"/>
          <w:i w:val="0"/>
          <w:color w:val="000000" w:themeColor="text1"/>
          <w:sz w:val="28"/>
        </w:rPr>
        <w:t xml:space="preserve"> </w:t>
      </w:r>
      <w:r w:rsidR="007166E0" w:rsidRPr="0015175D">
        <w:rPr>
          <w:rFonts w:ascii="Times New Roman" w:hAnsi="Times New Roman" w:cs="Times New Roman"/>
          <w:i w:val="0"/>
          <w:color w:val="000000" w:themeColor="text1"/>
          <w:sz w:val="28"/>
        </w:rPr>
        <w:t xml:space="preserve">      </w:t>
      </w:r>
      <w:r w:rsidR="00090932">
        <w:rPr>
          <w:rFonts w:ascii="Times New Roman" w:hAnsi="Times New Roman" w:cs="Times New Roman"/>
          <w:i w:val="0"/>
          <w:color w:val="000000" w:themeColor="text1"/>
          <w:sz w:val="28"/>
        </w:rPr>
        <w:t xml:space="preserve">  </w:t>
      </w:r>
      <w:r w:rsidRPr="0015175D">
        <w:rPr>
          <w:rFonts w:ascii="Times New Roman" w:hAnsi="Times New Roman" w:cs="Times New Roman"/>
          <w:i w:val="0"/>
          <w:color w:val="000000" w:themeColor="text1"/>
          <w:sz w:val="28"/>
        </w:rPr>
        <w:t>181031</w:t>
      </w:r>
      <w:r w:rsidR="007166E0" w:rsidRPr="0015175D">
        <w:rPr>
          <w:rFonts w:ascii="Times New Roman" w:hAnsi="Times New Roman" w:cs="Times New Roman"/>
          <w:i w:val="0"/>
          <w:color w:val="000000" w:themeColor="text1"/>
          <w:sz w:val="28"/>
        </w:rPr>
        <w:t>047</w:t>
      </w:r>
    </w:p>
    <w:p w:rsidR="006B30E0" w:rsidRPr="0015175D" w:rsidRDefault="006B30E0" w:rsidP="00C054E6">
      <w:pPr>
        <w:pStyle w:val="Heading4"/>
        <w:spacing w:line="360" w:lineRule="auto"/>
        <w:ind w:left="500" w:right="98"/>
        <w:jc w:val="both"/>
        <w:rPr>
          <w:rFonts w:ascii="Times New Roman" w:hAnsi="Times New Roman" w:cs="Times New Roman"/>
          <w:i w:val="0"/>
          <w:color w:val="000000" w:themeColor="text1"/>
          <w:sz w:val="28"/>
        </w:rPr>
      </w:pPr>
      <w:r w:rsidRPr="0015175D">
        <w:rPr>
          <w:rFonts w:ascii="Times New Roman" w:hAnsi="Times New Roman" w:cs="Times New Roman"/>
          <w:i w:val="0"/>
          <w:color w:val="000000" w:themeColor="text1"/>
          <w:sz w:val="28"/>
        </w:rPr>
        <w:t xml:space="preserve">      </w:t>
      </w:r>
      <w:r w:rsidR="00CB6753" w:rsidRPr="0015175D">
        <w:rPr>
          <w:rFonts w:ascii="Times New Roman" w:hAnsi="Times New Roman" w:cs="Times New Roman"/>
          <w:i w:val="0"/>
          <w:color w:val="000000" w:themeColor="text1"/>
          <w:sz w:val="28"/>
        </w:rPr>
        <w:t xml:space="preserve">           </w:t>
      </w:r>
      <w:r w:rsidR="00B03195" w:rsidRPr="0015175D">
        <w:rPr>
          <w:rFonts w:ascii="Times New Roman" w:hAnsi="Times New Roman" w:cs="Times New Roman"/>
          <w:i w:val="0"/>
          <w:color w:val="000000" w:themeColor="text1"/>
          <w:sz w:val="28"/>
        </w:rPr>
        <w:t xml:space="preserve">             </w:t>
      </w:r>
      <w:r w:rsidR="00EA046C" w:rsidRPr="0015175D">
        <w:rPr>
          <w:rFonts w:ascii="Times New Roman" w:hAnsi="Times New Roman" w:cs="Times New Roman"/>
          <w:i w:val="0"/>
          <w:color w:val="000000" w:themeColor="text1"/>
          <w:sz w:val="28"/>
        </w:rPr>
        <w:t xml:space="preserve">   </w:t>
      </w:r>
      <w:r w:rsidR="00090932">
        <w:rPr>
          <w:rFonts w:ascii="Times New Roman" w:hAnsi="Times New Roman" w:cs="Times New Roman"/>
          <w:i w:val="0"/>
          <w:color w:val="000000" w:themeColor="text1"/>
          <w:sz w:val="28"/>
        </w:rPr>
        <w:t xml:space="preserve"> </w:t>
      </w:r>
      <w:proofErr w:type="spellStart"/>
      <w:r w:rsidR="00090932">
        <w:rPr>
          <w:rFonts w:ascii="Times New Roman" w:hAnsi="Times New Roman" w:cs="Times New Roman"/>
          <w:i w:val="0"/>
          <w:color w:val="000000" w:themeColor="text1"/>
          <w:sz w:val="28"/>
        </w:rPr>
        <w:t>Keerthivasan</w:t>
      </w:r>
      <w:proofErr w:type="spellEnd"/>
      <w:r w:rsidR="00090932">
        <w:rPr>
          <w:rFonts w:ascii="Times New Roman" w:hAnsi="Times New Roman" w:cs="Times New Roman"/>
          <w:i w:val="0"/>
          <w:color w:val="000000" w:themeColor="text1"/>
          <w:sz w:val="28"/>
        </w:rPr>
        <w:t xml:space="preserve"> K</w:t>
      </w:r>
      <w:r w:rsidRPr="0015175D">
        <w:rPr>
          <w:rFonts w:ascii="Times New Roman" w:hAnsi="Times New Roman" w:cs="Times New Roman"/>
          <w:i w:val="0"/>
          <w:color w:val="000000" w:themeColor="text1"/>
          <w:sz w:val="28"/>
        </w:rPr>
        <w:t xml:space="preserve">     </w:t>
      </w:r>
      <w:r w:rsidR="00983E7E" w:rsidRPr="0015175D">
        <w:rPr>
          <w:rFonts w:ascii="Times New Roman" w:hAnsi="Times New Roman" w:cs="Times New Roman"/>
          <w:i w:val="0"/>
          <w:color w:val="000000" w:themeColor="text1"/>
          <w:sz w:val="28"/>
        </w:rPr>
        <w:t xml:space="preserve"> </w:t>
      </w:r>
      <w:r w:rsidR="00090932">
        <w:rPr>
          <w:rFonts w:ascii="Times New Roman" w:hAnsi="Times New Roman" w:cs="Times New Roman"/>
          <w:i w:val="0"/>
          <w:color w:val="000000" w:themeColor="text1"/>
          <w:sz w:val="28"/>
        </w:rPr>
        <w:t xml:space="preserve">  </w:t>
      </w:r>
      <w:r w:rsidRPr="0015175D">
        <w:rPr>
          <w:rFonts w:ascii="Times New Roman" w:hAnsi="Times New Roman" w:cs="Times New Roman"/>
          <w:i w:val="0"/>
          <w:color w:val="000000" w:themeColor="text1"/>
          <w:sz w:val="28"/>
        </w:rPr>
        <w:t>1810310</w:t>
      </w:r>
      <w:r w:rsidR="007166E0" w:rsidRPr="0015175D">
        <w:rPr>
          <w:rFonts w:ascii="Times New Roman" w:hAnsi="Times New Roman" w:cs="Times New Roman"/>
          <w:i w:val="0"/>
          <w:color w:val="000000" w:themeColor="text1"/>
          <w:sz w:val="28"/>
        </w:rPr>
        <w:t>52</w:t>
      </w:r>
    </w:p>
    <w:p w:rsidR="006B30E0" w:rsidRPr="0015175D" w:rsidRDefault="006B30E0" w:rsidP="00C054E6">
      <w:pPr>
        <w:pStyle w:val="Heading4"/>
        <w:spacing w:line="360" w:lineRule="auto"/>
        <w:ind w:left="500" w:right="98"/>
        <w:jc w:val="both"/>
        <w:rPr>
          <w:rFonts w:ascii="Times New Roman" w:hAnsi="Times New Roman" w:cs="Times New Roman"/>
          <w:i w:val="0"/>
          <w:color w:val="000000" w:themeColor="text1"/>
          <w:sz w:val="28"/>
        </w:rPr>
      </w:pPr>
      <w:r w:rsidRPr="0015175D">
        <w:rPr>
          <w:rFonts w:ascii="Times New Roman" w:hAnsi="Times New Roman" w:cs="Times New Roman"/>
          <w:color w:val="000000" w:themeColor="text1"/>
          <w:sz w:val="28"/>
        </w:rPr>
        <w:t xml:space="preserve">      </w:t>
      </w:r>
      <w:r w:rsidR="00CB6753" w:rsidRPr="0015175D">
        <w:rPr>
          <w:rFonts w:ascii="Times New Roman" w:hAnsi="Times New Roman" w:cs="Times New Roman"/>
          <w:color w:val="000000" w:themeColor="text1"/>
          <w:sz w:val="28"/>
        </w:rPr>
        <w:t xml:space="preserve">        </w:t>
      </w:r>
      <w:r w:rsidRPr="0015175D">
        <w:rPr>
          <w:rFonts w:ascii="Times New Roman" w:hAnsi="Times New Roman" w:cs="Times New Roman"/>
          <w:color w:val="000000" w:themeColor="text1"/>
          <w:sz w:val="28"/>
        </w:rPr>
        <w:t xml:space="preserve">         </w:t>
      </w:r>
      <w:r w:rsidRPr="0015175D">
        <w:rPr>
          <w:rFonts w:ascii="Times New Roman" w:hAnsi="Times New Roman" w:cs="Times New Roman"/>
          <w:i w:val="0"/>
          <w:color w:val="000000" w:themeColor="text1"/>
          <w:sz w:val="28"/>
        </w:rPr>
        <w:t xml:space="preserve">   </w:t>
      </w:r>
      <w:r w:rsidR="00B03195" w:rsidRPr="0015175D">
        <w:rPr>
          <w:rFonts w:ascii="Times New Roman" w:hAnsi="Times New Roman" w:cs="Times New Roman"/>
          <w:i w:val="0"/>
          <w:color w:val="000000" w:themeColor="text1"/>
          <w:sz w:val="28"/>
        </w:rPr>
        <w:t xml:space="preserve">    </w:t>
      </w:r>
      <w:r w:rsidR="00EA046C" w:rsidRPr="0015175D">
        <w:rPr>
          <w:rFonts w:ascii="Times New Roman" w:hAnsi="Times New Roman" w:cs="Times New Roman"/>
          <w:i w:val="0"/>
          <w:color w:val="000000" w:themeColor="text1"/>
          <w:sz w:val="28"/>
        </w:rPr>
        <w:t xml:space="preserve">   </w:t>
      </w:r>
      <w:r w:rsidR="00090932">
        <w:rPr>
          <w:rFonts w:ascii="Times New Roman" w:hAnsi="Times New Roman" w:cs="Times New Roman"/>
          <w:i w:val="0"/>
          <w:color w:val="000000" w:themeColor="text1"/>
          <w:sz w:val="28"/>
        </w:rPr>
        <w:t xml:space="preserve"> </w:t>
      </w:r>
      <w:proofErr w:type="spellStart"/>
      <w:r w:rsidR="00090932">
        <w:rPr>
          <w:rFonts w:ascii="Times New Roman" w:hAnsi="Times New Roman" w:cs="Times New Roman"/>
          <w:i w:val="0"/>
          <w:color w:val="000000" w:themeColor="text1"/>
          <w:sz w:val="28"/>
        </w:rPr>
        <w:t>Kumaresan</w:t>
      </w:r>
      <w:proofErr w:type="spellEnd"/>
      <w:r w:rsidR="00090932">
        <w:rPr>
          <w:rFonts w:ascii="Times New Roman" w:hAnsi="Times New Roman" w:cs="Times New Roman"/>
          <w:i w:val="0"/>
          <w:color w:val="000000" w:themeColor="text1"/>
          <w:sz w:val="28"/>
        </w:rPr>
        <w:t xml:space="preserve"> </w:t>
      </w:r>
      <w:r w:rsidR="007166E0" w:rsidRPr="0015175D">
        <w:rPr>
          <w:rFonts w:ascii="Times New Roman" w:hAnsi="Times New Roman" w:cs="Times New Roman"/>
          <w:i w:val="0"/>
          <w:color w:val="000000" w:themeColor="text1"/>
          <w:sz w:val="28"/>
        </w:rPr>
        <w:t>S</w:t>
      </w:r>
      <w:r w:rsidRPr="0015175D">
        <w:rPr>
          <w:rFonts w:ascii="Times New Roman" w:hAnsi="Times New Roman" w:cs="Times New Roman"/>
          <w:i w:val="0"/>
          <w:color w:val="000000" w:themeColor="text1"/>
          <w:sz w:val="28"/>
        </w:rPr>
        <w:t xml:space="preserve">          </w:t>
      </w:r>
      <w:r w:rsidR="00090932">
        <w:rPr>
          <w:rFonts w:ascii="Times New Roman" w:hAnsi="Times New Roman" w:cs="Times New Roman"/>
          <w:i w:val="0"/>
          <w:color w:val="000000" w:themeColor="text1"/>
          <w:sz w:val="28"/>
        </w:rPr>
        <w:t xml:space="preserve">  </w:t>
      </w:r>
      <w:r w:rsidRPr="0015175D">
        <w:rPr>
          <w:rFonts w:ascii="Times New Roman" w:hAnsi="Times New Roman" w:cs="Times New Roman"/>
          <w:i w:val="0"/>
          <w:color w:val="000000" w:themeColor="text1"/>
          <w:sz w:val="28"/>
        </w:rPr>
        <w:t>1810310</w:t>
      </w:r>
      <w:r w:rsidR="007166E0" w:rsidRPr="0015175D">
        <w:rPr>
          <w:rFonts w:ascii="Times New Roman" w:hAnsi="Times New Roman" w:cs="Times New Roman"/>
          <w:i w:val="0"/>
          <w:color w:val="000000" w:themeColor="text1"/>
          <w:sz w:val="28"/>
        </w:rPr>
        <w:t>56</w:t>
      </w:r>
      <w:r w:rsidRPr="0015175D">
        <w:rPr>
          <w:rFonts w:ascii="Times New Roman" w:hAnsi="Times New Roman" w:cs="Times New Roman"/>
          <w:i w:val="0"/>
          <w:color w:val="000000" w:themeColor="text1"/>
          <w:sz w:val="28"/>
        </w:rPr>
        <w:t xml:space="preserve">                                 </w:t>
      </w:r>
    </w:p>
    <w:p w:rsidR="006B30E0" w:rsidRDefault="006B30E0" w:rsidP="00C054E6">
      <w:pPr>
        <w:pStyle w:val="Heading4"/>
        <w:spacing w:line="360" w:lineRule="auto"/>
        <w:ind w:left="500" w:right="98"/>
        <w:jc w:val="both"/>
        <w:rPr>
          <w:i w:val="0"/>
        </w:rPr>
      </w:pPr>
      <w:r>
        <w:rPr>
          <w:i w:val="0"/>
        </w:rPr>
        <w:t xml:space="preserve">                             </w:t>
      </w:r>
    </w:p>
    <w:p w:rsidR="006B30E0" w:rsidRPr="006B30E0" w:rsidRDefault="006B30E0" w:rsidP="00F01725">
      <w:pPr>
        <w:pStyle w:val="Heading4"/>
        <w:spacing w:line="360" w:lineRule="auto"/>
        <w:ind w:left="500" w:right="98"/>
        <w:jc w:val="both"/>
        <w:rPr>
          <w:rFonts w:ascii="Times New Roman" w:hAnsi="Times New Roman" w:cs="Times New Roman"/>
          <w:i w:val="0"/>
          <w:sz w:val="28"/>
        </w:rPr>
      </w:pPr>
      <w:r>
        <w:rPr>
          <w:i w:val="0"/>
        </w:rPr>
        <w:t xml:space="preserve">           </w:t>
      </w:r>
      <w:r w:rsidRPr="00A821DA">
        <w:rPr>
          <w:i w:val="0"/>
          <w:color w:val="000000"/>
        </w:rPr>
        <w:t xml:space="preserve"> </w:t>
      </w:r>
      <w:r w:rsidR="00BE511D">
        <w:rPr>
          <w:i w:val="0"/>
          <w:color w:val="000000"/>
        </w:rPr>
        <w:t xml:space="preserve">     </w:t>
      </w:r>
      <w:r w:rsidRPr="00A821DA">
        <w:rPr>
          <w:i w:val="0"/>
          <w:color w:val="000000"/>
        </w:rPr>
        <w:t xml:space="preserve"> </w:t>
      </w:r>
      <w:r w:rsidRPr="006B30E0">
        <w:rPr>
          <w:rFonts w:ascii="Times New Roman" w:hAnsi="Times New Roman" w:cs="Times New Roman"/>
          <w:i w:val="0"/>
          <w:color w:val="000000"/>
          <w:sz w:val="28"/>
        </w:rPr>
        <w:t xml:space="preserve"> in partial fulfillment for the award of the degree of</w:t>
      </w:r>
    </w:p>
    <w:p w:rsidR="006B30E0" w:rsidRPr="00090932" w:rsidRDefault="006B30E0" w:rsidP="00F01725">
      <w:pPr>
        <w:pStyle w:val="Heading2"/>
        <w:spacing w:line="360" w:lineRule="auto"/>
        <w:ind w:right="1809"/>
        <w:jc w:val="both"/>
        <w:rPr>
          <w:rFonts w:ascii="Times New Roman" w:hAnsi="Times New Roman" w:cs="Times New Roman"/>
          <w:sz w:val="28"/>
          <w:szCs w:val="28"/>
        </w:rPr>
      </w:pPr>
      <w:r w:rsidRPr="00090932">
        <w:rPr>
          <w:rFonts w:ascii="Times New Roman" w:hAnsi="Times New Roman" w:cs="Times New Roman"/>
          <w:color w:val="000000"/>
          <w:sz w:val="28"/>
          <w:szCs w:val="28"/>
        </w:rPr>
        <w:t xml:space="preserve">                          </w:t>
      </w:r>
      <w:r w:rsidR="00B03195" w:rsidRPr="00090932">
        <w:rPr>
          <w:rFonts w:ascii="Times New Roman" w:hAnsi="Times New Roman" w:cs="Times New Roman"/>
          <w:color w:val="000000"/>
          <w:sz w:val="28"/>
          <w:szCs w:val="28"/>
        </w:rPr>
        <w:t xml:space="preserve">     </w:t>
      </w:r>
      <w:r w:rsidR="00BE511D" w:rsidRPr="00090932">
        <w:rPr>
          <w:rFonts w:ascii="Times New Roman" w:hAnsi="Times New Roman" w:cs="Times New Roman"/>
          <w:color w:val="000000"/>
          <w:sz w:val="28"/>
          <w:szCs w:val="28"/>
        </w:rPr>
        <w:t xml:space="preserve">   </w:t>
      </w:r>
      <w:r w:rsidR="00B03195" w:rsidRPr="00090932">
        <w:rPr>
          <w:rFonts w:ascii="Times New Roman" w:hAnsi="Times New Roman" w:cs="Times New Roman"/>
          <w:color w:val="000000"/>
          <w:sz w:val="28"/>
          <w:szCs w:val="28"/>
        </w:rPr>
        <w:t xml:space="preserve"> </w:t>
      </w:r>
      <w:r w:rsidR="00626721" w:rsidRPr="00090932">
        <w:rPr>
          <w:rFonts w:ascii="Times New Roman" w:hAnsi="Times New Roman" w:cs="Times New Roman"/>
          <w:color w:val="000000"/>
          <w:sz w:val="28"/>
          <w:szCs w:val="28"/>
        </w:rPr>
        <w:t xml:space="preserve">   </w:t>
      </w:r>
      <w:r w:rsidRPr="00090932">
        <w:rPr>
          <w:rFonts w:ascii="Times New Roman" w:hAnsi="Times New Roman" w:cs="Times New Roman"/>
          <w:color w:val="000000"/>
          <w:sz w:val="28"/>
          <w:szCs w:val="28"/>
        </w:rPr>
        <w:t>BACHELOR OF ENGINEERING</w:t>
      </w:r>
    </w:p>
    <w:p w:rsidR="006B30E0" w:rsidRPr="00090932" w:rsidRDefault="00B03195" w:rsidP="00F01725">
      <w:pPr>
        <w:pStyle w:val="Heading2"/>
        <w:spacing w:line="360" w:lineRule="auto"/>
        <w:ind w:left="2209" w:right="1809"/>
        <w:jc w:val="both"/>
        <w:rPr>
          <w:rFonts w:ascii="Times New Roman" w:hAnsi="Times New Roman" w:cs="Times New Roman"/>
          <w:sz w:val="28"/>
          <w:szCs w:val="28"/>
        </w:rPr>
      </w:pPr>
      <w:r w:rsidRPr="00090932">
        <w:rPr>
          <w:rFonts w:ascii="Times New Roman" w:hAnsi="Times New Roman" w:cs="Times New Roman"/>
          <w:color w:val="000000"/>
          <w:spacing w:val="2"/>
          <w:sz w:val="28"/>
          <w:szCs w:val="28"/>
        </w:rPr>
        <w:t xml:space="preserve">                       </w:t>
      </w:r>
      <w:r w:rsidR="00BE511D" w:rsidRPr="00090932">
        <w:rPr>
          <w:rFonts w:ascii="Times New Roman" w:hAnsi="Times New Roman" w:cs="Times New Roman"/>
          <w:color w:val="000000"/>
          <w:spacing w:val="2"/>
          <w:sz w:val="28"/>
          <w:szCs w:val="28"/>
        </w:rPr>
        <w:t xml:space="preserve">  </w:t>
      </w:r>
      <w:r w:rsidRPr="00090932">
        <w:rPr>
          <w:rFonts w:ascii="Times New Roman" w:hAnsi="Times New Roman" w:cs="Times New Roman"/>
          <w:color w:val="000000"/>
          <w:spacing w:val="2"/>
          <w:sz w:val="28"/>
          <w:szCs w:val="28"/>
        </w:rPr>
        <w:t xml:space="preserve"> </w:t>
      </w:r>
      <w:r w:rsidR="008233DA" w:rsidRPr="00090932">
        <w:rPr>
          <w:rFonts w:ascii="Times New Roman" w:hAnsi="Times New Roman" w:cs="Times New Roman"/>
          <w:color w:val="000000"/>
          <w:spacing w:val="2"/>
          <w:sz w:val="28"/>
          <w:szCs w:val="28"/>
        </w:rPr>
        <w:t xml:space="preserve">    </w:t>
      </w:r>
      <w:r w:rsidR="00C054E6" w:rsidRPr="00090932">
        <w:rPr>
          <w:rFonts w:ascii="Times New Roman" w:hAnsi="Times New Roman" w:cs="Times New Roman"/>
          <w:color w:val="000000"/>
          <w:spacing w:val="2"/>
          <w:sz w:val="28"/>
          <w:szCs w:val="28"/>
        </w:rPr>
        <w:t xml:space="preserve">  </w:t>
      </w:r>
      <w:r w:rsidR="006B30E0" w:rsidRPr="00090932">
        <w:rPr>
          <w:rFonts w:ascii="Times New Roman" w:hAnsi="Times New Roman" w:cs="Times New Roman"/>
          <w:color w:val="000000"/>
          <w:spacing w:val="2"/>
          <w:sz w:val="28"/>
          <w:szCs w:val="28"/>
        </w:rPr>
        <w:t>IN</w:t>
      </w:r>
    </w:p>
    <w:p w:rsidR="006B30E0" w:rsidRPr="00090932" w:rsidRDefault="00B03195" w:rsidP="00B03195">
      <w:pPr>
        <w:pStyle w:val="Heading2"/>
        <w:spacing w:line="360" w:lineRule="auto"/>
        <w:ind w:left="720" w:right="670" w:firstLine="720"/>
        <w:jc w:val="both"/>
        <w:rPr>
          <w:rFonts w:ascii="Times New Roman" w:hAnsi="Times New Roman" w:cs="Times New Roman"/>
          <w:sz w:val="28"/>
          <w:szCs w:val="28"/>
        </w:rPr>
      </w:pPr>
      <w:r w:rsidRPr="00090932">
        <w:rPr>
          <w:rFonts w:ascii="Times New Roman" w:hAnsi="Times New Roman" w:cs="Times New Roman"/>
          <w:color w:val="000000"/>
          <w:sz w:val="28"/>
          <w:szCs w:val="28"/>
        </w:rPr>
        <w:t xml:space="preserve">  </w:t>
      </w:r>
      <w:r w:rsidR="00983E7E" w:rsidRPr="00090932">
        <w:rPr>
          <w:rFonts w:ascii="Times New Roman" w:hAnsi="Times New Roman" w:cs="Times New Roman"/>
          <w:color w:val="000000"/>
          <w:sz w:val="28"/>
          <w:szCs w:val="28"/>
        </w:rPr>
        <w:t xml:space="preserve">  </w:t>
      </w:r>
      <w:r w:rsidRPr="00090932">
        <w:rPr>
          <w:rFonts w:ascii="Times New Roman" w:hAnsi="Times New Roman" w:cs="Times New Roman"/>
          <w:color w:val="000000"/>
          <w:sz w:val="28"/>
          <w:szCs w:val="28"/>
        </w:rPr>
        <w:t xml:space="preserve"> </w:t>
      </w:r>
      <w:r w:rsidR="00BE511D" w:rsidRPr="00090932">
        <w:rPr>
          <w:rFonts w:ascii="Times New Roman" w:hAnsi="Times New Roman" w:cs="Times New Roman"/>
          <w:color w:val="000000"/>
          <w:sz w:val="28"/>
          <w:szCs w:val="28"/>
        </w:rPr>
        <w:t xml:space="preserve"> </w:t>
      </w:r>
      <w:r w:rsidR="006B30E0" w:rsidRPr="00090932">
        <w:rPr>
          <w:rFonts w:ascii="Times New Roman" w:hAnsi="Times New Roman" w:cs="Times New Roman"/>
          <w:color w:val="000000"/>
          <w:sz w:val="28"/>
          <w:szCs w:val="28"/>
        </w:rPr>
        <w:t>COMPUTER SCIENCE AND ENGINEERING</w:t>
      </w:r>
    </w:p>
    <w:p w:rsidR="00090932" w:rsidRDefault="006B30E0" w:rsidP="00F01725">
      <w:pPr>
        <w:pStyle w:val="Heading2"/>
        <w:spacing w:before="58" w:line="360" w:lineRule="auto"/>
        <w:ind w:right="70"/>
        <w:jc w:val="both"/>
        <w:rPr>
          <w:rFonts w:ascii="Times New Roman" w:hAnsi="Times New Roman" w:cs="Times New Roman"/>
          <w:color w:val="000000"/>
          <w:sz w:val="28"/>
          <w:szCs w:val="28"/>
        </w:rPr>
      </w:pPr>
      <w:r w:rsidRPr="006B30E0">
        <w:rPr>
          <w:rFonts w:ascii="Times New Roman" w:hAnsi="Times New Roman" w:cs="Times New Roman"/>
          <w:color w:val="000000"/>
          <w:sz w:val="28"/>
          <w:szCs w:val="28"/>
        </w:rPr>
        <w:t xml:space="preserve">           </w:t>
      </w:r>
      <w:r w:rsidR="00B03195">
        <w:rPr>
          <w:rFonts w:ascii="Times New Roman" w:hAnsi="Times New Roman" w:cs="Times New Roman"/>
          <w:color w:val="000000"/>
          <w:sz w:val="28"/>
          <w:szCs w:val="28"/>
        </w:rPr>
        <w:tab/>
      </w:r>
      <w:r w:rsidR="00983E7E">
        <w:rPr>
          <w:rFonts w:ascii="Times New Roman" w:hAnsi="Times New Roman" w:cs="Times New Roman"/>
          <w:color w:val="000000"/>
          <w:sz w:val="28"/>
          <w:szCs w:val="28"/>
        </w:rPr>
        <w:t xml:space="preserve">  </w:t>
      </w:r>
    </w:p>
    <w:p w:rsidR="006B30E0" w:rsidRPr="006B30E0" w:rsidRDefault="00090932" w:rsidP="00F01725">
      <w:pPr>
        <w:pStyle w:val="Heading2"/>
        <w:spacing w:before="58" w:line="360" w:lineRule="auto"/>
        <w:ind w:right="70"/>
        <w:jc w:val="both"/>
        <w:rPr>
          <w:rFonts w:ascii="Times New Roman" w:hAnsi="Times New Roman" w:cs="Times New Roman"/>
          <w:sz w:val="28"/>
          <w:szCs w:val="28"/>
        </w:rPr>
      </w:pPr>
      <w:r>
        <w:rPr>
          <w:rFonts w:ascii="Times New Roman" w:hAnsi="Times New Roman" w:cs="Times New Roman"/>
          <w:color w:val="000000"/>
          <w:sz w:val="28"/>
          <w:szCs w:val="28"/>
        </w:rPr>
        <w:t xml:space="preserve">                       </w:t>
      </w:r>
      <w:r w:rsidR="00BE511D">
        <w:rPr>
          <w:rFonts w:ascii="Times New Roman" w:hAnsi="Times New Roman" w:cs="Times New Roman"/>
          <w:color w:val="000000"/>
          <w:sz w:val="28"/>
          <w:szCs w:val="28"/>
        </w:rPr>
        <w:t xml:space="preserve"> </w:t>
      </w:r>
      <w:r w:rsidR="00B03195">
        <w:rPr>
          <w:rFonts w:ascii="Times New Roman" w:hAnsi="Times New Roman" w:cs="Times New Roman"/>
          <w:color w:val="000000"/>
          <w:sz w:val="28"/>
          <w:szCs w:val="28"/>
        </w:rPr>
        <w:t xml:space="preserve"> </w:t>
      </w:r>
      <w:r w:rsidR="00884D29">
        <w:rPr>
          <w:rFonts w:ascii="Times New Roman" w:hAnsi="Times New Roman" w:cs="Times New Roman"/>
          <w:color w:val="000000"/>
          <w:sz w:val="28"/>
          <w:szCs w:val="28"/>
        </w:rPr>
        <w:t xml:space="preserve"> </w:t>
      </w:r>
      <w:r w:rsidR="006B30E0" w:rsidRPr="006B30E0">
        <w:rPr>
          <w:rFonts w:ascii="Times New Roman" w:hAnsi="Times New Roman" w:cs="Times New Roman"/>
          <w:color w:val="000000"/>
          <w:sz w:val="28"/>
          <w:szCs w:val="28"/>
        </w:rPr>
        <w:t>Department of Computer Science and Engineering</w:t>
      </w:r>
    </w:p>
    <w:p w:rsidR="006B30E0" w:rsidRPr="006B30E0" w:rsidRDefault="006B30E0" w:rsidP="00F01725">
      <w:pPr>
        <w:tabs>
          <w:tab w:val="left" w:pos="260"/>
          <w:tab w:val="left" w:pos="360"/>
        </w:tabs>
        <w:spacing w:line="360" w:lineRule="auto"/>
        <w:ind w:left="360" w:hanging="360"/>
        <w:jc w:val="both"/>
        <w:rPr>
          <w:rFonts w:ascii="Times New Roman" w:hAnsi="Times New Roman" w:cs="Times New Roman"/>
          <w:sz w:val="28"/>
          <w:szCs w:val="28"/>
        </w:rPr>
      </w:pPr>
      <w:r w:rsidRPr="006B30E0">
        <w:rPr>
          <w:rFonts w:ascii="Times New Roman" w:hAnsi="Times New Roman" w:cs="Times New Roman"/>
          <w:b/>
          <w:bCs/>
          <w:color w:val="000000"/>
          <w:sz w:val="28"/>
          <w:szCs w:val="28"/>
        </w:rPr>
        <w:t xml:space="preserve">     </w:t>
      </w:r>
      <w:r w:rsidR="00B03195">
        <w:rPr>
          <w:rFonts w:ascii="Times New Roman" w:hAnsi="Times New Roman" w:cs="Times New Roman"/>
          <w:b/>
          <w:bCs/>
          <w:color w:val="000000"/>
          <w:sz w:val="28"/>
          <w:szCs w:val="28"/>
        </w:rPr>
        <w:tab/>
      </w:r>
      <w:r w:rsidR="00B03195">
        <w:rPr>
          <w:rFonts w:ascii="Times New Roman" w:hAnsi="Times New Roman" w:cs="Times New Roman"/>
          <w:b/>
          <w:bCs/>
          <w:color w:val="000000"/>
          <w:sz w:val="28"/>
          <w:szCs w:val="28"/>
        </w:rPr>
        <w:tab/>
      </w:r>
      <w:r w:rsidR="00B03195">
        <w:rPr>
          <w:rFonts w:ascii="Times New Roman" w:hAnsi="Times New Roman" w:cs="Times New Roman"/>
          <w:b/>
          <w:bCs/>
          <w:color w:val="000000"/>
          <w:sz w:val="28"/>
          <w:szCs w:val="28"/>
        </w:rPr>
        <w:tab/>
        <w:t xml:space="preserve">      </w:t>
      </w:r>
      <w:r w:rsidR="00983E7E">
        <w:rPr>
          <w:rFonts w:ascii="Times New Roman" w:hAnsi="Times New Roman" w:cs="Times New Roman"/>
          <w:b/>
          <w:bCs/>
          <w:color w:val="000000"/>
          <w:sz w:val="28"/>
          <w:szCs w:val="28"/>
        </w:rPr>
        <w:t xml:space="preserve">  </w:t>
      </w:r>
      <w:r w:rsidR="00884D29">
        <w:rPr>
          <w:rFonts w:ascii="Times New Roman" w:hAnsi="Times New Roman" w:cs="Times New Roman"/>
          <w:b/>
          <w:bCs/>
          <w:color w:val="000000"/>
          <w:sz w:val="28"/>
          <w:szCs w:val="28"/>
        </w:rPr>
        <w:t xml:space="preserve"> </w:t>
      </w:r>
      <w:r w:rsidR="00BE511D">
        <w:rPr>
          <w:rFonts w:ascii="Times New Roman" w:hAnsi="Times New Roman" w:cs="Times New Roman"/>
          <w:b/>
          <w:bCs/>
          <w:color w:val="000000"/>
          <w:sz w:val="28"/>
          <w:szCs w:val="28"/>
        </w:rPr>
        <w:t xml:space="preserve">  </w:t>
      </w:r>
      <w:r w:rsidRPr="006B30E0">
        <w:rPr>
          <w:rFonts w:ascii="Times New Roman" w:hAnsi="Times New Roman" w:cs="Times New Roman"/>
          <w:b/>
          <w:bCs/>
          <w:color w:val="000000"/>
          <w:sz w:val="28"/>
          <w:szCs w:val="28"/>
        </w:rPr>
        <w:t>MAHENDRA ENGINEERING COLLEGE</w:t>
      </w:r>
    </w:p>
    <w:p w:rsidR="006B30E0" w:rsidRPr="006B30E0" w:rsidRDefault="006B30E0" w:rsidP="00F01725">
      <w:pPr>
        <w:tabs>
          <w:tab w:val="left" w:pos="260"/>
          <w:tab w:val="left" w:pos="360"/>
        </w:tabs>
        <w:spacing w:line="360" w:lineRule="auto"/>
        <w:ind w:left="360" w:hanging="360"/>
        <w:jc w:val="both"/>
        <w:rPr>
          <w:rFonts w:ascii="Times New Roman" w:hAnsi="Times New Roman" w:cs="Times New Roman"/>
          <w:sz w:val="28"/>
          <w:szCs w:val="28"/>
        </w:rPr>
      </w:pPr>
      <w:r w:rsidRPr="006B30E0">
        <w:rPr>
          <w:rFonts w:ascii="Times New Roman" w:hAnsi="Times New Roman" w:cs="Times New Roman"/>
          <w:b/>
          <w:bCs/>
          <w:color w:val="000000"/>
          <w:sz w:val="28"/>
          <w:szCs w:val="28"/>
        </w:rPr>
        <w:t xml:space="preserve"> </w:t>
      </w:r>
      <w:r w:rsidR="00C054E6">
        <w:rPr>
          <w:rFonts w:ascii="Times New Roman" w:hAnsi="Times New Roman" w:cs="Times New Roman"/>
          <w:b/>
          <w:bCs/>
          <w:color w:val="000000"/>
          <w:sz w:val="28"/>
          <w:szCs w:val="28"/>
        </w:rPr>
        <w:tab/>
      </w:r>
      <w:r w:rsidR="00C054E6">
        <w:rPr>
          <w:rFonts w:ascii="Times New Roman" w:hAnsi="Times New Roman" w:cs="Times New Roman"/>
          <w:b/>
          <w:bCs/>
          <w:color w:val="000000"/>
          <w:sz w:val="28"/>
          <w:szCs w:val="28"/>
        </w:rPr>
        <w:tab/>
      </w:r>
      <w:r w:rsidR="00C054E6">
        <w:rPr>
          <w:rFonts w:ascii="Times New Roman" w:hAnsi="Times New Roman" w:cs="Times New Roman"/>
          <w:b/>
          <w:bCs/>
          <w:color w:val="000000"/>
          <w:sz w:val="28"/>
          <w:szCs w:val="28"/>
        </w:rPr>
        <w:tab/>
      </w:r>
      <w:r w:rsidR="00C054E6">
        <w:rPr>
          <w:rFonts w:ascii="Times New Roman" w:hAnsi="Times New Roman" w:cs="Times New Roman"/>
          <w:b/>
          <w:bCs/>
          <w:color w:val="000000"/>
          <w:sz w:val="28"/>
          <w:szCs w:val="28"/>
        </w:rPr>
        <w:tab/>
      </w:r>
      <w:r w:rsidR="00C054E6">
        <w:rPr>
          <w:rFonts w:ascii="Times New Roman" w:hAnsi="Times New Roman" w:cs="Times New Roman"/>
          <w:b/>
          <w:bCs/>
          <w:color w:val="000000"/>
          <w:sz w:val="28"/>
          <w:szCs w:val="28"/>
        </w:rPr>
        <w:tab/>
      </w:r>
      <w:r w:rsidR="00C054E6">
        <w:rPr>
          <w:rFonts w:ascii="Times New Roman" w:hAnsi="Times New Roman" w:cs="Times New Roman"/>
          <w:b/>
          <w:bCs/>
          <w:color w:val="000000"/>
          <w:sz w:val="28"/>
          <w:szCs w:val="28"/>
        </w:rPr>
        <w:tab/>
      </w:r>
      <w:r w:rsidR="00C054E6">
        <w:rPr>
          <w:rFonts w:ascii="Times New Roman" w:hAnsi="Times New Roman" w:cs="Times New Roman"/>
          <w:b/>
          <w:bCs/>
          <w:color w:val="000000"/>
          <w:sz w:val="28"/>
          <w:szCs w:val="28"/>
        </w:rPr>
        <w:tab/>
      </w:r>
      <w:r w:rsidR="00BE511D">
        <w:rPr>
          <w:rFonts w:ascii="Times New Roman" w:hAnsi="Times New Roman" w:cs="Times New Roman"/>
          <w:b/>
          <w:bCs/>
          <w:color w:val="000000"/>
          <w:sz w:val="28"/>
          <w:szCs w:val="28"/>
        </w:rPr>
        <w:t xml:space="preserve">    </w:t>
      </w:r>
      <w:r w:rsidRPr="006B30E0">
        <w:rPr>
          <w:rFonts w:ascii="Times New Roman" w:hAnsi="Times New Roman" w:cs="Times New Roman"/>
          <w:b/>
          <w:bCs/>
          <w:color w:val="000000"/>
          <w:sz w:val="28"/>
          <w:szCs w:val="28"/>
        </w:rPr>
        <w:t xml:space="preserve"> (Autonomous)</w:t>
      </w:r>
    </w:p>
    <w:p w:rsidR="006B30E0" w:rsidRPr="006B30E0" w:rsidRDefault="00B03195" w:rsidP="00F01725">
      <w:pPr>
        <w:tabs>
          <w:tab w:val="left" w:pos="260"/>
          <w:tab w:val="left" w:pos="360"/>
        </w:tabs>
        <w:spacing w:line="360" w:lineRule="auto"/>
        <w:ind w:left="360" w:hanging="360"/>
        <w:jc w:val="both"/>
        <w:rPr>
          <w:rFonts w:ascii="Times New Roman" w:hAnsi="Times New Roman" w:cs="Times New Roman"/>
          <w:sz w:val="28"/>
          <w:szCs w:val="28"/>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t xml:space="preserve">  </w:t>
      </w:r>
      <w:r w:rsidR="00BE511D">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0044462F">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proofErr w:type="spellStart"/>
      <w:r w:rsidR="006B30E0" w:rsidRPr="006B30E0">
        <w:rPr>
          <w:rFonts w:ascii="Times New Roman" w:hAnsi="Times New Roman" w:cs="Times New Roman"/>
          <w:b/>
          <w:bCs/>
          <w:color w:val="000000"/>
          <w:sz w:val="28"/>
          <w:szCs w:val="28"/>
        </w:rPr>
        <w:t>Mahendhirapuri</w:t>
      </w:r>
      <w:proofErr w:type="spellEnd"/>
      <w:r w:rsidR="006B30E0" w:rsidRPr="006B30E0">
        <w:rPr>
          <w:rFonts w:ascii="Times New Roman" w:hAnsi="Times New Roman" w:cs="Times New Roman"/>
          <w:b/>
          <w:bCs/>
          <w:color w:val="000000"/>
          <w:sz w:val="28"/>
          <w:szCs w:val="28"/>
        </w:rPr>
        <w:t xml:space="preserve">, </w:t>
      </w:r>
      <w:proofErr w:type="spellStart"/>
      <w:r w:rsidR="006B30E0" w:rsidRPr="006B30E0">
        <w:rPr>
          <w:rFonts w:ascii="Times New Roman" w:hAnsi="Times New Roman" w:cs="Times New Roman"/>
          <w:b/>
          <w:bCs/>
          <w:color w:val="000000"/>
          <w:sz w:val="28"/>
          <w:szCs w:val="28"/>
        </w:rPr>
        <w:t>Mallasamudram</w:t>
      </w:r>
      <w:proofErr w:type="spellEnd"/>
      <w:r w:rsidR="006B30E0" w:rsidRPr="006B30E0">
        <w:rPr>
          <w:rFonts w:ascii="Times New Roman" w:hAnsi="Times New Roman" w:cs="Times New Roman"/>
          <w:b/>
          <w:bCs/>
          <w:color w:val="000000"/>
          <w:sz w:val="28"/>
          <w:szCs w:val="28"/>
        </w:rPr>
        <w:t xml:space="preserve">, </w:t>
      </w:r>
      <w:proofErr w:type="spellStart"/>
      <w:r w:rsidR="006B30E0" w:rsidRPr="006B30E0">
        <w:rPr>
          <w:rFonts w:ascii="Times New Roman" w:hAnsi="Times New Roman" w:cs="Times New Roman"/>
          <w:b/>
          <w:bCs/>
          <w:color w:val="000000"/>
          <w:sz w:val="28"/>
          <w:szCs w:val="28"/>
        </w:rPr>
        <w:t>Namakkal</w:t>
      </w:r>
      <w:proofErr w:type="spellEnd"/>
      <w:r w:rsidR="006B30E0" w:rsidRPr="006B30E0">
        <w:rPr>
          <w:rFonts w:ascii="Times New Roman" w:hAnsi="Times New Roman" w:cs="Times New Roman"/>
          <w:b/>
          <w:bCs/>
          <w:color w:val="000000"/>
          <w:sz w:val="28"/>
          <w:szCs w:val="28"/>
        </w:rPr>
        <w:t xml:space="preserve"> D</w:t>
      </w:r>
      <w:r w:rsidR="00090932">
        <w:rPr>
          <w:rFonts w:ascii="Times New Roman" w:hAnsi="Times New Roman" w:cs="Times New Roman"/>
          <w:b/>
          <w:bCs/>
          <w:color w:val="000000"/>
          <w:sz w:val="28"/>
          <w:szCs w:val="28"/>
        </w:rPr>
        <w:t>t</w:t>
      </w:r>
      <w:r w:rsidR="006B30E0" w:rsidRPr="006B30E0">
        <w:rPr>
          <w:rFonts w:ascii="Times New Roman" w:hAnsi="Times New Roman" w:cs="Times New Roman"/>
          <w:b/>
          <w:bCs/>
          <w:color w:val="000000"/>
          <w:sz w:val="28"/>
          <w:szCs w:val="28"/>
        </w:rPr>
        <w:t xml:space="preserve"> -637 503 </w:t>
      </w:r>
    </w:p>
    <w:p w:rsidR="006B30E0" w:rsidRPr="006B30E0" w:rsidRDefault="00C054E6" w:rsidP="00F01725">
      <w:pPr>
        <w:tabs>
          <w:tab w:val="left" w:pos="260"/>
          <w:tab w:val="left" w:pos="360"/>
        </w:tabs>
        <w:spacing w:line="360" w:lineRule="auto"/>
        <w:ind w:left="360" w:hanging="36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8233DA">
        <w:rPr>
          <w:rFonts w:ascii="Times New Roman" w:hAnsi="Times New Roman" w:cs="Times New Roman"/>
          <w:b/>
          <w:bCs/>
          <w:sz w:val="28"/>
          <w:szCs w:val="28"/>
        </w:rPr>
        <w:t xml:space="preserve">       </w:t>
      </w:r>
      <w:r w:rsidR="00144ACC">
        <w:rPr>
          <w:rFonts w:ascii="Times New Roman" w:hAnsi="Times New Roman" w:cs="Times New Roman"/>
          <w:b/>
          <w:bCs/>
          <w:sz w:val="28"/>
          <w:szCs w:val="28"/>
        </w:rPr>
        <w:t>MAY</w:t>
      </w:r>
      <w:r w:rsidR="006B30E0" w:rsidRPr="006B30E0">
        <w:rPr>
          <w:rFonts w:ascii="Times New Roman" w:hAnsi="Times New Roman" w:cs="Times New Roman"/>
          <w:b/>
          <w:bCs/>
          <w:sz w:val="28"/>
          <w:szCs w:val="28"/>
        </w:rPr>
        <w:t>-2022</w:t>
      </w:r>
    </w:p>
    <w:p w:rsidR="006B30E0" w:rsidRPr="007E3483" w:rsidRDefault="006B30E0" w:rsidP="00983E7E">
      <w:pPr>
        <w:spacing w:before="57" w:line="360" w:lineRule="auto"/>
        <w:jc w:val="both"/>
        <w:rPr>
          <w:sz w:val="32"/>
          <w:szCs w:val="32"/>
        </w:rPr>
      </w:pPr>
      <w:r>
        <w:rPr>
          <w:noProof/>
          <w:sz w:val="28"/>
          <w:szCs w:val="28"/>
          <w:lang w:val="en-IN" w:eastAsia="en-IN"/>
        </w:rPr>
        <w:lastRenderedPageBreak/>
        <mc:AlternateContent>
          <mc:Choice Requires="wpg">
            <w:drawing>
              <wp:anchor distT="0" distB="0" distL="0" distR="0" simplePos="0" relativeHeight="251684864" behindDoc="1" locked="0" layoutInCell="1" allowOverlap="1" wp14:anchorId="26E2BF3F" wp14:editId="63CF88C9">
                <wp:simplePos x="0" y="0"/>
                <wp:positionH relativeFrom="page">
                  <wp:posOffset>2487295</wp:posOffset>
                </wp:positionH>
                <wp:positionV relativeFrom="paragraph">
                  <wp:posOffset>352425</wp:posOffset>
                </wp:positionV>
                <wp:extent cx="35560" cy="1270"/>
                <wp:effectExtent l="10795" t="5080" r="10795" b="12700"/>
                <wp:wrapNone/>
                <wp:docPr id="1045" name="10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 cy="1270"/>
                          <a:chOff x="3677" y="315"/>
                          <a:chExt cx="56" cy="2"/>
                        </a:xfrm>
                      </wpg:grpSpPr>
                      <wps:wsp>
                        <wps:cNvPr id="1046" name="1029"/>
                        <wps:cNvSpPr>
                          <a:spLocks noChangeArrowheads="1"/>
                        </wps:cNvSpPr>
                        <wps:spPr bwMode="auto">
                          <a:xfrm>
                            <a:off x="3677" y="315"/>
                            <a:ext cx="56" cy="2"/>
                          </a:xfrm>
                          <a:custGeom>
                            <a:avLst/>
                            <a:gdLst>
                              <a:gd name="T0" fmla="*/ 0 w 56"/>
                              <a:gd name="T1" fmla="*/ 0 h 2"/>
                              <a:gd name="T2" fmla="*/ 55 w 56"/>
                              <a:gd name="T3" fmla="*/ 0 h 2"/>
                              <a:gd name="T4" fmla="*/ 0 w 56"/>
                              <a:gd name="T5" fmla="*/ 0 h 2"/>
                              <a:gd name="T6" fmla="*/ 56 w 56"/>
                              <a:gd name="T7" fmla="*/ 2 h 2"/>
                            </a:gdLst>
                            <a:ahLst/>
                            <a:cxnLst>
                              <a:cxn ang="0">
                                <a:pos x="T0" y="T1"/>
                              </a:cxn>
                              <a:cxn ang="0">
                                <a:pos x="T2" y="T3"/>
                              </a:cxn>
                            </a:cxnLst>
                            <a:rect l="T4" t="T5" r="T6" b="T7"/>
                            <a:pathLst>
                              <a:path w="56" h="2">
                                <a:moveTo>
                                  <a:pt x="0" y="0"/>
                                </a:moveTo>
                                <a:lnTo>
                                  <a:pt x="55" y="0"/>
                                </a:lnTo>
                              </a:path>
                            </a:pathLst>
                          </a:custGeom>
                          <a:noFill/>
                          <a:ln w="7620">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367A6" id="1028" o:spid="_x0000_s1026" style="position:absolute;margin-left:195.85pt;margin-top:27.75pt;width:2.8pt;height:.1pt;z-index:-251631616;mso-wrap-distance-left:0;mso-wrap-distance-right:0;mso-position-horizontal-relative:page" coordorigin="3677,315" coordsize="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">
                <v:shape id="1029" o:spid="_x0000_s1027" style="position:absolute;left:3677;top:315;width:56;height:2;visibility:visible;mso-wrap-style:square;v-text-anchor:top" coordsize="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" path="m,l55,e" filled="f" strokecolor="maroon" strokeweight=".6pt">
                  <v:path o:connecttype="custom" o:connectlocs="0,0;55,0" o:connectangles="0,0" textboxrect="0,0,56,2"/>
                </v:shape>
                <w10:wrap anchorx="page"/>
              </v:group>
            </w:pict>
          </mc:Fallback>
        </mc:AlternateContent>
      </w:r>
      <w:r>
        <w:rPr>
          <w:rFonts w:ascii="Times New Roman" w:hAnsi="Times New Roman"/>
          <w:b/>
          <w:sz w:val="28"/>
          <w:szCs w:val="28"/>
        </w:rPr>
        <w:t xml:space="preserve">                            </w:t>
      </w:r>
      <w:r w:rsidR="00144ACC">
        <w:rPr>
          <w:rFonts w:ascii="Times New Roman" w:hAnsi="Times New Roman"/>
          <w:b/>
          <w:sz w:val="28"/>
          <w:szCs w:val="28"/>
        </w:rPr>
        <w:tab/>
      </w:r>
      <w:r w:rsidRPr="007E3483">
        <w:rPr>
          <w:rFonts w:ascii="Times New Roman" w:hAnsi="Times New Roman"/>
          <w:b/>
          <w:sz w:val="32"/>
          <w:szCs w:val="32"/>
        </w:rPr>
        <w:t>MAHENDRA ENGINEERING COLLEGE</w:t>
      </w:r>
    </w:p>
    <w:p w:rsidR="006B30E0" w:rsidRDefault="00C054E6" w:rsidP="00F01725">
      <w:pPr>
        <w:tabs>
          <w:tab w:val="left" w:pos="260"/>
          <w:tab w:val="left" w:pos="360"/>
        </w:tabs>
        <w:spacing w:line="360" w:lineRule="auto"/>
        <w:ind w:left="360" w:hanging="360"/>
        <w:jc w:val="both"/>
        <w:rPr>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144ACC">
        <w:rPr>
          <w:rFonts w:ascii="Times New Roman" w:hAnsi="Times New Roman"/>
          <w:b/>
          <w:sz w:val="28"/>
          <w:szCs w:val="28"/>
        </w:rPr>
        <w:t xml:space="preserve">    </w:t>
      </w:r>
      <w:r w:rsidR="005569AD">
        <w:rPr>
          <w:rFonts w:ascii="Times New Roman" w:hAnsi="Times New Roman"/>
          <w:b/>
          <w:sz w:val="28"/>
          <w:szCs w:val="28"/>
        </w:rPr>
        <w:t xml:space="preserve"> </w:t>
      </w:r>
      <w:r w:rsidR="00E4464A">
        <w:rPr>
          <w:rFonts w:ascii="Times New Roman" w:hAnsi="Times New Roman"/>
          <w:b/>
          <w:sz w:val="28"/>
          <w:szCs w:val="28"/>
        </w:rPr>
        <w:t xml:space="preserve"> </w:t>
      </w:r>
      <w:r w:rsidR="005569AD">
        <w:rPr>
          <w:rFonts w:ascii="Times New Roman" w:hAnsi="Times New Roman"/>
          <w:b/>
          <w:sz w:val="28"/>
          <w:szCs w:val="28"/>
        </w:rPr>
        <w:t xml:space="preserve"> </w:t>
      </w:r>
      <w:r w:rsidR="007E3483">
        <w:rPr>
          <w:rFonts w:ascii="Times New Roman" w:hAnsi="Times New Roman"/>
          <w:b/>
          <w:sz w:val="28"/>
          <w:szCs w:val="28"/>
        </w:rPr>
        <w:t xml:space="preserve">  </w:t>
      </w:r>
      <w:r w:rsidR="006B30E0">
        <w:rPr>
          <w:rFonts w:ascii="Times New Roman" w:hAnsi="Times New Roman"/>
          <w:b/>
          <w:sz w:val="28"/>
          <w:szCs w:val="28"/>
        </w:rPr>
        <w:t>(Autonomous)</w:t>
      </w:r>
    </w:p>
    <w:p w:rsidR="006B30E0" w:rsidRDefault="00E4464A" w:rsidP="00E4464A">
      <w:pPr>
        <w:tabs>
          <w:tab w:val="left" w:pos="260"/>
          <w:tab w:val="left" w:pos="360"/>
        </w:tabs>
        <w:spacing w:line="360" w:lineRule="auto"/>
        <w:jc w:val="both"/>
        <w:rPr>
          <w:sz w:val="28"/>
          <w:szCs w:val="28"/>
        </w:rPr>
      </w:pPr>
      <w:r>
        <w:rPr>
          <w:rFonts w:ascii="Times New Roman" w:hAnsi="Times New Roman"/>
          <w:b/>
          <w:sz w:val="28"/>
          <w:szCs w:val="28"/>
        </w:rPr>
        <w:t xml:space="preserve">                   </w:t>
      </w:r>
      <w:proofErr w:type="spellStart"/>
      <w:r w:rsidR="006B30E0">
        <w:rPr>
          <w:rFonts w:ascii="Times New Roman" w:hAnsi="Times New Roman"/>
          <w:b/>
          <w:sz w:val="28"/>
          <w:szCs w:val="28"/>
        </w:rPr>
        <w:t>Mahendhirapuri</w:t>
      </w:r>
      <w:proofErr w:type="spellEnd"/>
      <w:r w:rsidR="006B30E0">
        <w:rPr>
          <w:rFonts w:ascii="Times New Roman" w:hAnsi="Times New Roman"/>
          <w:b/>
          <w:sz w:val="28"/>
          <w:szCs w:val="28"/>
        </w:rPr>
        <w:t xml:space="preserve">, </w:t>
      </w:r>
      <w:proofErr w:type="spellStart"/>
      <w:r w:rsidR="006B30E0">
        <w:rPr>
          <w:rFonts w:ascii="Times New Roman" w:hAnsi="Times New Roman"/>
          <w:b/>
          <w:sz w:val="28"/>
          <w:szCs w:val="28"/>
        </w:rPr>
        <w:t>Mallasamudram</w:t>
      </w:r>
      <w:proofErr w:type="spellEnd"/>
      <w:r w:rsidR="006B30E0">
        <w:rPr>
          <w:rFonts w:ascii="Times New Roman" w:hAnsi="Times New Roman"/>
          <w:b/>
          <w:sz w:val="28"/>
          <w:szCs w:val="28"/>
        </w:rPr>
        <w:t xml:space="preserve">, </w:t>
      </w:r>
      <w:proofErr w:type="spellStart"/>
      <w:r w:rsidR="006B30E0">
        <w:rPr>
          <w:rFonts w:ascii="Times New Roman" w:hAnsi="Times New Roman"/>
          <w:b/>
          <w:sz w:val="28"/>
          <w:szCs w:val="28"/>
        </w:rPr>
        <w:t>Namakkal</w:t>
      </w:r>
      <w:proofErr w:type="spellEnd"/>
      <w:r w:rsidR="006B30E0">
        <w:rPr>
          <w:rFonts w:ascii="Times New Roman" w:hAnsi="Times New Roman"/>
          <w:b/>
          <w:sz w:val="28"/>
          <w:szCs w:val="28"/>
        </w:rPr>
        <w:t xml:space="preserve"> DT -637 503</w:t>
      </w:r>
    </w:p>
    <w:p w:rsidR="006B30E0" w:rsidRPr="00E4464A" w:rsidRDefault="006B30E0" w:rsidP="00F01725">
      <w:pPr>
        <w:spacing w:line="360" w:lineRule="auto"/>
        <w:jc w:val="both"/>
        <w:rPr>
          <w:rFonts w:ascii="Times New Roman" w:hAnsi="Times New Roman"/>
          <w:b/>
          <w:sz w:val="28"/>
          <w:szCs w:val="28"/>
        </w:rPr>
      </w:pPr>
      <w:r w:rsidRPr="00E4464A">
        <w:rPr>
          <w:b/>
          <w:sz w:val="28"/>
          <w:szCs w:val="28"/>
        </w:rPr>
        <w:t xml:space="preserve">   </w:t>
      </w:r>
      <w:r w:rsidR="00090932" w:rsidRPr="00E4464A">
        <w:rPr>
          <w:b/>
          <w:sz w:val="28"/>
          <w:szCs w:val="28"/>
        </w:rPr>
        <w:t xml:space="preserve">         </w:t>
      </w:r>
      <w:r w:rsidRPr="00E4464A">
        <w:rPr>
          <w:b/>
          <w:sz w:val="28"/>
          <w:szCs w:val="28"/>
        </w:rPr>
        <w:t xml:space="preserve">                 </w:t>
      </w:r>
      <w:r w:rsidRPr="00E4464A">
        <w:rPr>
          <w:rFonts w:ascii="Times New Roman" w:hAnsi="Times New Roman"/>
          <w:b/>
          <w:sz w:val="28"/>
          <w:szCs w:val="28"/>
        </w:rPr>
        <w:t>Department of Computer Science and Engineering</w:t>
      </w:r>
    </w:p>
    <w:p w:rsidR="006B30E0" w:rsidRPr="00402EF7" w:rsidRDefault="006B30E0" w:rsidP="00F01725">
      <w:pPr>
        <w:spacing w:line="360" w:lineRule="auto"/>
        <w:jc w:val="both"/>
        <w:rPr>
          <w:rFonts w:ascii="Times New Roman" w:hAnsi="Times New Roman"/>
          <w:sz w:val="32"/>
          <w:szCs w:val="32"/>
        </w:rPr>
      </w:pPr>
      <w:r w:rsidRPr="00402EF7">
        <w:rPr>
          <w:rFonts w:ascii="Times New Roman" w:hAnsi="Times New Roman"/>
          <w:sz w:val="32"/>
          <w:szCs w:val="32"/>
        </w:rPr>
        <w:t xml:space="preserve">                         </w:t>
      </w:r>
    </w:p>
    <w:p w:rsidR="006B30E0" w:rsidRPr="00983E7E" w:rsidRDefault="006B30E0" w:rsidP="00F01725">
      <w:pPr>
        <w:spacing w:line="360" w:lineRule="auto"/>
        <w:jc w:val="both"/>
        <w:rPr>
          <w:rFonts w:ascii="Times New Roman" w:hAnsi="Times New Roman"/>
          <w:b/>
          <w:sz w:val="32"/>
          <w:szCs w:val="32"/>
        </w:rPr>
      </w:pPr>
      <w:r w:rsidRPr="00402EF7">
        <w:rPr>
          <w:rFonts w:ascii="Times New Roman" w:hAnsi="Times New Roman"/>
          <w:sz w:val="32"/>
          <w:szCs w:val="32"/>
        </w:rPr>
        <w:t xml:space="preserve">                             </w:t>
      </w:r>
      <w:r>
        <w:rPr>
          <w:rFonts w:ascii="Times New Roman" w:hAnsi="Times New Roman"/>
          <w:sz w:val="32"/>
          <w:szCs w:val="32"/>
        </w:rPr>
        <w:t xml:space="preserve">    </w:t>
      </w:r>
      <w:r w:rsidRPr="00402EF7">
        <w:rPr>
          <w:rFonts w:ascii="Times New Roman" w:hAnsi="Times New Roman"/>
          <w:sz w:val="32"/>
          <w:szCs w:val="32"/>
        </w:rPr>
        <w:t xml:space="preserve"> </w:t>
      </w:r>
      <w:r w:rsidRPr="00983E7E">
        <w:rPr>
          <w:rFonts w:ascii="Times New Roman" w:hAnsi="Times New Roman"/>
          <w:b/>
          <w:sz w:val="32"/>
          <w:szCs w:val="32"/>
        </w:rPr>
        <w:t>BONAFIDE CERTIFICATE</w:t>
      </w:r>
    </w:p>
    <w:p w:rsidR="006B30E0" w:rsidRDefault="006B30E0" w:rsidP="00F01725">
      <w:pPr>
        <w:spacing w:line="360" w:lineRule="auto"/>
        <w:jc w:val="both"/>
        <w:rPr>
          <w:rFonts w:ascii="Times New Roman" w:eastAsia="Times New Roman" w:hAnsi="Times New Roman"/>
          <w:b/>
          <w:sz w:val="24"/>
          <w:szCs w:val="24"/>
        </w:rPr>
      </w:pPr>
      <w:r w:rsidRPr="00DA2196">
        <w:rPr>
          <w:sz w:val="24"/>
          <w:szCs w:val="24"/>
        </w:rPr>
        <w:t xml:space="preserve">                 </w:t>
      </w:r>
      <w:r w:rsidRPr="00DA2196">
        <w:rPr>
          <w:rFonts w:ascii="Times New Roman" w:eastAsia="Times New Roman" w:hAnsi="Times New Roman"/>
          <w:sz w:val="24"/>
          <w:szCs w:val="24"/>
        </w:rPr>
        <w:t xml:space="preserve">Certified that this </w:t>
      </w:r>
      <w:r w:rsidR="00DA2196" w:rsidRPr="00DA2196">
        <w:rPr>
          <w:rFonts w:ascii="Times New Roman" w:eastAsia="Times New Roman" w:hAnsi="Times New Roman"/>
          <w:sz w:val="24"/>
          <w:szCs w:val="24"/>
        </w:rPr>
        <w:t>M</w:t>
      </w:r>
      <w:r w:rsidRPr="00DA2196">
        <w:rPr>
          <w:rFonts w:ascii="Times New Roman" w:eastAsia="Times New Roman" w:hAnsi="Times New Roman"/>
          <w:sz w:val="24"/>
          <w:szCs w:val="24"/>
        </w:rPr>
        <w:t xml:space="preserve">ain project report </w:t>
      </w:r>
      <w:r w:rsidRPr="00DA2196">
        <w:rPr>
          <w:rFonts w:ascii="Times New Roman" w:eastAsia="Times New Roman" w:hAnsi="Times New Roman"/>
          <w:b/>
          <w:sz w:val="24"/>
          <w:szCs w:val="24"/>
        </w:rPr>
        <w:t>“</w:t>
      </w:r>
      <w:r w:rsidR="00C11E4E" w:rsidRPr="00DA2196">
        <w:rPr>
          <w:rFonts w:ascii="Times New Roman" w:eastAsia="Times New Roman" w:hAnsi="Times New Roman"/>
          <w:b/>
          <w:sz w:val="24"/>
          <w:szCs w:val="24"/>
        </w:rPr>
        <w:t>ACCIDENT ALERT SYSTEM USING BLOCKCHAIN TECHNOLOGY</w:t>
      </w:r>
      <w:r w:rsidRPr="00DA2196">
        <w:rPr>
          <w:rFonts w:ascii="Times New Roman" w:eastAsia="Times New Roman" w:hAnsi="Times New Roman"/>
          <w:b/>
          <w:sz w:val="24"/>
          <w:szCs w:val="24"/>
        </w:rPr>
        <w:t xml:space="preserve">” </w:t>
      </w:r>
      <w:r w:rsidRPr="00DA2196">
        <w:rPr>
          <w:rFonts w:ascii="Times New Roman" w:eastAsia="Times New Roman" w:hAnsi="Times New Roman"/>
          <w:sz w:val="24"/>
          <w:szCs w:val="24"/>
        </w:rPr>
        <w:t xml:space="preserve">is the </w:t>
      </w:r>
      <w:proofErr w:type="spellStart"/>
      <w:r w:rsidRPr="00DA2196">
        <w:rPr>
          <w:rFonts w:ascii="Times New Roman" w:eastAsia="Times New Roman" w:hAnsi="Times New Roman"/>
          <w:sz w:val="24"/>
          <w:szCs w:val="24"/>
        </w:rPr>
        <w:t>bonafide</w:t>
      </w:r>
      <w:proofErr w:type="spellEnd"/>
      <w:r w:rsidRPr="00DA2196">
        <w:rPr>
          <w:rFonts w:ascii="Times New Roman" w:eastAsia="Times New Roman" w:hAnsi="Times New Roman"/>
          <w:sz w:val="24"/>
          <w:szCs w:val="24"/>
        </w:rPr>
        <w:t xml:space="preserve"> work </w:t>
      </w:r>
      <w:proofErr w:type="gramStart"/>
      <w:r w:rsidRPr="00DA2196">
        <w:rPr>
          <w:rFonts w:ascii="Times New Roman" w:eastAsia="Times New Roman" w:hAnsi="Times New Roman"/>
          <w:sz w:val="24"/>
          <w:szCs w:val="24"/>
        </w:rPr>
        <w:t>of</w:t>
      </w:r>
      <w:r w:rsidR="00C11E4E" w:rsidRPr="00DA2196">
        <w:rPr>
          <w:rFonts w:ascii="Times New Roman" w:eastAsia="Times New Roman" w:hAnsi="Times New Roman"/>
          <w:sz w:val="24"/>
          <w:szCs w:val="24"/>
        </w:rPr>
        <w:t xml:space="preserve"> </w:t>
      </w:r>
      <w:r w:rsidR="00DA2196">
        <w:rPr>
          <w:rFonts w:ascii="Times New Roman" w:eastAsia="Times New Roman" w:hAnsi="Times New Roman"/>
          <w:sz w:val="24"/>
          <w:szCs w:val="24"/>
        </w:rPr>
        <w:t xml:space="preserve"> </w:t>
      </w:r>
      <w:r w:rsidR="00DA2196">
        <w:rPr>
          <w:rFonts w:ascii="Times New Roman" w:eastAsia="Times New Roman" w:hAnsi="Times New Roman"/>
          <w:b/>
          <w:sz w:val="24"/>
          <w:szCs w:val="24"/>
        </w:rPr>
        <w:t>BHARATHWAJ</w:t>
      </w:r>
      <w:proofErr w:type="gramEnd"/>
      <w:r w:rsidR="00DA2196">
        <w:rPr>
          <w:rFonts w:ascii="Times New Roman" w:eastAsia="Times New Roman" w:hAnsi="Times New Roman"/>
          <w:b/>
          <w:sz w:val="24"/>
          <w:szCs w:val="24"/>
        </w:rPr>
        <w:t xml:space="preserve"> J (181031016),</w:t>
      </w:r>
    </w:p>
    <w:p w:rsidR="000461FB" w:rsidRPr="000461FB" w:rsidRDefault="00DA2196" w:rsidP="00F01725">
      <w:pPr>
        <w:spacing w:line="360" w:lineRule="auto"/>
        <w:jc w:val="both"/>
        <w:rPr>
          <w:rFonts w:ascii="Times New Roman" w:eastAsia="Times New Roman" w:hAnsi="Times New Roman"/>
          <w:sz w:val="24"/>
          <w:szCs w:val="24"/>
        </w:rPr>
      </w:pPr>
      <w:r>
        <w:rPr>
          <w:rFonts w:ascii="Times New Roman" w:eastAsia="Times New Roman" w:hAnsi="Times New Roman"/>
          <w:b/>
          <w:sz w:val="24"/>
          <w:szCs w:val="24"/>
        </w:rPr>
        <w:t xml:space="preserve">KARTHIKEYAN </w:t>
      </w:r>
      <w:proofErr w:type="gramStart"/>
      <w:r>
        <w:rPr>
          <w:rFonts w:ascii="Times New Roman" w:eastAsia="Times New Roman" w:hAnsi="Times New Roman"/>
          <w:b/>
          <w:sz w:val="24"/>
          <w:szCs w:val="24"/>
        </w:rPr>
        <w:t>R</w:t>
      </w:r>
      <w:r w:rsidR="000461FB">
        <w:rPr>
          <w:rFonts w:ascii="Times New Roman" w:eastAsia="Times New Roman" w:hAnsi="Times New Roman"/>
          <w:b/>
          <w:sz w:val="24"/>
          <w:szCs w:val="24"/>
        </w:rPr>
        <w:t>(</w:t>
      </w:r>
      <w:proofErr w:type="gramEnd"/>
      <w:r w:rsidR="000461FB">
        <w:rPr>
          <w:rFonts w:ascii="Times New Roman" w:eastAsia="Times New Roman" w:hAnsi="Times New Roman"/>
          <w:b/>
          <w:sz w:val="24"/>
          <w:szCs w:val="24"/>
        </w:rPr>
        <w:t xml:space="preserve">181031047), KEERTHIVASAN K(181031052), KUMARESAN S(181031057) </w:t>
      </w:r>
      <w:r w:rsidR="000461FB">
        <w:rPr>
          <w:rFonts w:ascii="Times New Roman" w:eastAsia="Times New Roman" w:hAnsi="Times New Roman"/>
          <w:sz w:val="24"/>
          <w:szCs w:val="24"/>
        </w:rPr>
        <w:t>who carried out our main project work under my supervision.</w:t>
      </w:r>
    </w:p>
    <w:p w:rsidR="006B30E0" w:rsidRDefault="006B30E0" w:rsidP="00F01725">
      <w:pPr>
        <w:tabs>
          <w:tab w:val="left" w:pos="1700"/>
        </w:tabs>
        <w:spacing w:line="360" w:lineRule="auto"/>
        <w:jc w:val="both"/>
        <w:rPr>
          <w:sz w:val="28"/>
          <w:szCs w:val="28"/>
        </w:rPr>
      </w:pPr>
      <w:r>
        <w:rPr>
          <w:sz w:val="28"/>
          <w:szCs w:val="28"/>
        </w:rPr>
        <w:tab/>
      </w:r>
    </w:p>
    <w:p w:rsidR="000461FB" w:rsidRDefault="000461FB" w:rsidP="00CB6753">
      <w:pPr>
        <w:tabs>
          <w:tab w:val="left" w:pos="5800"/>
        </w:tabs>
        <w:spacing w:line="360" w:lineRule="auto"/>
        <w:jc w:val="both"/>
        <w:rPr>
          <w:rFonts w:ascii="Times New Roman" w:eastAsia="Times New Roman" w:hAnsi="Times New Roman"/>
          <w:b/>
          <w:sz w:val="28"/>
          <w:szCs w:val="28"/>
        </w:rPr>
      </w:pPr>
    </w:p>
    <w:p w:rsidR="006B30E0" w:rsidRPr="00986FCF" w:rsidRDefault="006B30E0" w:rsidP="00CB6753">
      <w:pPr>
        <w:tabs>
          <w:tab w:val="left" w:pos="5800"/>
        </w:tabs>
        <w:spacing w:line="360" w:lineRule="auto"/>
        <w:jc w:val="both"/>
        <w:rPr>
          <w:sz w:val="28"/>
          <w:szCs w:val="28"/>
        </w:rPr>
      </w:pPr>
      <w:r w:rsidRPr="00986FCF">
        <w:rPr>
          <w:rFonts w:ascii="Times New Roman" w:eastAsia="Times New Roman" w:hAnsi="Times New Roman"/>
          <w:b/>
          <w:sz w:val="28"/>
          <w:szCs w:val="28"/>
        </w:rPr>
        <w:t xml:space="preserve">Dr </w:t>
      </w:r>
      <w:proofErr w:type="gramStart"/>
      <w:r w:rsidRPr="00986FCF">
        <w:rPr>
          <w:rFonts w:ascii="Times New Roman" w:eastAsia="Times New Roman" w:hAnsi="Times New Roman"/>
          <w:b/>
          <w:sz w:val="28"/>
          <w:szCs w:val="28"/>
        </w:rPr>
        <w:t>M.KANNAN</w:t>
      </w:r>
      <w:proofErr w:type="gramEnd"/>
      <w:r w:rsidR="00986FCF" w:rsidRPr="00986FCF">
        <w:rPr>
          <w:rFonts w:ascii="Times New Roman" w:eastAsia="Times New Roman" w:hAnsi="Times New Roman"/>
          <w:b/>
          <w:sz w:val="28"/>
          <w:szCs w:val="28"/>
        </w:rPr>
        <w:t xml:space="preserve">  M</w:t>
      </w:r>
      <w:r w:rsidR="00CB6753" w:rsidRPr="00986FCF">
        <w:rPr>
          <w:rFonts w:ascii="Times New Roman" w:eastAsia="Times New Roman" w:hAnsi="Times New Roman"/>
          <w:b/>
          <w:sz w:val="28"/>
          <w:szCs w:val="28"/>
        </w:rPr>
        <w:t>.E.,M.S.,</w:t>
      </w:r>
      <w:proofErr w:type="spellStart"/>
      <w:r w:rsidR="00CB6753" w:rsidRPr="00986FCF">
        <w:rPr>
          <w:rFonts w:ascii="Times New Roman" w:eastAsia="Times New Roman" w:hAnsi="Times New Roman"/>
          <w:b/>
          <w:sz w:val="28"/>
          <w:szCs w:val="28"/>
        </w:rPr>
        <w:t>Ph.D</w:t>
      </w:r>
      <w:proofErr w:type="spellEnd"/>
      <w:r w:rsidR="00CB6753" w:rsidRPr="00986FCF">
        <w:rPr>
          <w:rFonts w:ascii="Times New Roman" w:eastAsia="Times New Roman" w:hAnsi="Times New Roman"/>
          <w:b/>
          <w:sz w:val="28"/>
          <w:szCs w:val="28"/>
        </w:rPr>
        <w:t xml:space="preserve">.,  </w:t>
      </w:r>
      <w:r w:rsidR="00CB6753" w:rsidRPr="00986FCF">
        <w:rPr>
          <w:rFonts w:ascii="Times New Roman" w:eastAsia="Times New Roman" w:hAnsi="Times New Roman"/>
          <w:b/>
          <w:sz w:val="24"/>
          <w:szCs w:val="24"/>
        </w:rPr>
        <w:t xml:space="preserve">     </w:t>
      </w:r>
      <w:r w:rsidR="00986FCF" w:rsidRPr="00986FCF">
        <w:rPr>
          <w:rFonts w:ascii="Times New Roman" w:eastAsia="Times New Roman" w:hAnsi="Times New Roman"/>
          <w:b/>
          <w:sz w:val="24"/>
          <w:szCs w:val="24"/>
        </w:rPr>
        <w:t xml:space="preserve">         </w:t>
      </w:r>
      <w:r w:rsidR="005F2E37">
        <w:rPr>
          <w:rFonts w:ascii="Times New Roman" w:eastAsia="Times New Roman" w:hAnsi="Times New Roman"/>
          <w:b/>
          <w:sz w:val="24"/>
          <w:szCs w:val="24"/>
        </w:rPr>
        <w:t xml:space="preserve"> </w:t>
      </w:r>
      <w:r w:rsidR="00986FCF">
        <w:rPr>
          <w:rFonts w:ascii="Times New Roman" w:eastAsia="Times New Roman" w:hAnsi="Times New Roman"/>
          <w:b/>
          <w:sz w:val="24"/>
          <w:szCs w:val="24"/>
        </w:rPr>
        <w:t xml:space="preserve"> </w:t>
      </w:r>
      <w:r w:rsidR="0025161B" w:rsidRPr="00986FCF">
        <w:rPr>
          <w:rFonts w:ascii="Times New Roman" w:eastAsia="Times New Roman" w:hAnsi="Times New Roman"/>
          <w:b/>
          <w:sz w:val="28"/>
          <w:szCs w:val="28"/>
        </w:rPr>
        <w:t xml:space="preserve">Dr M.KANNAN </w:t>
      </w:r>
      <w:r w:rsidR="00986FCF" w:rsidRPr="00986FCF">
        <w:rPr>
          <w:rFonts w:ascii="Times New Roman" w:eastAsia="Times New Roman" w:hAnsi="Times New Roman"/>
          <w:b/>
          <w:sz w:val="28"/>
          <w:szCs w:val="28"/>
        </w:rPr>
        <w:t xml:space="preserve"> M.</w:t>
      </w:r>
      <w:r w:rsidR="0025161B" w:rsidRPr="00986FCF">
        <w:rPr>
          <w:rFonts w:ascii="Times New Roman" w:eastAsia="Times New Roman" w:hAnsi="Times New Roman"/>
          <w:b/>
          <w:sz w:val="28"/>
          <w:szCs w:val="28"/>
        </w:rPr>
        <w:t>E.,M.S.,</w:t>
      </w:r>
      <w:proofErr w:type="spellStart"/>
      <w:r w:rsidR="0025161B" w:rsidRPr="00986FCF">
        <w:rPr>
          <w:rFonts w:ascii="Times New Roman" w:eastAsia="Times New Roman" w:hAnsi="Times New Roman"/>
          <w:b/>
          <w:sz w:val="28"/>
          <w:szCs w:val="28"/>
        </w:rPr>
        <w:t>Ph.D</w:t>
      </w:r>
      <w:proofErr w:type="spellEnd"/>
      <w:r w:rsidR="0025161B" w:rsidRPr="00986FCF">
        <w:rPr>
          <w:rFonts w:ascii="Times New Roman" w:eastAsia="Times New Roman" w:hAnsi="Times New Roman"/>
          <w:b/>
          <w:sz w:val="28"/>
          <w:szCs w:val="28"/>
        </w:rPr>
        <w:t>.,</w:t>
      </w:r>
    </w:p>
    <w:p w:rsidR="005F2E37" w:rsidRPr="005F2E37" w:rsidRDefault="00986FCF" w:rsidP="005F2E37">
      <w:pPr>
        <w:pStyle w:val="NoSpacing"/>
        <w:rPr>
          <w:sz w:val="24"/>
          <w:szCs w:val="24"/>
        </w:rPr>
      </w:pPr>
      <w:r w:rsidRPr="005F2E37">
        <w:rPr>
          <w:sz w:val="24"/>
          <w:szCs w:val="24"/>
        </w:rPr>
        <w:t xml:space="preserve">Professor &amp; Head of the </w:t>
      </w:r>
      <w:proofErr w:type="gramStart"/>
      <w:r w:rsidRPr="005F2E37">
        <w:rPr>
          <w:sz w:val="24"/>
          <w:szCs w:val="24"/>
        </w:rPr>
        <w:t>Department,</w:t>
      </w:r>
      <w:r w:rsidR="006B30E0" w:rsidRPr="005F2E37">
        <w:rPr>
          <w:sz w:val="24"/>
          <w:szCs w:val="24"/>
        </w:rPr>
        <w:t xml:space="preserve"> </w:t>
      </w:r>
      <w:r w:rsidR="005F2E37">
        <w:rPr>
          <w:sz w:val="24"/>
          <w:szCs w:val="24"/>
        </w:rPr>
        <w:t xml:space="preserve">  </w:t>
      </w:r>
      <w:proofErr w:type="gramEnd"/>
      <w:r w:rsidR="005F2E37">
        <w:rPr>
          <w:sz w:val="24"/>
          <w:szCs w:val="24"/>
        </w:rPr>
        <w:t xml:space="preserve">                          Professor &amp; Head of the Department,</w:t>
      </w:r>
    </w:p>
    <w:p w:rsidR="005F2E37" w:rsidRPr="005F2E37" w:rsidRDefault="00986FCF" w:rsidP="005F2E37">
      <w:pPr>
        <w:pStyle w:val="NoSpacing"/>
        <w:tabs>
          <w:tab w:val="left" w:pos="5412"/>
        </w:tabs>
        <w:rPr>
          <w:sz w:val="24"/>
          <w:szCs w:val="24"/>
        </w:rPr>
      </w:pPr>
      <w:r w:rsidRPr="005F2E37">
        <w:rPr>
          <w:sz w:val="24"/>
          <w:szCs w:val="24"/>
        </w:rPr>
        <w:t xml:space="preserve">Computer </w:t>
      </w:r>
      <w:r w:rsidR="005F2E37" w:rsidRPr="005F2E37">
        <w:rPr>
          <w:sz w:val="24"/>
          <w:szCs w:val="24"/>
        </w:rPr>
        <w:t>S</w:t>
      </w:r>
      <w:r w:rsidRPr="005F2E37">
        <w:rPr>
          <w:sz w:val="24"/>
          <w:szCs w:val="24"/>
        </w:rPr>
        <w:t xml:space="preserve">cience and </w:t>
      </w:r>
      <w:proofErr w:type="gramStart"/>
      <w:r w:rsidRPr="005F2E37">
        <w:rPr>
          <w:sz w:val="24"/>
          <w:szCs w:val="24"/>
        </w:rPr>
        <w:t>Engineering</w:t>
      </w:r>
      <w:r w:rsidR="007C2835" w:rsidRPr="005F2E37">
        <w:rPr>
          <w:sz w:val="24"/>
          <w:szCs w:val="24"/>
        </w:rPr>
        <w:t>,</w:t>
      </w:r>
      <w:r w:rsidR="005F2E37">
        <w:rPr>
          <w:sz w:val="24"/>
          <w:szCs w:val="24"/>
        </w:rPr>
        <w:t xml:space="preserve">   </w:t>
      </w:r>
      <w:proofErr w:type="gramEnd"/>
      <w:r w:rsidR="005F2E37">
        <w:rPr>
          <w:sz w:val="24"/>
          <w:szCs w:val="24"/>
        </w:rPr>
        <w:t xml:space="preserve">                             Computer Science and Engineering,</w:t>
      </w:r>
    </w:p>
    <w:p w:rsidR="006B30E0" w:rsidRPr="005F2E37" w:rsidRDefault="005F2E37" w:rsidP="005F2E37">
      <w:pPr>
        <w:pStyle w:val="NoSpacing"/>
        <w:rPr>
          <w:sz w:val="24"/>
          <w:szCs w:val="24"/>
        </w:rPr>
      </w:pPr>
      <w:proofErr w:type="spellStart"/>
      <w:r w:rsidRPr="005F2E37">
        <w:rPr>
          <w:sz w:val="24"/>
          <w:szCs w:val="24"/>
        </w:rPr>
        <w:t>Mahendra</w:t>
      </w:r>
      <w:proofErr w:type="spellEnd"/>
      <w:r w:rsidRPr="005F2E37">
        <w:rPr>
          <w:sz w:val="24"/>
          <w:szCs w:val="24"/>
        </w:rPr>
        <w:t xml:space="preserve"> Engineering College</w:t>
      </w:r>
      <w:r w:rsidRPr="005F2E37">
        <w:t>.</w:t>
      </w:r>
      <w:r w:rsidR="006B30E0" w:rsidRPr="00986FCF">
        <w:rPr>
          <w:sz w:val="28"/>
          <w:szCs w:val="28"/>
        </w:rPr>
        <w:t xml:space="preserve">                      </w:t>
      </w:r>
      <w:r w:rsidR="006B30E0" w:rsidRPr="00986FCF">
        <w:rPr>
          <w:sz w:val="28"/>
          <w:szCs w:val="28"/>
        </w:rPr>
        <w:tab/>
      </w:r>
      <w:r w:rsidRPr="005F2E37">
        <w:rPr>
          <w:sz w:val="24"/>
          <w:szCs w:val="24"/>
        </w:rPr>
        <w:t xml:space="preserve">   </w:t>
      </w:r>
      <w:proofErr w:type="spellStart"/>
      <w:r w:rsidRPr="005F2E37">
        <w:rPr>
          <w:sz w:val="24"/>
          <w:szCs w:val="24"/>
        </w:rPr>
        <w:t>Mahendra</w:t>
      </w:r>
      <w:proofErr w:type="spellEnd"/>
      <w:r w:rsidRPr="005F2E37">
        <w:rPr>
          <w:sz w:val="24"/>
          <w:szCs w:val="24"/>
        </w:rPr>
        <w:t xml:space="preserve"> Engineering College</w:t>
      </w:r>
      <w:r>
        <w:rPr>
          <w:sz w:val="24"/>
          <w:szCs w:val="24"/>
        </w:rPr>
        <w:t>.</w:t>
      </w:r>
    </w:p>
    <w:p w:rsidR="006B30E0" w:rsidRPr="00986FCF" w:rsidRDefault="006B30E0" w:rsidP="00F01725">
      <w:pPr>
        <w:tabs>
          <w:tab w:val="left" w:pos="260"/>
          <w:tab w:val="left" w:pos="360"/>
        </w:tabs>
        <w:spacing w:line="360" w:lineRule="auto"/>
        <w:jc w:val="both"/>
        <w:rPr>
          <w:rFonts w:ascii="Times New Roman" w:hAnsi="Times New Roman"/>
          <w:sz w:val="28"/>
          <w:szCs w:val="28"/>
        </w:rPr>
      </w:pPr>
      <w:r w:rsidRPr="00986FCF">
        <w:rPr>
          <w:rFonts w:ascii="Times New Roman" w:hAnsi="Times New Roman"/>
          <w:sz w:val="28"/>
          <w:szCs w:val="28"/>
        </w:rPr>
        <w:t xml:space="preserve">                              </w:t>
      </w:r>
    </w:p>
    <w:p w:rsidR="000461FB" w:rsidRDefault="006B30E0" w:rsidP="00F01725">
      <w:pPr>
        <w:tabs>
          <w:tab w:val="left" w:pos="260"/>
          <w:tab w:val="left" w:pos="360"/>
        </w:tabs>
        <w:spacing w:line="360" w:lineRule="auto"/>
        <w:jc w:val="both"/>
        <w:rPr>
          <w:rFonts w:ascii="Times New Roman" w:hAnsi="Times New Roman"/>
          <w:b/>
          <w:sz w:val="28"/>
          <w:szCs w:val="28"/>
        </w:rPr>
      </w:pPr>
      <w:r>
        <w:rPr>
          <w:rFonts w:ascii="Times New Roman" w:hAnsi="Times New Roman"/>
          <w:b/>
          <w:sz w:val="28"/>
          <w:szCs w:val="28"/>
        </w:rPr>
        <w:t xml:space="preserve">                </w:t>
      </w:r>
      <w:r w:rsidR="000461FB">
        <w:rPr>
          <w:rFonts w:ascii="Times New Roman" w:hAnsi="Times New Roman"/>
          <w:b/>
          <w:sz w:val="28"/>
          <w:szCs w:val="28"/>
        </w:rPr>
        <w:t xml:space="preserve">          </w:t>
      </w:r>
    </w:p>
    <w:p w:rsidR="000461FB" w:rsidRDefault="000461FB" w:rsidP="00F01725">
      <w:pPr>
        <w:tabs>
          <w:tab w:val="left" w:pos="260"/>
          <w:tab w:val="left" w:pos="360"/>
        </w:tabs>
        <w:spacing w:line="360" w:lineRule="auto"/>
        <w:jc w:val="both"/>
        <w:rPr>
          <w:rFonts w:ascii="Times New Roman" w:hAnsi="Times New Roman"/>
          <w:b/>
          <w:sz w:val="28"/>
          <w:szCs w:val="28"/>
        </w:rPr>
      </w:pPr>
    </w:p>
    <w:p w:rsidR="000461FB" w:rsidRDefault="000461FB" w:rsidP="00F01725">
      <w:pPr>
        <w:tabs>
          <w:tab w:val="left" w:pos="260"/>
          <w:tab w:val="left" w:pos="360"/>
        </w:tabs>
        <w:spacing w:line="360" w:lineRule="auto"/>
        <w:jc w:val="both"/>
        <w:rPr>
          <w:rFonts w:ascii="Times New Roman" w:hAnsi="Times New Roman"/>
          <w:b/>
          <w:sz w:val="28"/>
          <w:szCs w:val="28"/>
        </w:rPr>
      </w:pPr>
    </w:p>
    <w:p w:rsidR="000461FB" w:rsidRDefault="000461FB" w:rsidP="00F01725">
      <w:pPr>
        <w:tabs>
          <w:tab w:val="left" w:pos="260"/>
          <w:tab w:val="left" w:pos="360"/>
        </w:tabs>
        <w:spacing w:line="360" w:lineRule="auto"/>
        <w:jc w:val="both"/>
        <w:rPr>
          <w:rFonts w:ascii="Times New Roman" w:hAnsi="Times New Roman"/>
          <w:b/>
          <w:sz w:val="28"/>
          <w:szCs w:val="28"/>
        </w:rPr>
      </w:pPr>
    </w:p>
    <w:p w:rsidR="000461FB" w:rsidRDefault="000461FB" w:rsidP="00F01725">
      <w:pPr>
        <w:tabs>
          <w:tab w:val="left" w:pos="260"/>
          <w:tab w:val="left" w:pos="360"/>
        </w:tabs>
        <w:spacing w:line="360" w:lineRule="auto"/>
        <w:jc w:val="both"/>
        <w:rPr>
          <w:rFonts w:ascii="Times New Roman" w:hAnsi="Times New Roman"/>
          <w:b/>
          <w:sz w:val="28"/>
          <w:szCs w:val="28"/>
        </w:rPr>
      </w:pPr>
    </w:p>
    <w:p w:rsidR="006B30E0" w:rsidRPr="007E3483" w:rsidRDefault="000461FB" w:rsidP="00F01725">
      <w:pPr>
        <w:tabs>
          <w:tab w:val="left" w:pos="260"/>
          <w:tab w:val="left" w:pos="360"/>
        </w:tabs>
        <w:spacing w:line="360" w:lineRule="auto"/>
        <w:jc w:val="both"/>
        <w:rPr>
          <w:rFonts w:ascii="Times New Roman" w:hAnsi="Times New Roman"/>
          <w:b/>
          <w:sz w:val="32"/>
          <w:szCs w:val="32"/>
        </w:rPr>
      </w:pPr>
      <w:r w:rsidRPr="007E3483">
        <w:rPr>
          <w:rFonts w:ascii="Times New Roman" w:hAnsi="Times New Roman"/>
          <w:b/>
          <w:sz w:val="32"/>
          <w:szCs w:val="32"/>
        </w:rPr>
        <w:lastRenderedPageBreak/>
        <w:t xml:space="preserve">                   </w:t>
      </w:r>
      <w:r w:rsidR="006B30E0" w:rsidRPr="007E3483">
        <w:rPr>
          <w:rFonts w:ascii="Times New Roman" w:hAnsi="Times New Roman"/>
          <w:b/>
          <w:sz w:val="32"/>
          <w:szCs w:val="32"/>
        </w:rPr>
        <w:t>MAHENDRA ENGINEERING COLLEGE</w:t>
      </w:r>
    </w:p>
    <w:p w:rsidR="006B30E0" w:rsidRDefault="00E90007" w:rsidP="00F01725">
      <w:pPr>
        <w:tabs>
          <w:tab w:val="left" w:pos="260"/>
          <w:tab w:val="left" w:pos="360"/>
        </w:tabs>
        <w:spacing w:line="360" w:lineRule="auto"/>
        <w:ind w:left="360" w:hanging="360"/>
        <w:jc w:val="both"/>
        <w:rPr>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sidR="00983E7E">
        <w:rPr>
          <w:rFonts w:ascii="Times New Roman" w:hAnsi="Times New Roman"/>
          <w:b/>
          <w:sz w:val="28"/>
          <w:szCs w:val="28"/>
        </w:rPr>
        <w:t xml:space="preserve">    </w:t>
      </w:r>
      <w:r w:rsidR="00C36413">
        <w:rPr>
          <w:rFonts w:ascii="Times New Roman" w:hAnsi="Times New Roman"/>
          <w:b/>
          <w:sz w:val="28"/>
          <w:szCs w:val="28"/>
        </w:rPr>
        <w:t xml:space="preserve">  </w:t>
      </w:r>
      <w:r w:rsidR="00983E7E">
        <w:rPr>
          <w:rFonts w:ascii="Times New Roman" w:hAnsi="Times New Roman"/>
          <w:b/>
          <w:sz w:val="28"/>
          <w:szCs w:val="28"/>
        </w:rPr>
        <w:t xml:space="preserve">  </w:t>
      </w:r>
      <w:r w:rsidR="006B30E0">
        <w:rPr>
          <w:rFonts w:ascii="Times New Roman" w:hAnsi="Times New Roman"/>
          <w:b/>
          <w:sz w:val="28"/>
          <w:szCs w:val="28"/>
        </w:rPr>
        <w:t>(Autonomous)</w:t>
      </w:r>
    </w:p>
    <w:p w:rsidR="006B30E0" w:rsidRPr="007E3483" w:rsidRDefault="00C054E6" w:rsidP="00F01725">
      <w:pPr>
        <w:tabs>
          <w:tab w:val="left" w:pos="260"/>
          <w:tab w:val="left" w:pos="360"/>
        </w:tabs>
        <w:spacing w:line="360" w:lineRule="auto"/>
        <w:ind w:left="360" w:hanging="360"/>
        <w:jc w:val="both"/>
        <w:rPr>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805A6D">
        <w:rPr>
          <w:rFonts w:ascii="Times New Roman" w:hAnsi="Times New Roman"/>
          <w:b/>
          <w:sz w:val="28"/>
          <w:szCs w:val="28"/>
        </w:rPr>
        <w:t xml:space="preserve">       </w:t>
      </w:r>
      <w:proofErr w:type="spellStart"/>
      <w:r w:rsidR="006B30E0" w:rsidRPr="007E3483">
        <w:rPr>
          <w:rFonts w:ascii="Times New Roman" w:hAnsi="Times New Roman"/>
          <w:b/>
          <w:sz w:val="28"/>
          <w:szCs w:val="28"/>
        </w:rPr>
        <w:t>Mahendhirapuri</w:t>
      </w:r>
      <w:proofErr w:type="spellEnd"/>
      <w:r w:rsidR="006B30E0" w:rsidRPr="007E3483">
        <w:rPr>
          <w:rFonts w:ascii="Times New Roman" w:hAnsi="Times New Roman"/>
          <w:b/>
          <w:sz w:val="28"/>
          <w:szCs w:val="28"/>
        </w:rPr>
        <w:t xml:space="preserve">, </w:t>
      </w:r>
      <w:proofErr w:type="spellStart"/>
      <w:r w:rsidR="006B30E0" w:rsidRPr="007E3483">
        <w:rPr>
          <w:rFonts w:ascii="Times New Roman" w:hAnsi="Times New Roman"/>
          <w:b/>
          <w:sz w:val="28"/>
          <w:szCs w:val="28"/>
        </w:rPr>
        <w:t>Mallasamudram</w:t>
      </w:r>
      <w:proofErr w:type="spellEnd"/>
      <w:r w:rsidR="006B30E0" w:rsidRPr="007E3483">
        <w:rPr>
          <w:rFonts w:ascii="Times New Roman" w:hAnsi="Times New Roman"/>
          <w:b/>
          <w:sz w:val="28"/>
          <w:szCs w:val="28"/>
        </w:rPr>
        <w:t xml:space="preserve">, </w:t>
      </w:r>
      <w:proofErr w:type="spellStart"/>
      <w:r w:rsidR="006B30E0" w:rsidRPr="007E3483">
        <w:rPr>
          <w:rFonts w:ascii="Times New Roman" w:hAnsi="Times New Roman"/>
          <w:b/>
          <w:sz w:val="28"/>
          <w:szCs w:val="28"/>
        </w:rPr>
        <w:t>Namakkal</w:t>
      </w:r>
      <w:proofErr w:type="spellEnd"/>
      <w:r w:rsidR="006B30E0" w:rsidRPr="007E3483">
        <w:rPr>
          <w:rFonts w:ascii="Times New Roman" w:hAnsi="Times New Roman"/>
          <w:b/>
          <w:sz w:val="28"/>
          <w:szCs w:val="28"/>
        </w:rPr>
        <w:t xml:space="preserve"> D</w:t>
      </w:r>
      <w:r w:rsidR="00FB49BA">
        <w:rPr>
          <w:rFonts w:ascii="Times New Roman" w:hAnsi="Times New Roman"/>
          <w:b/>
          <w:sz w:val="28"/>
          <w:szCs w:val="28"/>
        </w:rPr>
        <w:t>t</w:t>
      </w:r>
      <w:r w:rsidR="006B30E0" w:rsidRPr="007E3483">
        <w:rPr>
          <w:rFonts w:ascii="Times New Roman" w:hAnsi="Times New Roman"/>
          <w:b/>
          <w:sz w:val="28"/>
          <w:szCs w:val="28"/>
        </w:rPr>
        <w:t xml:space="preserve"> -637 503</w:t>
      </w:r>
    </w:p>
    <w:p w:rsidR="006B30E0" w:rsidRPr="007E3483" w:rsidRDefault="00E90007" w:rsidP="00F01725">
      <w:pPr>
        <w:spacing w:line="360" w:lineRule="auto"/>
        <w:jc w:val="both"/>
        <w:rPr>
          <w:rFonts w:ascii="Times New Roman" w:hAnsi="Times New Roman"/>
          <w:b/>
          <w:sz w:val="28"/>
          <w:szCs w:val="28"/>
        </w:rPr>
      </w:pPr>
      <w:r>
        <w:t xml:space="preserve">        </w:t>
      </w:r>
      <w:r w:rsidR="006B30E0" w:rsidRPr="00402EF7">
        <w:rPr>
          <w:rFonts w:ascii="Times New Roman" w:hAnsi="Times New Roman"/>
          <w:sz w:val="32"/>
          <w:szCs w:val="32"/>
        </w:rPr>
        <w:t xml:space="preserve"> </w:t>
      </w:r>
      <w:r w:rsidR="006B30E0">
        <w:rPr>
          <w:rFonts w:ascii="Times New Roman" w:hAnsi="Times New Roman"/>
          <w:sz w:val="32"/>
          <w:szCs w:val="32"/>
        </w:rPr>
        <w:t xml:space="preserve">      </w:t>
      </w:r>
      <w:r w:rsidR="00805A6D">
        <w:rPr>
          <w:rFonts w:ascii="Times New Roman" w:hAnsi="Times New Roman"/>
          <w:sz w:val="32"/>
          <w:szCs w:val="32"/>
        </w:rPr>
        <w:t xml:space="preserve">    </w:t>
      </w:r>
      <w:r w:rsidR="006B30E0">
        <w:rPr>
          <w:rFonts w:ascii="Times New Roman" w:hAnsi="Times New Roman"/>
          <w:sz w:val="32"/>
          <w:szCs w:val="32"/>
        </w:rPr>
        <w:t xml:space="preserve"> </w:t>
      </w:r>
      <w:r w:rsidR="007E3483">
        <w:rPr>
          <w:rFonts w:ascii="Times New Roman" w:hAnsi="Times New Roman"/>
          <w:sz w:val="32"/>
          <w:szCs w:val="32"/>
        </w:rPr>
        <w:t xml:space="preserve">  </w:t>
      </w:r>
      <w:r w:rsidR="006B30E0">
        <w:rPr>
          <w:rFonts w:ascii="Times New Roman" w:hAnsi="Times New Roman"/>
          <w:sz w:val="32"/>
          <w:szCs w:val="32"/>
        </w:rPr>
        <w:t xml:space="preserve"> </w:t>
      </w:r>
      <w:r w:rsidR="006B30E0" w:rsidRPr="007E3483">
        <w:rPr>
          <w:rFonts w:ascii="Times New Roman" w:hAnsi="Times New Roman"/>
          <w:b/>
          <w:sz w:val="28"/>
          <w:szCs w:val="28"/>
        </w:rPr>
        <w:t>Department of Computer Science and Engineering</w:t>
      </w:r>
    </w:p>
    <w:p w:rsidR="006B30E0" w:rsidRPr="00402EF7" w:rsidRDefault="006B30E0" w:rsidP="00F01725">
      <w:pPr>
        <w:spacing w:line="360" w:lineRule="auto"/>
        <w:jc w:val="both"/>
        <w:rPr>
          <w:rFonts w:ascii="Times New Roman" w:hAnsi="Times New Roman"/>
          <w:sz w:val="32"/>
          <w:szCs w:val="32"/>
        </w:rPr>
      </w:pPr>
    </w:p>
    <w:p w:rsidR="00BD01F1" w:rsidRDefault="00FB49BA" w:rsidP="00BD01F1">
      <w:pPr>
        <w:spacing w:before="52" w:line="360" w:lineRule="auto"/>
        <w:ind w:right="33"/>
        <w:jc w:val="both"/>
        <w:rPr>
          <w:sz w:val="28"/>
          <w:szCs w:val="28"/>
        </w:rPr>
      </w:pPr>
      <w:r>
        <w:rPr>
          <w:rFonts w:ascii="Times New Roman" w:eastAsia="Times New Roman" w:hAnsi="Times New Roman"/>
          <w:b/>
          <w:sz w:val="28"/>
          <w:szCs w:val="28"/>
        </w:rPr>
        <w:t xml:space="preserve">                               </w:t>
      </w:r>
      <w:r w:rsidR="00F73D64">
        <w:rPr>
          <w:rFonts w:ascii="Times New Roman" w:eastAsia="Times New Roman" w:hAnsi="Times New Roman"/>
          <w:b/>
          <w:sz w:val="28"/>
          <w:szCs w:val="28"/>
        </w:rPr>
        <w:t>CERTIFICATE OF</w:t>
      </w:r>
      <w:r w:rsidR="006B30E0">
        <w:rPr>
          <w:rFonts w:ascii="Times New Roman" w:eastAsia="Times New Roman" w:hAnsi="Times New Roman"/>
          <w:b/>
          <w:sz w:val="28"/>
          <w:szCs w:val="28"/>
        </w:rPr>
        <w:t xml:space="preserve"> PROJECT APPROVAL </w:t>
      </w:r>
    </w:p>
    <w:p w:rsidR="006B30E0" w:rsidRPr="00FB49BA" w:rsidRDefault="006B30E0" w:rsidP="00E90007">
      <w:pPr>
        <w:spacing w:line="360" w:lineRule="auto"/>
        <w:ind w:firstLine="720"/>
        <w:jc w:val="both"/>
        <w:rPr>
          <w:sz w:val="24"/>
          <w:szCs w:val="24"/>
        </w:rPr>
      </w:pPr>
      <w:r w:rsidRPr="00FB49BA">
        <w:rPr>
          <w:rFonts w:ascii="Times New Roman" w:hAnsi="Times New Roman"/>
          <w:sz w:val="24"/>
          <w:szCs w:val="24"/>
        </w:rPr>
        <w:t xml:space="preserve">This is to certify that the </w:t>
      </w:r>
      <w:r w:rsidR="00FB49BA" w:rsidRPr="00FB49BA">
        <w:rPr>
          <w:rFonts w:ascii="Times New Roman" w:hAnsi="Times New Roman"/>
          <w:sz w:val="24"/>
          <w:szCs w:val="24"/>
        </w:rPr>
        <w:t>M</w:t>
      </w:r>
      <w:r w:rsidRPr="00FB49BA">
        <w:rPr>
          <w:rFonts w:ascii="Times New Roman" w:hAnsi="Times New Roman"/>
          <w:sz w:val="24"/>
          <w:szCs w:val="24"/>
        </w:rPr>
        <w:t xml:space="preserve">ain project report titled </w:t>
      </w:r>
      <w:r w:rsidRPr="00FB49BA">
        <w:rPr>
          <w:rFonts w:ascii="Times New Roman" w:eastAsia="Times New Roman" w:hAnsi="Times New Roman"/>
          <w:b/>
          <w:sz w:val="24"/>
          <w:szCs w:val="24"/>
        </w:rPr>
        <w:t>“</w:t>
      </w:r>
      <w:r w:rsidR="00964D01" w:rsidRPr="00FB49BA">
        <w:rPr>
          <w:rFonts w:ascii="Times New Roman" w:eastAsia="Times New Roman" w:hAnsi="Times New Roman"/>
          <w:b/>
          <w:sz w:val="24"/>
          <w:szCs w:val="24"/>
        </w:rPr>
        <w:t>ACCIDENT ALERT SYSTEM USING BLOCKCHAIN TECHNOLOGY</w:t>
      </w:r>
      <w:r w:rsidR="008E1C11" w:rsidRPr="00FB49BA">
        <w:rPr>
          <w:rFonts w:ascii="Times New Roman" w:eastAsia="Times New Roman" w:hAnsi="Times New Roman"/>
          <w:b/>
          <w:sz w:val="24"/>
          <w:szCs w:val="24"/>
        </w:rPr>
        <w:t>”</w:t>
      </w:r>
      <w:r w:rsidRPr="00FB49BA">
        <w:rPr>
          <w:rFonts w:ascii="Times New Roman" w:eastAsia="Times New Roman" w:hAnsi="Times New Roman"/>
          <w:sz w:val="24"/>
          <w:szCs w:val="24"/>
        </w:rPr>
        <w:t xml:space="preserve"> is the approved record of work done by</w:t>
      </w:r>
      <w:r w:rsidRPr="00FB49BA">
        <w:rPr>
          <w:rFonts w:ascii="Times New Roman" w:eastAsia="Times New Roman" w:hAnsi="Times New Roman"/>
          <w:b/>
          <w:sz w:val="24"/>
          <w:szCs w:val="24"/>
        </w:rPr>
        <w:t xml:space="preserve"> </w:t>
      </w:r>
      <w:r w:rsidR="00964D01" w:rsidRPr="00FB49BA">
        <w:rPr>
          <w:rFonts w:ascii="Times New Roman" w:eastAsia="Times New Roman" w:hAnsi="Times New Roman"/>
          <w:b/>
          <w:sz w:val="24"/>
          <w:szCs w:val="24"/>
        </w:rPr>
        <w:t xml:space="preserve">BHARATHWAJ J </w:t>
      </w:r>
      <w:r w:rsidR="00E90007" w:rsidRPr="00FB49BA">
        <w:rPr>
          <w:rFonts w:ascii="Times New Roman" w:eastAsia="Times New Roman" w:hAnsi="Times New Roman"/>
          <w:b/>
          <w:bCs/>
          <w:sz w:val="24"/>
          <w:szCs w:val="24"/>
        </w:rPr>
        <w:t>(1810310</w:t>
      </w:r>
      <w:r w:rsidR="00964D01" w:rsidRPr="00FB49BA">
        <w:rPr>
          <w:rFonts w:ascii="Times New Roman" w:eastAsia="Times New Roman" w:hAnsi="Times New Roman"/>
          <w:b/>
          <w:bCs/>
          <w:sz w:val="24"/>
          <w:szCs w:val="24"/>
        </w:rPr>
        <w:t>16</w:t>
      </w:r>
      <w:r w:rsidR="00E90007" w:rsidRPr="00FB49BA">
        <w:rPr>
          <w:rFonts w:ascii="Times New Roman" w:eastAsia="Times New Roman" w:hAnsi="Times New Roman"/>
          <w:b/>
          <w:bCs/>
          <w:sz w:val="24"/>
          <w:szCs w:val="24"/>
        </w:rPr>
        <w:t>)</w:t>
      </w:r>
      <w:r w:rsidR="00D4139A" w:rsidRPr="00FB49BA">
        <w:rPr>
          <w:rFonts w:ascii="Times New Roman" w:eastAsia="Times New Roman" w:hAnsi="Times New Roman"/>
          <w:b/>
          <w:bCs/>
          <w:sz w:val="24"/>
          <w:szCs w:val="24"/>
        </w:rPr>
        <w:t>,</w:t>
      </w:r>
      <w:r w:rsidR="008E1C11" w:rsidRPr="00FB49BA">
        <w:rPr>
          <w:rFonts w:ascii="Times New Roman" w:eastAsia="Times New Roman" w:hAnsi="Times New Roman"/>
          <w:b/>
          <w:bCs/>
          <w:sz w:val="24"/>
          <w:szCs w:val="24"/>
        </w:rPr>
        <w:t xml:space="preserve"> </w:t>
      </w:r>
      <w:r w:rsidR="00964D01" w:rsidRPr="00FB49BA">
        <w:rPr>
          <w:rFonts w:ascii="Times New Roman" w:eastAsia="Times New Roman" w:hAnsi="Times New Roman"/>
          <w:b/>
          <w:bCs/>
          <w:sz w:val="24"/>
          <w:szCs w:val="24"/>
        </w:rPr>
        <w:t xml:space="preserve">KARTHIKEYAN R </w:t>
      </w:r>
      <w:r w:rsidRPr="00FB49BA">
        <w:rPr>
          <w:rFonts w:ascii="Times New Roman" w:eastAsia="Times New Roman" w:hAnsi="Times New Roman"/>
          <w:b/>
          <w:bCs/>
          <w:sz w:val="24"/>
          <w:szCs w:val="24"/>
        </w:rPr>
        <w:t>(1810310</w:t>
      </w:r>
      <w:r w:rsidR="00964D01" w:rsidRPr="00FB49BA">
        <w:rPr>
          <w:rFonts w:ascii="Times New Roman" w:eastAsia="Times New Roman" w:hAnsi="Times New Roman"/>
          <w:b/>
          <w:bCs/>
          <w:sz w:val="24"/>
          <w:szCs w:val="24"/>
        </w:rPr>
        <w:t>4</w:t>
      </w:r>
      <w:r w:rsidRPr="00FB49BA">
        <w:rPr>
          <w:rFonts w:ascii="Times New Roman" w:eastAsia="Times New Roman" w:hAnsi="Times New Roman"/>
          <w:b/>
          <w:bCs/>
          <w:sz w:val="24"/>
          <w:szCs w:val="24"/>
        </w:rPr>
        <w:t>7),</w:t>
      </w:r>
      <w:r w:rsidR="008E1C11" w:rsidRPr="00FB49BA">
        <w:rPr>
          <w:rFonts w:ascii="Times New Roman" w:eastAsia="Times New Roman" w:hAnsi="Times New Roman"/>
          <w:b/>
          <w:bCs/>
          <w:sz w:val="24"/>
          <w:szCs w:val="24"/>
        </w:rPr>
        <w:t xml:space="preserve"> </w:t>
      </w:r>
      <w:r w:rsidR="00964D01" w:rsidRPr="00FB49BA">
        <w:rPr>
          <w:rFonts w:ascii="Times New Roman" w:eastAsia="Times New Roman" w:hAnsi="Times New Roman"/>
          <w:b/>
          <w:sz w:val="24"/>
          <w:szCs w:val="24"/>
        </w:rPr>
        <w:t xml:space="preserve">KEERTHIVASAN K </w:t>
      </w:r>
      <w:r w:rsidRPr="00FB49BA">
        <w:rPr>
          <w:rFonts w:ascii="Times New Roman" w:eastAsia="Times New Roman" w:hAnsi="Times New Roman"/>
          <w:b/>
          <w:sz w:val="24"/>
          <w:szCs w:val="24"/>
        </w:rPr>
        <w:t>(1810310</w:t>
      </w:r>
      <w:r w:rsidR="00964D01" w:rsidRPr="00FB49BA">
        <w:rPr>
          <w:rFonts w:ascii="Times New Roman" w:eastAsia="Times New Roman" w:hAnsi="Times New Roman"/>
          <w:b/>
          <w:sz w:val="24"/>
          <w:szCs w:val="24"/>
        </w:rPr>
        <w:t>52</w:t>
      </w:r>
      <w:r w:rsidRPr="00FB49BA">
        <w:rPr>
          <w:rFonts w:ascii="Times New Roman" w:eastAsia="Times New Roman" w:hAnsi="Times New Roman"/>
          <w:b/>
          <w:sz w:val="24"/>
          <w:szCs w:val="24"/>
        </w:rPr>
        <w:t>),</w:t>
      </w:r>
      <w:r w:rsidRPr="00FB49BA">
        <w:rPr>
          <w:rFonts w:ascii="Times New Roman" w:eastAsia="Times New Roman" w:hAnsi="Times New Roman"/>
          <w:b/>
          <w:bCs/>
          <w:sz w:val="24"/>
          <w:szCs w:val="24"/>
        </w:rPr>
        <w:t xml:space="preserve"> </w:t>
      </w:r>
      <w:r w:rsidR="00964D01" w:rsidRPr="00FB49BA">
        <w:rPr>
          <w:rFonts w:ascii="Times New Roman" w:eastAsia="Times New Roman" w:hAnsi="Times New Roman"/>
          <w:b/>
          <w:bCs/>
          <w:sz w:val="24"/>
          <w:szCs w:val="24"/>
        </w:rPr>
        <w:t>KUMARESAN S</w:t>
      </w:r>
      <w:r w:rsidRPr="00FB49BA">
        <w:rPr>
          <w:rFonts w:ascii="Times New Roman" w:eastAsia="Times New Roman" w:hAnsi="Times New Roman"/>
          <w:b/>
          <w:bCs/>
          <w:sz w:val="24"/>
          <w:szCs w:val="24"/>
        </w:rPr>
        <w:t xml:space="preserve"> (1810310</w:t>
      </w:r>
      <w:r w:rsidR="00964D01" w:rsidRPr="00FB49BA">
        <w:rPr>
          <w:rFonts w:ascii="Times New Roman" w:eastAsia="Times New Roman" w:hAnsi="Times New Roman"/>
          <w:b/>
          <w:bCs/>
          <w:sz w:val="24"/>
          <w:szCs w:val="24"/>
        </w:rPr>
        <w:t>55</w:t>
      </w:r>
      <w:proofErr w:type="gramStart"/>
      <w:r w:rsidRPr="00FB49BA">
        <w:rPr>
          <w:rFonts w:ascii="Times New Roman" w:eastAsia="Times New Roman" w:hAnsi="Times New Roman"/>
          <w:b/>
          <w:bCs/>
          <w:sz w:val="24"/>
          <w:szCs w:val="24"/>
        </w:rPr>
        <w:t xml:space="preserve">) </w:t>
      </w:r>
      <w:r w:rsidRPr="00FB49BA">
        <w:rPr>
          <w:rFonts w:ascii="Times New Roman" w:eastAsia="Times New Roman" w:hAnsi="Times New Roman"/>
          <w:b/>
          <w:sz w:val="24"/>
          <w:szCs w:val="24"/>
        </w:rPr>
        <w:t xml:space="preserve"> </w:t>
      </w:r>
      <w:r w:rsidRPr="00FB49BA">
        <w:rPr>
          <w:rFonts w:ascii="Times New Roman" w:eastAsia="Times New Roman" w:hAnsi="Times New Roman"/>
          <w:sz w:val="24"/>
          <w:szCs w:val="24"/>
        </w:rPr>
        <w:t>in</w:t>
      </w:r>
      <w:proofErr w:type="gramEnd"/>
      <w:r w:rsidRPr="00FB49BA">
        <w:rPr>
          <w:rFonts w:ascii="Times New Roman" w:hAnsi="Times New Roman"/>
          <w:sz w:val="24"/>
          <w:szCs w:val="24"/>
        </w:rPr>
        <w:t xml:space="preserve"> partial fulfillment for the award of the Degree of B.E (Computer Science and Engineering) during the academic year 2021- 2022.</w:t>
      </w:r>
    </w:p>
    <w:p w:rsidR="006B30E0" w:rsidRDefault="006B30E0" w:rsidP="00F01725">
      <w:pPr>
        <w:tabs>
          <w:tab w:val="left" w:pos="4280"/>
        </w:tabs>
        <w:spacing w:before="150" w:line="360" w:lineRule="auto"/>
        <w:jc w:val="both"/>
        <w:rPr>
          <w:sz w:val="28"/>
          <w:szCs w:val="28"/>
        </w:rPr>
      </w:pPr>
    </w:p>
    <w:p w:rsidR="006B30E0" w:rsidRDefault="006B30E0" w:rsidP="00F01725">
      <w:pPr>
        <w:tabs>
          <w:tab w:val="left" w:pos="4280"/>
        </w:tabs>
        <w:spacing w:before="150" w:line="360" w:lineRule="auto"/>
        <w:ind w:left="-426" w:right="-472"/>
        <w:jc w:val="both"/>
        <w:rPr>
          <w:sz w:val="28"/>
          <w:szCs w:val="28"/>
        </w:rPr>
      </w:pPr>
      <w:r>
        <w:rPr>
          <w:rFonts w:ascii="Times New Roman"/>
          <w:b/>
          <w:sz w:val="28"/>
          <w:szCs w:val="28"/>
        </w:rPr>
        <w:t xml:space="preserve">    </w:t>
      </w:r>
      <w:r w:rsidR="00FB49BA">
        <w:rPr>
          <w:rFonts w:ascii="Times New Roman"/>
          <w:b/>
          <w:sz w:val="28"/>
          <w:szCs w:val="28"/>
        </w:rPr>
        <w:t xml:space="preserve">   </w:t>
      </w:r>
      <w:r>
        <w:rPr>
          <w:rFonts w:ascii="Times New Roman"/>
          <w:b/>
          <w:sz w:val="28"/>
          <w:szCs w:val="28"/>
        </w:rPr>
        <w:t>SUPERVISOR</w:t>
      </w:r>
      <w:r>
        <w:rPr>
          <w:sz w:val="28"/>
          <w:szCs w:val="28"/>
        </w:rPr>
        <w:tab/>
      </w:r>
      <w:r>
        <w:rPr>
          <w:sz w:val="28"/>
          <w:szCs w:val="28"/>
        </w:rPr>
        <w:tab/>
      </w:r>
      <w:r>
        <w:rPr>
          <w:rFonts w:ascii="Times New Roman"/>
          <w:b/>
          <w:sz w:val="28"/>
          <w:szCs w:val="28"/>
        </w:rPr>
        <w:t xml:space="preserve"> </w:t>
      </w:r>
      <w:r w:rsidR="00FB49BA">
        <w:rPr>
          <w:rFonts w:ascii="Times New Roman"/>
          <w:b/>
          <w:sz w:val="28"/>
          <w:szCs w:val="28"/>
        </w:rPr>
        <w:t xml:space="preserve">   </w:t>
      </w:r>
      <w:r>
        <w:rPr>
          <w:rFonts w:ascii="Times New Roman"/>
          <w:b/>
          <w:sz w:val="28"/>
          <w:szCs w:val="28"/>
        </w:rPr>
        <w:t>HEAD OF THE DEPARTMENT</w:t>
      </w:r>
    </w:p>
    <w:p w:rsidR="00131F9A" w:rsidRDefault="00131F9A" w:rsidP="00323ED3">
      <w:pPr>
        <w:tabs>
          <w:tab w:val="left" w:pos="4280"/>
        </w:tabs>
        <w:spacing w:before="150" w:line="360" w:lineRule="auto"/>
        <w:ind w:right="-472"/>
        <w:jc w:val="both"/>
        <w:rPr>
          <w:rFonts w:ascii="Times New Roman"/>
          <w:b/>
          <w:sz w:val="28"/>
          <w:szCs w:val="28"/>
        </w:rPr>
      </w:pPr>
      <w:r>
        <w:rPr>
          <w:rFonts w:ascii="Times New Roman"/>
          <w:b/>
          <w:sz w:val="28"/>
          <w:szCs w:val="28"/>
        </w:rPr>
        <w:t xml:space="preserve">   </w:t>
      </w:r>
    </w:p>
    <w:p w:rsidR="006B30E0" w:rsidRDefault="006B30E0" w:rsidP="00323ED3">
      <w:pPr>
        <w:tabs>
          <w:tab w:val="left" w:pos="4280"/>
        </w:tabs>
        <w:spacing w:before="150" w:line="360" w:lineRule="auto"/>
        <w:ind w:right="-472"/>
        <w:jc w:val="both"/>
        <w:rPr>
          <w:sz w:val="28"/>
          <w:szCs w:val="28"/>
        </w:rPr>
      </w:pPr>
      <w:r>
        <w:rPr>
          <w:rFonts w:ascii="Times New Roman"/>
          <w:b/>
          <w:sz w:val="28"/>
          <w:szCs w:val="28"/>
        </w:rPr>
        <w:t>Date:</w:t>
      </w:r>
    </w:p>
    <w:p w:rsidR="006B30E0" w:rsidRDefault="006B30E0" w:rsidP="00F01725">
      <w:pPr>
        <w:tabs>
          <w:tab w:val="left" w:pos="4280"/>
        </w:tabs>
        <w:spacing w:before="150" w:line="360" w:lineRule="auto"/>
        <w:ind w:left="-426" w:right="-472" w:firstLineChars="150" w:firstLine="420"/>
        <w:jc w:val="both"/>
        <w:rPr>
          <w:sz w:val="28"/>
          <w:szCs w:val="28"/>
        </w:rPr>
      </w:pPr>
    </w:p>
    <w:p w:rsidR="006B30E0" w:rsidRDefault="006B30E0" w:rsidP="00F01725">
      <w:pPr>
        <w:tabs>
          <w:tab w:val="left" w:pos="4280"/>
        </w:tabs>
        <w:spacing w:before="150" w:line="360" w:lineRule="auto"/>
        <w:ind w:left="-284" w:hanging="140"/>
        <w:jc w:val="both"/>
        <w:rPr>
          <w:sz w:val="28"/>
          <w:szCs w:val="28"/>
        </w:rPr>
      </w:pPr>
      <w:r>
        <w:rPr>
          <w:rFonts w:ascii="Times New Roman"/>
          <w:sz w:val="28"/>
          <w:szCs w:val="28"/>
        </w:rPr>
        <w:t xml:space="preserve">      </w:t>
      </w:r>
      <w:r w:rsidR="00131F9A">
        <w:rPr>
          <w:rFonts w:ascii="Times New Roman"/>
          <w:sz w:val="28"/>
          <w:szCs w:val="28"/>
        </w:rPr>
        <w:t xml:space="preserve">   </w:t>
      </w:r>
      <w:r>
        <w:rPr>
          <w:rFonts w:ascii="Times New Roman"/>
          <w:sz w:val="28"/>
          <w:szCs w:val="28"/>
        </w:rPr>
        <w:t>Submitted for the end semester viva voce examination held on __________</w:t>
      </w:r>
    </w:p>
    <w:p w:rsidR="006B30E0" w:rsidRDefault="006B30E0" w:rsidP="00F01725">
      <w:pPr>
        <w:tabs>
          <w:tab w:val="left" w:pos="4280"/>
        </w:tabs>
        <w:spacing w:before="150" w:line="360" w:lineRule="auto"/>
        <w:ind w:left="119"/>
        <w:jc w:val="both"/>
        <w:rPr>
          <w:sz w:val="28"/>
          <w:szCs w:val="28"/>
        </w:rPr>
      </w:pPr>
    </w:p>
    <w:p w:rsidR="006B30E0" w:rsidRDefault="007D7164" w:rsidP="00F01725">
      <w:pPr>
        <w:tabs>
          <w:tab w:val="left" w:pos="4280"/>
        </w:tabs>
        <w:spacing w:before="150" w:line="360" w:lineRule="auto"/>
        <w:ind w:left="119"/>
        <w:jc w:val="both"/>
        <w:rPr>
          <w:sz w:val="28"/>
          <w:szCs w:val="28"/>
        </w:rPr>
      </w:pPr>
      <w:r>
        <w:rPr>
          <w:sz w:val="28"/>
          <w:szCs w:val="28"/>
        </w:rPr>
        <w:t xml:space="preserve"> </w:t>
      </w:r>
      <w:r w:rsidR="002739FA">
        <w:rPr>
          <w:sz w:val="28"/>
          <w:szCs w:val="28"/>
        </w:rPr>
        <w:t xml:space="preserve"> </w:t>
      </w:r>
    </w:p>
    <w:p w:rsidR="006B30E0" w:rsidRDefault="006B30E0" w:rsidP="00F01725">
      <w:pPr>
        <w:tabs>
          <w:tab w:val="left" w:pos="4280"/>
        </w:tabs>
        <w:spacing w:before="150" w:line="360" w:lineRule="auto"/>
        <w:ind w:right="-472"/>
        <w:jc w:val="both"/>
        <w:rPr>
          <w:sz w:val="28"/>
          <w:szCs w:val="28"/>
        </w:rPr>
      </w:pPr>
      <w:r>
        <w:rPr>
          <w:rFonts w:ascii="Times New Roman"/>
          <w:b/>
          <w:sz w:val="28"/>
          <w:szCs w:val="28"/>
        </w:rPr>
        <w:t xml:space="preserve">INTERNAL EXAMINER </w:t>
      </w:r>
      <w:r>
        <w:rPr>
          <w:sz w:val="28"/>
          <w:szCs w:val="28"/>
        </w:rPr>
        <w:tab/>
      </w:r>
      <w:r>
        <w:rPr>
          <w:sz w:val="28"/>
          <w:szCs w:val="28"/>
        </w:rPr>
        <w:tab/>
      </w:r>
      <w:r>
        <w:rPr>
          <w:sz w:val="28"/>
          <w:szCs w:val="28"/>
        </w:rPr>
        <w:tab/>
      </w:r>
      <w:r>
        <w:rPr>
          <w:sz w:val="28"/>
          <w:szCs w:val="28"/>
        </w:rPr>
        <w:tab/>
      </w:r>
      <w:r>
        <w:rPr>
          <w:rFonts w:ascii="Times New Roman"/>
          <w:b/>
          <w:sz w:val="28"/>
          <w:szCs w:val="28"/>
        </w:rPr>
        <w:t>EXTERNAL EXAMINER</w:t>
      </w:r>
    </w:p>
    <w:p w:rsidR="00096795" w:rsidRDefault="00BD01F1" w:rsidP="00F01725">
      <w:pPr>
        <w:spacing w:line="360" w:lineRule="auto"/>
        <w:jc w:val="both"/>
        <w:rPr>
          <w:rFonts w:ascii="Times New Roman" w:hAnsi="Times New Roman"/>
          <w:b/>
          <w:sz w:val="28"/>
          <w:szCs w:val="28"/>
        </w:rPr>
      </w:pPr>
      <w:r>
        <w:rPr>
          <w:rFonts w:ascii="Times New Roman" w:hAnsi="Times New Roman"/>
          <w:b/>
          <w:sz w:val="28"/>
          <w:szCs w:val="28"/>
        </w:rPr>
        <w:t xml:space="preserve">       </w:t>
      </w:r>
      <w:r w:rsidR="006B30E0">
        <w:rPr>
          <w:rFonts w:ascii="Times New Roman" w:hAnsi="Times New Roman"/>
          <w:b/>
          <w:sz w:val="28"/>
          <w:szCs w:val="28"/>
        </w:rPr>
        <w:t xml:space="preserve"> </w:t>
      </w:r>
      <w:r>
        <w:rPr>
          <w:rFonts w:ascii="Times New Roman" w:hAnsi="Times New Roman"/>
          <w:b/>
          <w:sz w:val="28"/>
          <w:szCs w:val="28"/>
        </w:rPr>
        <w:t xml:space="preserve">                              </w:t>
      </w:r>
      <w:r w:rsidR="00144ACC">
        <w:rPr>
          <w:rFonts w:ascii="Times New Roman" w:hAnsi="Times New Roman"/>
          <w:b/>
          <w:sz w:val="28"/>
          <w:szCs w:val="28"/>
        </w:rPr>
        <w:t xml:space="preserve">    </w:t>
      </w:r>
    </w:p>
    <w:p w:rsidR="00131F9A" w:rsidRDefault="00805A6D" w:rsidP="00096795">
      <w:pPr>
        <w:spacing w:line="360" w:lineRule="auto"/>
        <w:ind w:left="2880"/>
        <w:jc w:val="both"/>
        <w:rPr>
          <w:rFonts w:ascii="Times New Roman" w:hAnsi="Times New Roman"/>
          <w:b/>
          <w:sz w:val="28"/>
          <w:szCs w:val="28"/>
        </w:rPr>
      </w:pPr>
      <w:r>
        <w:rPr>
          <w:rFonts w:ascii="Times New Roman" w:hAnsi="Times New Roman"/>
          <w:b/>
          <w:sz w:val="28"/>
          <w:szCs w:val="28"/>
        </w:rPr>
        <w:lastRenderedPageBreak/>
        <w:t xml:space="preserve">   </w:t>
      </w:r>
    </w:p>
    <w:p w:rsidR="006B30E0" w:rsidRDefault="00131F9A" w:rsidP="00096795">
      <w:pPr>
        <w:spacing w:line="360" w:lineRule="auto"/>
        <w:ind w:left="2880"/>
        <w:jc w:val="both"/>
        <w:rPr>
          <w:sz w:val="28"/>
          <w:szCs w:val="28"/>
        </w:rPr>
      </w:pPr>
      <w:r>
        <w:rPr>
          <w:rFonts w:ascii="Times New Roman" w:hAnsi="Times New Roman"/>
          <w:b/>
          <w:sz w:val="28"/>
          <w:szCs w:val="28"/>
        </w:rPr>
        <w:t xml:space="preserve"> </w:t>
      </w:r>
      <w:r w:rsidR="00A92C55">
        <w:rPr>
          <w:rFonts w:ascii="Times New Roman" w:hAnsi="Times New Roman"/>
          <w:b/>
          <w:sz w:val="28"/>
          <w:szCs w:val="28"/>
        </w:rPr>
        <w:t xml:space="preserve">  </w:t>
      </w:r>
      <w:r w:rsidR="006B30E0">
        <w:rPr>
          <w:rFonts w:ascii="Times New Roman" w:hAnsi="Times New Roman"/>
          <w:b/>
          <w:sz w:val="28"/>
          <w:szCs w:val="28"/>
        </w:rPr>
        <w:t>ACKNOWLEDGEMENT</w:t>
      </w:r>
    </w:p>
    <w:p w:rsidR="00BD01F1" w:rsidRDefault="006B30E0" w:rsidP="00BD01F1">
      <w:pPr>
        <w:spacing w:line="360" w:lineRule="auto"/>
        <w:jc w:val="both"/>
        <w:rPr>
          <w:sz w:val="28"/>
          <w:szCs w:val="28"/>
        </w:rPr>
      </w:pPr>
      <w:r>
        <w:rPr>
          <w:sz w:val="28"/>
          <w:szCs w:val="28"/>
        </w:rPr>
        <w:t xml:space="preserve">        </w:t>
      </w:r>
      <w:r w:rsidR="00AA1BA3">
        <w:rPr>
          <w:sz w:val="28"/>
          <w:szCs w:val="28"/>
        </w:rPr>
        <w:t xml:space="preserve">  </w:t>
      </w:r>
      <w:r>
        <w:rPr>
          <w:sz w:val="28"/>
          <w:szCs w:val="28"/>
        </w:rPr>
        <w:t xml:space="preserve"> </w:t>
      </w:r>
      <w:r>
        <w:rPr>
          <w:rFonts w:ascii="Times New Roman" w:hAnsi="Times New Roman"/>
          <w:sz w:val="28"/>
          <w:szCs w:val="28"/>
        </w:rPr>
        <w:t xml:space="preserve">We wish our heartful thanks to our respected Chairman </w:t>
      </w:r>
      <w:proofErr w:type="spellStart"/>
      <w:r>
        <w:rPr>
          <w:rFonts w:ascii="Times New Roman" w:hAnsi="Times New Roman"/>
          <w:b/>
          <w:sz w:val="28"/>
          <w:szCs w:val="28"/>
        </w:rPr>
        <w:t>Shri.M.</w:t>
      </w:r>
      <w:proofErr w:type="gramStart"/>
      <w:r>
        <w:rPr>
          <w:rFonts w:ascii="Times New Roman" w:hAnsi="Times New Roman"/>
          <w:b/>
          <w:sz w:val="28"/>
          <w:szCs w:val="28"/>
        </w:rPr>
        <w:t>G.Bharath</w:t>
      </w:r>
      <w:proofErr w:type="spellEnd"/>
      <w:proofErr w:type="gramEnd"/>
      <w:r>
        <w:rPr>
          <w:rFonts w:ascii="Times New Roman" w:hAnsi="Times New Roman"/>
          <w:b/>
          <w:sz w:val="28"/>
          <w:szCs w:val="28"/>
        </w:rPr>
        <w:t xml:space="preserve"> Kumar M.A., B.Ed.,</w:t>
      </w:r>
      <w:r>
        <w:rPr>
          <w:rFonts w:ascii="Times New Roman" w:hAnsi="Times New Roman"/>
          <w:sz w:val="28"/>
          <w:szCs w:val="28"/>
        </w:rPr>
        <w:t xml:space="preserve"> for the blessing and constant s</w:t>
      </w:r>
      <w:r w:rsidR="002609BE">
        <w:rPr>
          <w:rFonts w:ascii="Times New Roman" w:hAnsi="Times New Roman"/>
          <w:sz w:val="28"/>
          <w:szCs w:val="28"/>
        </w:rPr>
        <w:t xml:space="preserve">upport over our final year </w:t>
      </w:r>
      <w:r>
        <w:rPr>
          <w:rFonts w:ascii="Times New Roman" w:hAnsi="Times New Roman"/>
          <w:sz w:val="28"/>
          <w:szCs w:val="28"/>
        </w:rPr>
        <w:t>project period.</w:t>
      </w:r>
    </w:p>
    <w:p w:rsidR="006B30E0" w:rsidRPr="002739FA" w:rsidRDefault="006B30E0" w:rsidP="002739FA">
      <w:pPr>
        <w:spacing w:line="360" w:lineRule="auto"/>
        <w:ind w:firstLine="720"/>
        <w:jc w:val="both"/>
        <w:rPr>
          <w:rFonts w:ascii="Times New Roman" w:hAnsi="Times New Roman"/>
          <w:sz w:val="28"/>
          <w:szCs w:val="28"/>
        </w:rPr>
      </w:pPr>
      <w:r>
        <w:rPr>
          <w:rFonts w:ascii="Times New Roman" w:hAnsi="Times New Roman"/>
          <w:sz w:val="28"/>
          <w:szCs w:val="28"/>
        </w:rPr>
        <w:t xml:space="preserve">We wish to express our sincere thanks to our respected Principal </w:t>
      </w:r>
      <w:r w:rsidR="002739FA">
        <w:rPr>
          <w:rFonts w:ascii="Times New Roman" w:hAnsi="Times New Roman"/>
          <w:sz w:val="28"/>
          <w:szCs w:val="28"/>
        </w:rPr>
        <w:t xml:space="preserve">               </w:t>
      </w:r>
      <w:r w:rsidR="002739FA">
        <w:rPr>
          <w:rFonts w:ascii="Times New Roman" w:hAnsi="Times New Roman"/>
          <w:b/>
          <w:sz w:val="28"/>
          <w:szCs w:val="28"/>
        </w:rPr>
        <w:t xml:space="preserve">Dr </w:t>
      </w:r>
      <w:proofErr w:type="spellStart"/>
      <w:r>
        <w:rPr>
          <w:rFonts w:ascii="Times New Roman" w:hAnsi="Times New Roman"/>
          <w:b/>
          <w:sz w:val="28"/>
          <w:szCs w:val="28"/>
        </w:rPr>
        <w:t>R.</w:t>
      </w:r>
      <w:proofErr w:type="gramStart"/>
      <w:r>
        <w:rPr>
          <w:rFonts w:ascii="Times New Roman" w:hAnsi="Times New Roman"/>
          <w:b/>
          <w:sz w:val="28"/>
          <w:szCs w:val="28"/>
        </w:rPr>
        <w:t>V.Mahendra</w:t>
      </w:r>
      <w:proofErr w:type="spellEnd"/>
      <w:proofErr w:type="gramEnd"/>
      <w:r>
        <w:rPr>
          <w:rFonts w:ascii="Times New Roman" w:hAnsi="Times New Roman"/>
          <w:b/>
          <w:sz w:val="28"/>
          <w:szCs w:val="28"/>
        </w:rPr>
        <w:t xml:space="preserve"> Gowda M.Tech.,</w:t>
      </w:r>
      <w:proofErr w:type="spellStart"/>
      <w:r>
        <w:rPr>
          <w:rFonts w:ascii="Times New Roman" w:hAnsi="Times New Roman"/>
          <w:b/>
          <w:sz w:val="28"/>
          <w:szCs w:val="28"/>
        </w:rPr>
        <w:t>Ph.D</w:t>
      </w:r>
      <w:proofErr w:type="spellEnd"/>
      <w:r>
        <w:rPr>
          <w:rFonts w:ascii="Times New Roman" w:hAnsi="Times New Roman"/>
          <w:b/>
          <w:sz w:val="28"/>
          <w:szCs w:val="28"/>
        </w:rPr>
        <w:t xml:space="preserve">., </w:t>
      </w:r>
      <w:proofErr w:type="spellStart"/>
      <w:r>
        <w:rPr>
          <w:rFonts w:ascii="Times New Roman" w:hAnsi="Times New Roman"/>
          <w:sz w:val="28"/>
          <w:szCs w:val="28"/>
        </w:rPr>
        <w:t>Mahendra</w:t>
      </w:r>
      <w:proofErr w:type="spellEnd"/>
      <w:r>
        <w:rPr>
          <w:rFonts w:ascii="Times New Roman" w:hAnsi="Times New Roman"/>
          <w:sz w:val="28"/>
          <w:szCs w:val="28"/>
        </w:rPr>
        <w:t xml:space="preserve"> Engineering College, for all the blessings and help provided during</w:t>
      </w:r>
      <w:r w:rsidR="002609BE">
        <w:rPr>
          <w:rFonts w:ascii="Times New Roman" w:hAnsi="Times New Roman"/>
          <w:sz w:val="28"/>
          <w:szCs w:val="28"/>
        </w:rPr>
        <w:t xml:space="preserve"> the period of final year </w:t>
      </w:r>
      <w:r>
        <w:rPr>
          <w:rFonts w:ascii="Times New Roman" w:hAnsi="Times New Roman"/>
          <w:sz w:val="28"/>
          <w:szCs w:val="28"/>
        </w:rPr>
        <w:t>project work.</w:t>
      </w:r>
    </w:p>
    <w:p w:rsidR="006B30E0" w:rsidRDefault="00BD01F1" w:rsidP="00F01725">
      <w:pPr>
        <w:spacing w:line="360" w:lineRule="auto"/>
        <w:jc w:val="both"/>
        <w:rPr>
          <w:sz w:val="28"/>
          <w:szCs w:val="28"/>
        </w:rPr>
      </w:pPr>
      <w:r>
        <w:rPr>
          <w:rFonts w:ascii="Times New Roman" w:hAnsi="Times New Roman"/>
          <w:sz w:val="28"/>
          <w:szCs w:val="28"/>
        </w:rPr>
        <w:t xml:space="preserve"> </w:t>
      </w:r>
      <w:r>
        <w:rPr>
          <w:rFonts w:ascii="Times New Roman" w:hAnsi="Times New Roman"/>
          <w:sz w:val="28"/>
          <w:szCs w:val="28"/>
        </w:rPr>
        <w:tab/>
      </w:r>
      <w:r w:rsidR="006B30E0">
        <w:rPr>
          <w:rFonts w:ascii="Times New Roman" w:hAnsi="Times New Roman"/>
          <w:sz w:val="28"/>
          <w:szCs w:val="28"/>
        </w:rPr>
        <w:t xml:space="preserve">We wish to express our sincere thanks to </w:t>
      </w:r>
      <w:r w:rsidR="006B30E0">
        <w:rPr>
          <w:rFonts w:ascii="Times New Roman" w:hAnsi="Times New Roman"/>
          <w:b/>
          <w:sz w:val="28"/>
          <w:szCs w:val="28"/>
        </w:rPr>
        <w:t>Dr</w:t>
      </w:r>
      <w:r w:rsidR="00A92C55">
        <w:rPr>
          <w:rFonts w:ascii="Times New Roman" w:hAnsi="Times New Roman"/>
          <w:b/>
          <w:sz w:val="28"/>
          <w:szCs w:val="28"/>
        </w:rPr>
        <w:t xml:space="preserve"> </w:t>
      </w:r>
      <w:proofErr w:type="spellStart"/>
      <w:proofErr w:type="gramStart"/>
      <w:r w:rsidR="006B30E0">
        <w:rPr>
          <w:rFonts w:ascii="Times New Roman" w:hAnsi="Times New Roman"/>
          <w:b/>
          <w:sz w:val="28"/>
          <w:szCs w:val="28"/>
        </w:rPr>
        <w:t>M.Kannan</w:t>
      </w:r>
      <w:proofErr w:type="spellEnd"/>
      <w:proofErr w:type="gramEnd"/>
      <w:r w:rsidR="006B30E0">
        <w:rPr>
          <w:rFonts w:ascii="Times New Roman" w:hAnsi="Times New Roman"/>
          <w:b/>
          <w:sz w:val="28"/>
          <w:szCs w:val="28"/>
        </w:rPr>
        <w:t xml:space="preserve"> </w:t>
      </w:r>
      <w:r w:rsidR="00A92C55">
        <w:rPr>
          <w:rFonts w:ascii="Times New Roman" w:hAnsi="Times New Roman"/>
          <w:b/>
          <w:sz w:val="28"/>
          <w:szCs w:val="28"/>
        </w:rPr>
        <w:t>M</w:t>
      </w:r>
      <w:r w:rsidR="006B30E0">
        <w:rPr>
          <w:rFonts w:ascii="Times New Roman" w:hAnsi="Times New Roman"/>
          <w:b/>
          <w:sz w:val="28"/>
          <w:szCs w:val="28"/>
        </w:rPr>
        <w:t>.E.,M.S.,</w:t>
      </w:r>
      <w:proofErr w:type="spellStart"/>
      <w:r w:rsidR="006B30E0">
        <w:rPr>
          <w:rFonts w:ascii="Times New Roman" w:hAnsi="Times New Roman"/>
          <w:b/>
          <w:sz w:val="28"/>
          <w:szCs w:val="28"/>
        </w:rPr>
        <w:t>Ph.D</w:t>
      </w:r>
      <w:proofErr w:type="spellEnd"/>
      <w:r w:rsidR="006B30E0">
        <w:rPr>
          <w:rFonts w:ascii="Times New Roman" w:hAnsi="Times New Roman"/>
          <w:b/>
          <w:sz w:val="28"/>
          <w:szCs w:val="28"/>
        </w:rPr>
        <w:t>.,</w:t>
      </w:r>
      <w:r w:rsidR="006B30E0">
        <w:rPr>
          <w:rFonts w:ascii="Times New Roman" w:hAnsi="Times New Roman"/>
          <w:sz w:val="28"/>
          <w:szCs w:val="28"/>
        </w:rPr>
        <w:t xml:space="preserve"> Professor and Head, Department of Computer Science and Engineering, for the continuous work and excellent support ov</w:t>
      </w:r>
      <w:r w:rsidR="002609BE">
        <w:rPr>
          <w:rFonts w:ascii="Times New Roman" w:hAnsi="Times New Roman"/>
          <w:sz w:val="28"/>
          <w:szCs w:val="28"/>
        </w:rPr>
        <w:t xml:space="preserve">er the period of final year </w:t>
      </w:r>
      <w:r w:rsidR="006B30E0">
        <w:rPr>
          <w:rFonts w:ascii="Times New Roman" w:hAnsi="Times New Roman"/>
          <w:sz w:val="28"/>
          <w:szCs w:val="28"/>
        </w:rPr>
        <w:t xml:space="preserve"> project work.</w:t>
      </w:r>
    </w:p>
    <w:p w:rsidR="006B30E0" w:rsidRDefault="006B30E0" w:rsidP="00BD01F1">
      <w:pPr>
        <w:spacing w:line="360" w:lineRule="auto"/>
        <w:ind w:firstLine="720"/>
        <w:jc w:val="both"/>
        <w:rPr>
          <w:sz w:val="28"/>
          <w:szCs w:val="28"/>
        </w:rPr>
      </w:pPr>
      <w:r>
        <w:rPr>
          <w:rFonts w:ascii="Times New Roman" w:hAnsi="Times New Roman"/>
          <w:sz w:val="28"/>
          <w:szCs w:val="28"/>
        </w:rPr>
        <w:t xml:space="preserve">We are indebted to our internal guide </w:t>
      </w:r>
      <w:r w:rsidR="00D03AF6">
        <w:rPr>
          <w:rFonts w:ascii="Times New Roman" w:hAnsi="Times New Roman"/>
          <w:b/>
          <w:sz w:val="28"/>
          <w:szCs w:val="28"/>
        </w:rPr>
        <w:t>Dr</w:t>
      </w:r>
      <w:r w:rsidR="000D5ECC">
        <w:rPr>
          <w:rFonts w:ascii="Times New Roman" w:hAnsi="Times New Roman"/>
          <w:b/>
          <w:sz w:val="28"/>
          <w:szCs w:val="28"/>
        </w:rPr>
        <w:t xml:space="preserve"> </w:t>
      </w:r>
      <w:proofErr w:type="spellStart"/>
      <w:proofErr w:type="gramStart"/>
      <w:r w:rsidR="00D03AF6">
        <w:rPr>
          <w:rFonts w:ascii="Times New Roman" w:hAnsi="Times New Roman"/>
          <w:b/>
          <w:sz w:val="28"/>
          <w:szCs w:val="28"/>
        </w:rPr>
        <w:t>M.Kannan</w:t>
      </w:r>
      <w:proofErr w:type="spellEnd"/>
      <w:proofErr w:type="gramEnd"/>
      <w:r w:rsidR="00D03AF6">
        <w:rPr>
          <w:rFonts w:ascii="Times New Roman" w:hAnsi="Times New Roman"/>
          <w:b/>
          <w:sz w:val="28"/>
          <w:szCs w:val="28"/>
        </w:rPr>
        <w:t xml:space="preserve"> </w:t>
      </w:r>
      <w:r w:rsidR="000D5ECC">
        <w:rPr>
          <w:rFonts w:ascii="Times New Roman" w:hAnsi="Times New Roman"/>
          <w:b/>
          <w:sz w:val="28"/>
          <w:szCs w:val="28"/>
        </w:rPr>
        <w:t>M</w:t>
      </w:r>
      <w:r w:rsidR="00D03AF6">
        <w:rPr>
          <w:rFonts w:ascii="Times New Roman" w:hAnsi="Times New Roman"/>
          <w:b/>
          <w:sz w:val="28"/>
          <w:szCs w:val="28"/>
        </w:rPr>
        <w:t>.E.,M.S.,</w:t>
      </w:r>
      <w:proofErr w:type="spellStart"/>
      <w:r w:rsidR="00D03AF6">
        <w:rPr>
          <w:rFonts w:ascii="Times New Roman" w:hAnsi="Times New Roman"/>
          <w:b/>
          <w:sz w:val="28"/>
          <w:szCs w:val="28"/>
        </w:rPr>
        <w:t>Ph.D</w:t>
      </w:r>
      <w:proofErr w:type="spellEnd"/>
      <w:r w:rsidR="00D03AF6">
        <w:rPr>
          <w:rFonts w:ascii="Times New Roman" w:hAnsi="Times New Roman"/>
          <w:b/>
          <w:sz w:val="28"/>
          <w:szCs w:val="28"/>
        </w:rPr>
        <w:t>.,</w:t>
      </w:r>
      <w:r w:rsidR="00D03AF6">
        <w:rPr>
          <w:rFonts w:ascii="Times New Roman" w:hAnsi="Times New Roman"/>
          <w:sz w:val="28"/>
          <w:szCs w:val="28"/>
        </w:rPr>
        <w:t xml:space="preserve"> Professor and Head, Department of Computer Science and Engineering</w:t>
      </w:r>
      <w:r>
        <w:rPr>
          <w:rFonts w:ascii="Times New Roman" w:hAnsi="Times New Roman"/>
          <w:sz w:val="28"/>
          <w:szCs w:val="28"/>
        </w:rPr>
        <w:t>, for his constant help and creative ideas ov</w:t>
      </w:r>
      <w:r w:rsidR="002609BE">
        <w:rPr>
          <w:rFonts w:ascii="Times New Roman" w:hAnsi="Times New Roman"/>
          <w:sz w:val="28"/>
          <w:szCs w:val="28"/>
        </w:rPr>
        <w:t xml:space="preserve">er the period of final year </w:t>
      </w:r>
      <w:r>
        <w:rPr>
          <w:rFonts w:ascii="Times New Roman" w:hAnsi="Times New Roman"/>
          <w:sz w:val="28"/>
          <w:szCs w:val="28"/>
        </w:rPr>
        <w:t xml:space="preserve"> project work.</w:t>
      </w:r>
    </w:p>
    <w:p w:rsidR="006B30E0" w:rsidRDefault="006B30E0" w:rsidP="000D5ECC">
      <w:pPr>
        <w:spacing w:line="360" w:lineRule="auto"/>
        <w:ind w:firstLine="720"/>
        <w:jc w:val="both"/>
        <w:rPr>
          <w:rFonts w:ascii="Times New Roman" w:hAnsi="Times New Roman"/>
          <w:sz w:val="28"/>
          <w:szCs w:val="28"/>
        </w:rPr>
      </w:pPr>
      <w:r>
        <w:rPr>
          <w:rFonts w:ascii="Times New Roman" w:hAnsi="Times New Roman"/>
          <w:sz w:val="28"/>
          <w:szCs w:val="28"/>
        </w:rPr>
        <w:t>We</w:t>
      </w:r>
      <w:r w:rsidR="00986FCF">
        <w:rPr>
          <w:rFonts w:ascii="Times New Roman" w:hAnsi="Times New Roman"/>
          <w:sz w:val="28"/>
          <w:szCs w:val="28"/>
        </w:rPr>
        <w:t xml:space="preserve"> are </w:t>
      </w:r>
      <w:r>
        <w:rPr>
          <w:rFonts w:ascii="Times New Roman" w:hAnsi="Times New Roman"/>
          <w:sz w:val="28"/>
          <w:szCs w:val="28"/>
        </w:rPr>
        <w:t>immensely indebted to our Project coordinator</w:t>
      </w:r>
      <w:r w:rsidR="000D5ECC">
        <w:rPr>
          <w:rFonts w:ascii="Times New Roman" w:hAnsi="Times New Roman"/>
          <w:sz w:val="28"/>
          <w:szCs w:val="28"/>
        </w:rPr>
        <w:t xml:space="preserve">                </w:t>
      </w:r>
      <w:proofErr w:type="spellStart"/>
      <w:r w:rsidR="007D7164" w:rsidRPr="007D7164">
        <w:rPr>
          <w:rFonts w:ascii="Times New Roman" w:hAnsi="Times New Roman"/>
          <w:b/>
          <w:sz w:val="28"/>
          <w:szCs w:val="28"/>
        </w:rPr>
        <w:t>Mr</w:t>
      </w:r>
      <w:r w:rsidR="000D5ECC">
        <w:rPr>
          <w:rFonts w:ascii="Times New Roman" w:hAnsi="Times New Roman"/>
          <w:b/>
          <w:sz w:val="28"/>
          <w:szCs w:val="28"/>
        </w:rPr>
        <w:t>.</w:t>
      </w:r>
      <w:proofErr w:type="gramStart"/>
      <w:r w:rsidR="000D5ECC">
        <w:rPr>
          <w:rFonts w:ascii="Times New Roman" w:hAnsi="Times New Roman"/>
          <w:b/>
          <w:bCs/>
          <w:sz w:val="28"/>
          <w:szCs w:val="28"/>
        </w:rPr>
        <w:t>R.</w:t>
      </w:r>
      <w:r w:rsidR="007D7164">
        <w:rPr>
          <w:rFonts w:ascii="Times New Roman" w:hAnsi="Times New Roman"/>
          <w:b/>
          <w:bCs/>
          <w:sz w:val="28"/>
          <w:szCs w:val="28"/>
        </w:rPr>
        <w:t>V</w:t>
      </w:r>
      <w:r w:rsidR="007D7164" w:rsidRPr="007D7164">
        <w:rPr>
          <w:rFonts w:ascii="Times New Roman" w:hAnsi="Times New Roman"/>
          <w:b/>
          <w:bCs/>
          <w:sz w:val="28"/>
          <w:szCs w:val="28"/>
        </w:rPr>
        <w:t>enkatesh</w:t>
      </w:r>
      <w:proofErr w:type="gramEnd"/>
      <w:r w:rsidR="007D7164">
        <w:rPr>
          <w:rFonts w:ascii="Times New Roman" w:hAnsi="Times New Roman"/>
          <w:b/>
          <w:bCs/>
          <w:sz w:val="28"/>
          <w:szCs w:val="28"/>
        </w:rPr>
        <w:t>.,</w:t>
      </w:r>
      <w:r>
        <w:rPr>
          <w:rFonts w:ascii="Times New Roman" w:hAnsi="Times New Roman"/>
          <w:b/>
          <w:bCs/>
          <w:sz w:val="28"/>
          <w:szCs w:val="28"/>
        </w:rPr>
        <w:t>M.E</w:t>
      </w:r>
      <w:proofErr w:type="spellEnd"/>
      <w:r>
        <w:rPr>
          <w:rFonts w:ascii="Times New Roman" w:hAnsi="Times New Roman"/>
          <w:b/>
          <w:bCs/>
          <w:sz w:val="28"/>
          <w:szCs w:val="28"/>
        </w:rPr>
        <w:t>.,</w:t>
      </w:r>
      <w:r w:rsidR="00B405EF">
        <w:rPr>
          <w:rFonts w:ascii="Times New Roman" w:hAnsi="Times New Roman"/>
          <w:sz w:val="28"/>
          <w:szCs w:val="28"/>
        </w:rPr>
        <w:t xml:space="preserve"> </w:t>
      </w:r>
      <w:r w:rsidR="00B405EF" w:rsidRPr="000D5ECC">
        <w:rPr>
          <w:rFonts w:ascii="Times New Roman" w:hAnsi="Times New Roman"/>
          <w:b/>
          <w:sz w:val="28"/>
          <w:szCs w:val="28"/>
        </w:rPr>
        <w:t>Associate</w:t>
      </w:r>
      <w:r w:rsidRPr="000D5ECC">
        <w:rPr>
          <w:rFonts w:ascii="Times New Roman" w:hAnsi="Times New Roman"/>
          <w:b/>
          <w:sz w:val="28"/>
          <w:szCs w:val="28"/>
        </w:rPr>
        <w:t xml:space="preserve"> Professor</w:t>
      </w:r>
      <w:r w:rsidR="000D5ECC">
        <w:rPr>
          <w:rFonts w:ascii="Times New Roman" w:hAnsi="Times New Roman"/>
          <w:sz w:val="28"/>
          <w:szCs w:val="28"/>
        </w:rPr>
        <w:t xml:space="preserve"> </w:t>
      </w:r>
      <w:r>
        <w:rPr>
          <w:rFonts w:ascii="Times New Roman" w:hAnsi="Times New Roman"/>
          <w:sz w:val="28"/>
          <w:szCs w:val="28"/>
        </w:rPr>
        <w:t>for the valuable guidance, support and motivation during the entire course of the project, their timely assistance and reviews went a long way towards the successful completion of this project.</w:t>
      </w:r>
    </w:p>
    <w:p w:rsidR="007B156F" w:rsidRPr="007D7164" w:rsidRDefault="007B156F" w:rsidP="007D7164">
      <w:pPr>
        <w:spacing w:line="360" w:lineRule="auto"/>
        <w:ind w:firstLine="720"/>
        <w:jc w:val="both"/>
        <w:rPr>
          <w:rFonts w:ascii="Times New Roman" w:hAnsi="Times New Roman"/>
          <w:sz w:val="28"/>
          <w:szCs w:val="28"/>
        </w:rPr>
      </w:pPr>
    </w:p>
    <w:p w:rsidR="006B30E0" w:rsidRDefault="006B30E0" w:rsidP="00F01725">
      <w:pPr>
        <w:spacing w:line="360" w:lineRule="auto"/>
        <w:jc w:val="both"/>
        <w:rPr>
          <w:sz w:val="28"/>
          <w:szCs w:val="28"/>
        </w:rPr>
      </w:pPr>
    </w:p>
    <w:p w:rsidR="006B30E0" w:rsidRDefault="006B30E0" w:rsidP="00F01725">
      <w:pPr>
        <w:spacing w:line="360" w:lineRule="auto"/>
        <w:jc w:val="both"/>
        <w:rPr>
          <w:sz w:val="28"/>
          <w:szCs w:val="28"/>
        </w:rPr>
      </w:pPr>
    </w:p>
    <w:p w:rsidR="000A4E02" w:rsidRDefault="006B30E0" w:rsidP="00F01725">
      <w:pPr>
        <w:spacing w:line="360" w:lineRule="auto"/>
        <w:jc w:val="both"/>
        <w:rPr>
          <w:rFonts w:ascii="Times New Roman" w:hAnsi="Times New Roman"/>
          <w:b/>
          <w:sz w:val="32"/>
          <w:szCs w:val="32"/>
        </w:rPr>
      </w:pPr>
      <w:r>
        <w:rPr>
          <w:rFonts w:ascii="Times New Roman" w:hAnsi="Times New Roman"/>
          <w:b/>
          <w:sz w:val="32"/>
          <w:szCs w:val="32"/>
        </w:rPr>
        <w:t xml:space="preserve">            </w:t>
      </w:r>
    </w:p>
    <w:p w:rsidR="002609BE" w:rsidRDefault="00EF263E" w:rsidP="00F01725">
      <w:pPr>
        <w:spacing w:line="360" w:lineRule="auto"/>
        <w:jc w:val="both"/>
        <w:rPr>
          <w:rFonts w:ascii="Times New Roman" w:hAnsi="Times New Roman"/>
          <w:sz w:val="32"/>
          <w:szCs w:val="32"/>
        </w:rPr>
      </w:pPr>
      <w:r>
        <w:rPr>
          <w:rFonts w:ascii="Times New Roman" w:hAnsi="Times New Roman"/>
          <w:sz w:val="32"/>
          <w:szCs w:val="32"/>
        </w:rPr>
        <w:t xml:space="preserve"> </w:t>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
    <w:p w:rsidR="000A4E02" w:rsidRPr="000A4E02" w:rsidRDefault="000A4E02" w:rsidP="002609BE">
      <w:pPr>
        <w:spacing w:line="360" w:lineRule="auto"/>
        <w:ind w:left="2160" w:firstLine="720"/>
        <w:jc w:val="both"/>
        <w:rPr>
          <w:rFonts w:ascii="Times New Roman" w:hAnsi="Times New Roman"/>
          <w:b/>
          <w:sz w:val="32"/>
          <w:szCs w:val="32"/>
        </w:rPr>
      </w:pPr>
      <w:r w:rsidRPr="000A4E02">
        <w:rPr>
          <w:rFonts w:ascii="Times New Roman" w:hAnsi="Times New Roman"/>
          <w:b/>
          <w:sz w:val="32"/>
          <w:szCs w:val="32"/>
        </w:rPr>
        <w:lastRenderedPageBreak/>
        <w:t>TABLE OF CONTENTS</w:t>
      </w:r>
    </w:p>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
        <w:gridCol w:w="2268"/>
        <w:gridCol w:w="6374"/>
        <w:gridCol w:w="1984"/>
      </w:tblGrid>
      <w:tr w:rsidR="000A4E02" w:rsidTr="00CE2565">
        <w:tc>
          <w:tcPr>
            <w:tcW w:w="2274" w:type="dxa"/>
            <w:gridSpan w:val="2"/>
          </w:tcPr>
          <w:p w:rsidR="000A4E02" w:rsidRPr="006435A1" w:rsidRDefault="000A4E02" w:rsidP="00066BB6">
            <w:pPr>
              <w:spacing w:line="360" w:lineRule="auto"/>
              <w:jc w:val="center"/>
              <w:rPr>
                <w:rFonts w:cs="Times New Roman"/>
                <w:b/>
                <w:color w:val="auto"/>
                <w:sz w:val="28"/>
                <w:szCs w:val="24"/>
              </w:rPr>
            </w:pPr>
            <w:r w:rsidRPr="006435A1">
              <w:rPr>
                <w:rFonts w:cs="Times New Roman"/>
                <w:b/>
                <w:bCs/>
                <w:color w:val="auto"/>
                <w:spacing w:val="-1"/>
                <w:sz w:val="28"/>
                <w:szCs w:val="24"/>
              </w:rPr>
              <w:t>C</w:t>
            </w:r>
            <w:r w:rsidRPr="006435A1">
              <w:rPr>
                <w:rFonts w:cs="Times New Roman"/>
                <w:b/>
                <w:bCs/>
                <w:color w:val="auto"/>
                <w:sz w:val="28"/>
                <w:szCs w:val="24"/>
              </w:rPr>
              <w:t>H</w:t>
            </w:r>
            <w:r w:rsidRPr="006435A1">
              <w:rPr>
                <w:rFonts w:cs="Times New Roman"/>
                <w:b/>
                <w:bCs/>
                <w:color w:val="auto"/>
                <w:spacing w:val="-1"/>
                <w:sz w:val="28"/>
                <w:szCs w:val="24"/>
              </w:rPr>
              <w:t>AP</w:t>
            </w:r>
            <w:r w:rsidRPr="006435A1">
              <w:rPr>
                <w:rFonts w:cs="Times New Roman"/>
                <w:b/>
                <w:bCs/>
                <w:color w:val="auto"/>
                <w:sz w:val="28"/>
                <w:szCs w:val="24"/>
              </w:rPr>
              <w:t xml:space="preserve">TER </w:t>
            </w:r>
            <w:r w:rsidRPr="006435A1">
              <w:rPr>
                <w:rFonts w:cs="Times New Roman"/>
                <w:b/>
                <w:bCs/>
                <w:color w:val="auto"/>
                <w:spacing w:val="-1"/>
                <w:sz w:val="28"/>
                <w:szCs w:val="24"/>
              </w:rPr>
              <w:t>NO.</w:t>
            </w:r>
          </w:p>
        </w:tc>
        <w:tc>
          <w:tcPr>
            <w:tcW w:w="6374" w:type="dxa"/>
          </w:tcPr>
          <w:p w:rsidR="000A4E02" w:rsidRDefault="000A4E02" w:rsidP="00066BB6">
            <w:pPr>
              <w:spacing w:line="360" w:lineRule="auto"/>
              <w:jc w:val="center"/>
              <w:rPr>
                <w:rFonts w:cs="Times New Roman"/>
                <w:b/>
                <w:color w:val="auto"/>
                <w:sz w:val="28"/>
                <w:szCs w:val="24"/>
              </w:rPr>
            </w:pPr>
            <w:r>
              <w:rPr>
                <w:rFonts w:cs="Times New Roman"/>
                <w:b/>
                <w:color w:val="auto"/>
                <w:sz w:val="28"/>
                <w:szCs w:val="24"/>
              </w:rPr>
              <w:t>TITLE</w:t>
            </w:r>
          </w:p>
        </w:tc>
        <w:tc>
          <w:tcPr>
            <w:tcW w:w="1984" w:type="dxa"/>
          </w:tcPr>
          <w:p w:rsidR="000A4E02" w:rsidRDefault="000A4E02" w:rsidP="00066BB6">
            <w:pPr>
              <w:spacing w:line="360" w:lineRule="auto"/>
              <w:jc w:val="center"/>
              <w:rPr>
                <w:rFonts w:cs="Times New Roman"/>
                <w:b/>
                <w:color w:val="auto"/>
                <w:sz w:val="28"/>
                <w:szCs w:val="24"/>
              </w:rPr>
            </w:pPr>
            <w:r>
              <w:rPr>
                <w:rFonts w:cs="Times New Roman"/>
                <w:b/>
                <w:color w:val="auto"/>
                <w:sz w:val="28"/>
                <w:szCs w:val="24"/>
              </w:rPr>
              <w:t>PAGE NO.</w:t>
            </w:r>
          </w:p>
        </w:tc>
      </w:tr>
      <w:tr w:rsidR="000A4E02" w:rsidTr="00CE2565">
        <w:tc>
          <w:tcPr>
            <w:tcW w:w="2274" w:type="dxa"/>
            <w:gridSpan w:val="2"/>
          </w:tcPr>
          <w:p w:rsidR="000A4E02" w:rsidRPr="006435A1" w:rsidRDefault="000A4E02" w:rsidP="00B23485">
            <w:pPr>
              <w:spacing w:line="360" w:lineRule="auto"/>
              <w:jc w:val="center"/>
              <w:rPr>
                <w:rFonts w:cs="Times New Roman"/>
                <w:b/>
                <w:color w:val="auto"/>
                <w:szCs w:val="24"/>
              </w:rPr>
            </w:pPr>
          </w:p>
        </w:tc>
        <w:tc>
          <w:tcPr>
            <w:tcW w:w="6374" w:type="dxa"/>
          </w:tcPr>
          <w:p w:rsidR="000A4E02" w:rsidRPr="005409DA" w:rsidRDefault="000A4E02" w:rsidP="000A4E02">
            <w:pPr>
              <w:widowControl w:val="0"/>
              <w:autoSpaceDE w:val="0"/>
              <w:autoSpaceDN w:val="0"/>
              <w:adjustRightInd w:val="0"/>
              <w:spacing w:line="360" w:lineRule="auto"/>
              <w:jc w:val="both"/>
              <w:rPr>
                <w:rFonts w:cs="Times New Roman"/>
                <w:b/>
                <w:bCs/>
                <w:color w:val="auto"/>
                <w:spacing w:val="-1"/>
                <w:sz w:val="28"/>
                <w:szCs w:val="24"/>
              </w:rPr>
            </w:pPr>
            <w:r w:rsidRPr="005409DA">
              <w:rPr>
                <w:rFonts w:cs="Times New Roman"/>
                <w:b/>
                <w:bCs/>
                <w:color w:val="auto"/>
                <w:spacing w:val="-1"/>
                <w:sz w:val="28"/>
                <w:szCs w:val="24"/>
              </w:rPr>
              <w:t>DEPARTMENT VISION &amp; MISSION</w:t>
            </w:r>
          </w:p>
        </w:tc>
        <w:tc>
          <w:tcPr>
            <w:tcW w:w="1984" w:type="dxa"/>
          </w:tcPr>
          <w:p w:rsidR="000A4E02" w:rsidRPr="00F73D64" w:rsidRDefault="000A4E02" w:rsidP="00F868C0">
            <w:pPr>
              <w:spacing w:line="360" w:lineRule="auto"/>
              <w:jc w:val="center"/>
              <w:rPr>
                <w:rFonts w:cs="Times New Roman"/>
                <w:color w:val="auto"/>
                <w:sz w:val="28"/>
                <w:szCs w:val="28"/>
              </w:rPr>
            </w:pPr>
            <w:proofErr w:type="spellStart"/>
            <w:r w:rsidRPr="00F73D64">
              <w:rPr>
                <w:rFonts w:cs="Times New Roman"/>
                <w:color w:val="auto"/>
                <w:sz w:val="28"/>
                <w:szCs w:val="28"/>
              </w:rPr>
              <w:t>i</w:t>
            </w:r>
            <w:proofErr w:type="spellEnd"/>
          </w:p>
        </w:tc>
      </w:tr>
      <w:tr w:rsidR="000A4E02" w:rsidTr="00CE2565">
        <w:tc>
          <w:tcPr>
            <w:tcW w:w="2274" w:type="dxa"/>
            <w:gridSpan w:val="2"/>
          </w:tcPr>
          <w:p w:rsidR="000A4E02" w:rsidRPr="006435A1" w:rsidRDefault="000A4E02" w:rsidP="00B23485">
            <w:pPr>
              <w:spacing w:line="360" w:lineRule="auto"/>
              <w:jc w:val="center"/>
              <w:rPr>
                <w:rFonts w:cs="Times New Roman"/>
                <w:b/>
                <w:color w:val="auto"/>
                <w:szCs w:val="24"/>
              </w:rPr>
            </w:pPr>
          </w:p>
        </w:tc>
        <w:tc>
          <w:tcPr>
            <w:tcW w:w="6374" w:type="dxa"/>
          </w:tcPr>
          <w:p w:rsidR="000A4E02" w:rsidRPr="005409DA" w:rsidRDefault="000A4E02" w:rsidP="00B23485">
            <w:pPr>
              <w:spacing w:line="360" w:lineRule="auto"/>
              <w:jc w:val="both"/>
              <w:rPr>
                <w:rFonts w:cs="Times New Roman"/>
                <w:b/>
                <w:color w:val="auto"/>
                <w:sz w:val="28"/>
                <w:szCs w:val="24"/>
              </w:rPr>
            </w:pPr>
            <w:r w:rsidRPr="005409DA">
              <w:rPr>
                <w:rFonts w:cs="Times New Roman"/>
                <w:b/>
                <w:color w:val="auto"/>
                <w:sz w:val="28"/>
                <w:szCs w:val="24"/>
              </w:rPr>
              <w:t>POs, PEOs &amp;amp; PSOs</w:t>
            </w:r>
          </w:p>
        </w:tc>
        <w:tc>
          <w:tcPr>
            <w:tcW w:w="1984" w:type="dxa"/>
          </w:tcPr>
          <w:p w:rsidR="000A4E02" w:rsidRPr="00F73D64" w:rsidRDefault="000A4E02" w:rsidP="00F868C0">
            <w:pPr>
              <w:spacing w:line="360" w:lineRule="auto"/>
              <w:jc w:val="center"/>
              <w:rPr>
                <w:rFonts w:cs="Times New Roman"/>
                <w:color w:val="auto"/>
                <w:sz w:val="28"/>
                <w:szCs w:val="28"/>
              </w:rPr>
            </w:pPr>
            <w:proofErr w:type="spellStart"/>
            <w:r w:rsidRPr="00F73D64">
              <w:rPr>
                <w:rFonts w:cs="Times New Roman"/>
                <w:color w:val="auto"/>
                <w:sz w:val="28"/>
                <w:szCs w:val="28"/>
              </w:rPr>
              <w:t>ii,iii,iv</w:t>
            </w:r>
            <w:proofErr w:type="spellEnd"/>
          </w:p>
        </w:tc>
      </w:tr>
      <w:tr w:rsidR="000A4E02" w:rsidTr="00CE2565">
        <w:tc>
          <w:tcPr>
            <w:tcW w:w="2274" w:type="dxa"/>
            <w:gridSpan w:val="2"/>
          </w:tcPr>
          <w:p w:rsidR="000A4E02" w:rsidRPr="006435A1" w:rsidRDefault="000A4E02" w:rsidP="00B23485">
            <w:pPr>
              <w:spacing w:line="360" w:lineRule="auto"/>
              <w:jc w:val="center"/>
              <w:rPr>
                <w:rFonts w:cs="Times New Roman"/>
                <w:b/>
                <w:color w:val="auto"/>
                <w:szCs w:val="24"/>
              </w:rPr>
            </w:pPr>
          </w:p>
        </w:tc>
        <w:tc>
          <w:tcPr>
            <w:tcW w:w="6374" w:type="dxa"/>
          </w:tcPr>
          <w:p w:rsidR="000A4E02" w:rsidRPr="005409DA" w:rsidRDefault="000A4E02" w:rsidP="00B23485">
            <w:pPr>
              <w:spacing w:line="360" w:lineRule="auto"/>
              <w:jc w:val="both"/>
              <w:rPr>
                <w:rFonts w:cs="Times New Roman"/>
                <w:b/>
                <w:color w:val="auto"/>
                <w:sz w:val="28"/>
                <w:szCs w:val="24"/>
              </w:rPr>
            </w:pPr>
            <w:r w:rsidRPr="005409DA">
              <w:rPr>
                <w:rFonts w:cs="Times New Roman"/>
                <w:b/>
                <w:color w:val="auto"/>
                <w:sz w:val="28"/>
                <w:szCs w:val="24"/>
              </w:rPr>
              <w:t>ABSTRACT</w:t>
            </w:r>
          </w:p>
        </w:tc>
        <w:tc>
          <w:tcPr>
            <w:tcW w:w="1984" w:type="dxa"/>
          </w:tcPr>
          <w:p w:rsidR="000A4E02" w:rsidRPr="00F73D64" w:rsidRDefault="000A4E02" w:rsidP="00F868C0">
            <w:pPr>
              <w:spacing w:line="360" w:lineRule="auto"/>
              <w:jc w:val="center"/>
              <w:rPr>
                <w:rFonts w:cs="Times New Roman"/>
                <w:color w:val="auto"/>
                <w:sz w:val="28"/>
                <w:szCs w:val="28"/>
              </w:rPr>
            </w:pPr>
            <w:r w:rsidRPr="00F73D64">
              <w:rPr>
                <w:rFonts w:cs="Times New Roman"/>
                <w:color w:val="auto"/>
                <w:sz w:val="28"/>
                <w:szCs w:val="28"/>
              </w:rPr>
              <w:t>v</w:t>
            </w:r>
          </w:p>
        </w:tc>
      </w:tr>
      <w:tr w:rsidR="000A4E02" w:rsidTr="00CE2565">
        <w:tc>
          <w:tcPr>
            <w:tcW w:w="2274" w:type="dxa"/>
            <w:gridSpan w:val="2"/>
          </w:tcPr>
          <w:p w:rsidR="000A4E02" w:rsidRPr="006435A1" w:rsidRDefault="000A4E02" w:rsidP="00B23485">
            <w:pPr>
              <w:spacing w:line="360" w:lineRule="auto"/>
              <w:jc w:val="center"/>
              <w:rPr>
                <w:rFonts w:cs="Times New Roman"/>
                <w:b/>
                <w:color w:val="auto"/>
                <w:szCs w:val="24"/>
              </w:rPr>
            </w:pPr>
          </w:p>
        </w:tc>
        <w:tc>
          <w:tcPr>
            <w:tcW w:w="6374" w:type="dxa"/>
          </w:tcPr>
          <w:p w:rsidR="000A4E02" w:rsidRPr="005409DA" w:rsidRDefault="000A4E02" w:rsidP="00B23485">
            <w:pPr>
              <w:spacing w:line="360" w:lineRule="auto"/>
              <w:jc w:val="both"/>
              <w:rPr>
                <w:rFonts w:cs="Times New Roman"/>
                <w:b/>
                <w:color w:val="auto"/>
                <w:sz w:val="28"/>
                <w:szCs w:val="24"/>
              </w:rPr>
            </w:pPr>
            <w:r w:rsidRPr="005409DA">
              <w:rPr>
                <w:rFonts w:cs="Times New Roman"/>
                <w:b/>
                <w:color w:val="auto"/>
                <w:sz w:val="28"/>
                <w:szCs w:val="24"/>
              </w:rPr>
              <w:t>PO ATTAINMENT</w:t>
            </w:r>
          </w:p>
        </w:tc>
        <w:tc>
          <w:tcPr>
            <w:tcW w:w="1984" w:type="dxa"/>
          </w:tcPr>
          <w:p w:rsidR="000A4E02" w:rsidRPr="00F73D64" w:rsidRDefault="000A4E02" w:rsidP="00F868C0">
            <w:pPr>
              <w:spacing w:line="360" w:lineRule="auto"/>
              <w:jc w:val="center"/>
              <w:rPr>
                <w:rFonts w:cs="Times New Roman"/>
                <w:color w:val="auto"/>
                <w:sz w:val="28"/>
                <w:szCs w:val="28"/>
              </w:rPr>
            </w:pPr>
            <w:r w:rsidRPr="00F73D64">
              <w:rPr>
                <w:rFonts w:cs="Times New Roman"/>
                <w:color w:val="auto"/>
                <w:sz w:val="28"/>
                <w:szCs w:val="28"/>
              </w:rPr>
              <w:t>vi</w:t>
            </w:r>
          </w:p>
        </w:tc>
      </w:tr>
      <w:tr w:rsidR="000A4E02" w:rsidTr="00CE2565">
        <w:tc>
          <w:tcPr>
            <w:tcW w:w="2274" w:type="dxa"/>
            <w:gridSpan w:val="2"/>
          </w:tcPr>
          <w:p w:rsidR="000A4E02" w:rsidRPr="006435A1" w:rsidRDefault="000A4E02" w:rsidP="00B23485">
            <w:pPr>
              <w:spacing w:line="360" w:lineRule="auto"/>
              <w:jc w:val="center"/>
              <w:rPr>
                <w:rFonts w:cs="Times New Roman"/>
                <w:b/>
                <w:color w:val="auto"/>
                <w:szCs w:val="24"/>
              </w:rPr>
            </w:pPr>
          </w:p>
        </w:tc>
        <w:tc>
          <w:tcPr>
            <w:tcW w:w="6374" w:type="dxa"/>
          </w:tcPr>
          <w:p w:rsidR="000A4E02" w:rsidRPr="005409DA" w:rsidRDefault="000A4E02" w:rsidP="00B23485">
            <w:pPr>
              <w:spacing w:line="360" w:lineRule="auto"/>
              <w:jc w:val="both"/>
              <w:rPr>
                <w:rFonts w:cs="Times New Roman"/>
                <w:b/>
                <w:color w:val="auto"/>
                <w:sz w:val="28"/>
                <w:szCs w:val="24"/>
              </w:rPr>
            </w:pPr>
            <w:r w:rsidRPr="005409DA">
              <w:rPr>
                <w:rFonts w:cs="Times New Roman"/>
                <w:b/>
                <w:color w:val="auto"/>
                <w:sz w:val="28"/>
                <w:szCs w:val="24"/>
              </w:rPr>
              <w:t>LIST OF FIGURES</w:t>
            </w:r>
          </w:p>
        </w:tc>
        <w:tc>
          <w:tcPr>
            <w:tcW w:w="1984" w:type="dxa"/>
          </w:tcPr>
          <w:p w:rsidR="000A4E02" w:rsidRPr="00F73D64" w:rsidRDefault="000A4E02" w:rsidP="00F868C0">
            <w:pPr>
              <w:spacing w:line="360" w:lineRule="auto"/>
              <w:jc w:val="center"/>
              <w:rPr>
                <w:rFonts w:cs="Times New Roman"/>
                <w:color w:val="auto"/>
                <w:sz w:val="28"/>
                <w:szCs w:val="28"/>
              </w:rPr>
            </w:pPr>
            <w:r w:rsidRPr="00F73D64">
              <w:rPr>
                <w:rFonts w:cs="Times New Roman"/>
                <w:color w:val="auto"/>
                <w:sz w:val="28"/>
                <w:szCs w:val="28"/>
              </w:rPr>
              <w:t>vii</w:t>
            </w:r>
          </w:p>
        </w:tc>
      </w:tr>
      <w:tr w:rsidR="000A4E02" w:rsidTr="00CE2565">
        <w:tc>
          <w:tcPr>
            <w:tcW w:w="2274" w:type="dxa"/>
            <w:gridSpan w:val="2"/>
          </w:tcPr>
          <w:p w:rsidR="000A4E02" w:rsidRPr="006435A1" w:rsidRDefault="000A4E02" w:rsidP="00B23485">
            <w:pPr>
              <w:spacing w:line="360" w:lineRule="auto"/>
              <w:jc w:val="center"/>
              <w:rPr>
                <w:rFonts w:cs="Times New Roman"/>
                <w:b/>
                <w:color w:val="auto"/>
                <w:szCs w:val="24"/>
              </w:rPr>
            </w:pPr>
          </w:p>
        </w:tc>
        <w:tc>
          <w:tcPr>
            <w:tcW w:w="6374" w:type="dxa"/>
          </w:tcPr>
          <w:p w:rsidR="000A4E02" w:rsidRPr="005409DA" w:rsidRDefault="000A4E02" w:rsidP="00B23485">
            <w:pPr>
              <w:spacing w:line="360" w:lineRule="auto"/>
              <w:jc w:val="both"/>
              <w:rPr>
                <w:rFonts w:cs="Times New Roman"/>
                <w:b/>
                <w:color w:val="auto"/>
                <w:sz w:val="28"/>
                <w:szCs w:val="24"/>
              </w:rPr>
            </w:pPr>
            <w:r w:rsidRPr="005409DA">
              <w:rPr>
                <w:rFonts w:cs="Times New Roman"/>
                <w:b/>
                <w:color w:val="auto"/>
                <w:sz w:val="28"/>
                <w:szCs w:val="24"/>
              </w:rPr>
              <w:t>LIST OF ABBREVIATIONS</w:t>
            </w:r>
          </w:p>
        </w:tc>
        <w:tc>
          <w:tcPr>
            <w:tcW w:w="1984" w:type="dxa"/>
          </w:tcPr>
          <w:p w:rsidR="000A4E02" w:rsidRPr="00F73D64" w:rsidRDefault="000A4E02" w:rsidP="00F868C0">
            <w:pPr>
              <w:spacing w:line="360" w:lineRule="auto"/>
              <w:jc w:val="center"/>
              <w:rPr>
                <w:rFonts w:cs="Times New Roman"/>
                <w:color w:val="auto"/>
                <w:sz w:val="28"/>
                <w:szCs w:val="28"/>
              </w:rPr>
            </w:pPr>
            <w:r w:rsidRPr="00F73D64">
              <w:rPr>
                <w:rFonts w:cs="Times New Roman"/>
                <w:color w:val="auto"/>
                <w:sz w:val="28"/>
                <w:szCs w:val="28"/>
              </w:rPr>
              <w:t>viii</w:t>
            </w:r>
          </w:p>
        </w:tc>
      </w:tr>
      <w:tr w:rsidR="000A4E02" w:rsidTr="00CE2565">
        <w:tc>
          <w:tcPr>
            <w:tcW w:w="2274" w:type="dxa"/>
            <w:gridSpan w:val="2"/>
          </w:tcPr>
          <w:p w:rsidR="000A4E02" w:rsidRPr="00F73D64" w:rsidRDefault="00CE2565" w:rsidP="00B23485">
            <w:pPr>
              <w:spacing w:line="360" w:lineRule="auto"/>
              <w:jc w:val="center"/>
              <w:rPr>
                <w:rFonts w:cs="Times New Roman"/>
                <w:b/>
                <w:color w:val="auto"/>
                <w:sz w:val="28"/>
                <w:szCs w:val="28"/>
              </w:rPr>
            </w:pPr>
            <w:r w:rsidRPr="00F73D64">
              <w:rPr>
                <w:rFonts w:cs="Times New Roman"/>
                <w:b/>
                <w:color w:val="auto"/>
                <w:sz w:val="28"/>
                <w:szCs w:val="28"/>
              </w:rPr>
              <w:t>1</w:t>
            </w:r>
          </w:p>
        </w:tc>
        <w:tc>
          <w:tcPr>
            <w:tcW w:w="6374" w:type="dxa"/>
          </w:tcPr>
          <w:p w:rsidR="000A4E02" w:rsidRPr="00B23485" w:rsidRDefault="000A4E02" w:rsidP="00B23485">
            <w:pPr>
              <w:spacing w:line="360" w:lineRule="auto"/>
              <w:jc w:val="both"/>
              <w:rPr>
                <w:rFonts w:cs="Times New Roman"/>
                <w:b/>
                <w:color w:val="auto"/>
                <w:sz w:val="28"/>
                <w:szCs w:val="24"/>
              </w:rPr>
            </w:pPr>
            <w:r w:rsidRPr="00B23485">
              <w:rPr>
                <w:rFonts w:cs="Times New Roman"/>
                <w:b/>
                <w:color w:val="auto"/>
                <w:sz w:val="28"/>
                <w:szCs w:val="24"/>
              </w:rPr>
              <w:t>INTRODUCTION</w:t>
            </w:r>
          </w:p>
        </w:tc>
        <w:tc>
          <w:tcPr>
            <w:tcW w:w="1984" w:type="dxa"/>
          </w:tcPr>
          <w:p w:rsidR="000A4E02" w:rsidRPr="00F73D64" w:rsidRDefault="00F73D64" w:rsidP="00F868C0">
            <w:pPr>
              <w:spacing w:line="360" w:lineRule="auto"/>
              <w:jc w:val="center"/>
              <w:rPr>
                <w:rFonts w:cs="Times New Roman"/>
                <w:color w:val="auto"/>
                <w:sz w:val="28"/>
                <w:szCs w:val="28"/>
              </w:rPr>
            </w:pPr>
            <w:r w:rsidRPr="00F73D64">
              <w:rPr>
                <w:rFonts w:cs="Times New Roman"/>
                <w:color w:val="auto"/>
                <w:sz w:val="28"/>
                <w:szCs w:val="28"/>
              </w:rPr>
              <w:t>1</w:t>
            </w:r>
          </w:p>
        </w:tc>
      </w:tr>
      <w:tr w:rsidR="00EF263E" w:rsidTr="00CE2565">
        <w:tc>
          <w:tcPr>
            <w:tcW w:w="2274" w:type="dxa"/>
            <w:gridSpan w:val="2"/>
          </w:tcPr>
          <w:p w:rsidR="00EF263E" w:rsidRPr="00F73D64" w:rsidRDefault="00EF263E" w:rsidP="006435A1">
            <w:pPr>
              <w:spacing w:line="360" w:lineRule="auto"/>
              <w:jc w:val="center"/>
              <w:rPr>
                <w:b/>
                <w:sz w:val="28"/>
                <w:szCs w:val="28"/>
              </w:rPr>
            </w:pPr>
            <w:r w:rsidRPr="00F73D64">
              <w:rPr>
                <w:b/>
                <w:sz w:val="28"/>
                <w:szCs w:val="28"/>
              </w:rPr>
              <w:t>2</w:t>
            </w:r>
          </w:p>
        </w:tc>
        <w:tc>
          <w:tcPr>
            <w:tcW w:w="6374" w:type="dxa"/>
          </w:tcPr>
          <w:p w:rsidR="00EF263E" w:rsidRPr="005409DA" w:rsidRDefault="00EF263E" w:rsidP="00B23485">
            <w:pPr>
              <w:spacing w:line="360" w:lineRule="auto"/>
              <w:jc w:val="both"/>
              <w:rPr>
                <w:b/>
                <w:sz w:val="28"/>
                <w:szCs w:val="32"/>
              </w:rPr>
            </w:pPr>
            <w:r>
              <w:rPr>
                <w:b/>
                <w:sz w:val="28"/>
                <w:szCs w:val="32"/>
              </w:rPr>
              <w:t>LITERATURE SURVEY</w:t>
            </w:r>
          </w:p>
        </w:tc>
        <w:tc>
          <w:tcPr>
            <w:tcW w:w="1984" w:type="dxa"/>
          </w:tcPr>
          <w:p w:rsidR="00EF263E" w:rsidRPr="00F73D64" w:rsidRDefault="00F868C0" w:rsidP="00F868C0">
            <w:pPr>
              <w:spacing w:line="360" w:lineRule="auto"/>
              <w:jc w:val="center"/>
              <w:rPr>
                <w:sz w:val="28"/>
                <w:szCs w:val="28"/>
              </w:rPr>
            </w:pPr>
            <w:r w:rsidRPr="00F73D64">
              <w:rPr>
                <w:sz w:val="28"/>
                <w:szCs w:val="28"/>
              </w:rPr>
              <w:t>8</w:t>
            </w:r>
          </w:p>
        </w:tc>
      </w:tr>
      <w:tr w:rsidR="00EF263E" w:rsidTr="00CE2565">
        <w:tc>
          <w:tcPr>
            <w:tcW w:w="2274" w:type="dxa"/>
            <w:gridSpan w:val="2"/>
          </w:tcPr>
          <w:p w:rsidR="00EF263E" w:rsidRPr="00F73D64" w:rsidRDefault="00EF263E" w:rsidP="006435A1">
            <w:pPr>
              <w:spacing w:line="360" w:lineRule="auto"/>
              <w:jc w:val="center"/>
              <w:rPr>
                <w:b/>
                <w:sz w:val="28"/>
                <w:szCs w:val="28"/>
              </w:rPr>
            </w:pPr>
            <w:r w:rsidRPr="00F73D64">
              <w:rPr>
                <w:b/>
                <w:sz w:val="28"/>
                <w:szCs w:val="28"/>
              </w:rPr>
              <w:t>3</w:t>
            </w:r>
          </w:p>
        </w:tc>
        <w:tc>
          <w:tcPr>
            <w:tcW w:w="6374" w:type="dxa"/>
          </w:tcPr>
          <w:p w:rsidR="00EF263E" w:rsidRPr="006435A1" w:rsidRDefault="00EF263E" w:rsidP="00B23485">
            <w:pPr>
              <w:spacing w:line="360" w:lineRule="auto"/>
              <w:jc w:val="both"/>
              <w:rPr>
                <w:b/>
                <w:sz w:val="28"/>
                <w:szCs w:val="32"/>
              </w:rPr>
            </w:pPr>
            <w:r w:rsidRPr="006435A1">
              <w:rPr>
                <w:b/>
                <w:sz w:val="28"/>
                <w:szCs w:val="32"/>
              </w:rPr>
              <w:t>SYSTEM ANALYSIS</w:t>
            </w:r>
          </w:p>
        </w:tc>
        <w:tc>
          <w:tcPr>
            <w:tcW w:w="1984" w:type="dxa"/>
          </w:tcPr>
          <w:p w:rsidR="00EF263E" w:rsidRPr="00F73D64" w:rsidRDefault="00F868C0" w:rsidP="00F868C0">
            <w:pPr>
              <w:spacing w:line="360" w:lineRule="auto"/>
              <w:jc w:val="center"/>
              <w:rPr>
                <w:sz w:val="28"/>
                <w:szCs w:val="28"/>
              </w:rPr>
            </w:pPr>
            <w:r w:rsidRPr="00F73D64">
              <w:rPr>
                <w:sz w:val="28"/>
                <w:szCs w:val="28"/>
              </w:rPr>
              <w:t>13</w:t>
            </w:r>
          </w:p>
        </w:tc>
      </w:tr>
      <w:tr w:rsidR="00EF263E" w:rsidTr="00CE2565">
        <w:tc>
          <w:tcPr>
            <w:tcW w:w="2274" w:type="dxa"/>
            <w:gridSpan w:val="2"/>
          </w:tcPr>
          <w:p w:rsidR="00EF263E" w:rsidRPr="00F73D64" w:rsidRDefault="00EF263E" w:rsidP="006435A1">
            <w:pPr>
              <w:spacing w:line="360" w:lineRule="auto"/>
              <w:jc w:val="center"/>
              <w:rPr>
                <w:sz w:val="28"/>
                <w:szCs w:val="28"/>
              </w:rPr>
            </w:pPr>
            <w:r w:rsidRPr="00F73D64">
              <w:rPr>
                <w:sz w:val="28"/>
                <w:szCs w:val="28"/>
              </w:rPr>
              <w:t>3.1</w:t>
            </w:r>
          </w:p>
        </w:tc>
        <w:tc>
          <w:tcPr>
            <w:tcW w:w="6374" w:type="dxa"/>
          </w:tcPr>
          <w:p w:rsidR="00EF263E" w:rsidRPr="005409DA" w:rsidRDefault="00EF263E" w:rsidP="00B23485">
            <w:pPr>
              <w:spacing w:line="360" w:lineRule="auto"/>
              <w:jc w:val="both"/>
              <w:rPr>
                <w:sz w:val="28"/>
                <w:szCs w:val="32"/>
              </w:rPr>
            </w:pPr>
            <w:r>
              <w:rPr>
                <w:sz w:val="28"/>
                <w:szCs w:val="32"/>
              </w:rPr>
              <w:t>EXISTING SYSTEM</w:t>
            </w:r>
          </w:p>
        </w:tc>
        <w:tc>
          <w:tcPr>
            <w:tcW w:w="1984" w:type="dxa"/>
          </w:tcPr>
          <w:p w:rsidR="00EF263E" w:rsidRPr="00F73D64" w:rsidRDefault="00F868C0" w:rsidP="00F868C0">
            <w:pPr>
              <w:spacing w:line="360" w:lineRule="auto"/>
              <w:jc w:val="center"/>
              <w:rPr>
                <w:sz w:val="28"/>
                <w:szCs w:val="28"/>
              </w:rPr>
            </w:pPr>
            <w:r w:rsidRPr="00F73D64">
              <w:rPr>
                <w:sz w:val="28"/>
                <w:szCs w:val="28"/>
              </w:rPr>
              <w:t>13</w:t>
            </w:r>
          </w:p>
        </w:tc>
      </w:tr>
      <w:tr w:rsidR="00EF263E" w:rsidTr="00CE2565">
        <w:tc>
          <w:tcPr>
            <w:tcW w:w="2274" w:type="dxa"/>
            <w:gridSpan w:val="2"/>
          </w:tcPr>
          <w:p w:rsidR="00EF263E" w:rsidRPr="00F73D64" w:rsidRDefault="00EF263E" w:rsidP="006435A1">
            <w:pPr>
              <w:spacing w:line="360" w:lineRule="auto"/>
              <w:jc w:val="center"/>
              <w:rPr>
                <w:sz w:val="28"/>
                <w:szCs w:val="28"/>
              </w:rPr>
            </w:pPr>
            <w:r w:rsidRPr="00F73D64">
              <w:rPr>
                <w:sz w:val="28"/>
                <w:szCs w:val="28"/>
              </w:rPr>
              <w:t>3.2</w:t>
            </w:r>
          </w:p>
        </w:tc>
        <w:tc>
          <w:tcPr>
            <w:tcW w:w="6374" w:type="dxa"/>
          </w:tcPr>
          <w:p w:rsidR="00EF263E" w:rsidRPr="005409DA" w:rsidRDefault="00EF263E" w:rsidP="00B23485">
            <w:pPr>
              <w:spacing w:line="360" w:lineRule="auto"/>
              <w:jc w:val="both"/>
              <w:rPr>
                <w:sz w:val="28"/>
                <w:szCs w:val="32"/>
              </w:rPr>
            </w:pPr>
            <w:r>
              <w:rPr>
                <w:sz w:val="28"/>
                <w:szCs w:val="32"/>
              </w:rPr>
              <w:t>DISADVANTAGES</w:t>
            </w:r>
          </w:p>
        </w:tc>
        <w:tc>
          <w:tcPr>
            <w:tcW w:w="1984" w:type="dxa"/>
          </w:tcPr>
          <w:p w:rsidR="00EF263E" w:rsidRPr="00F73D64" w:rsidRDefault="00F868C0" w:rsidP="00F868C0">
            <w:pPr>
              <w:spacing w:line="360" w:lineRule="auto"/>
              <w:jc w:val="center"/>
              <w:rPr>
                <w:sz w:val="28"/>
                <w:szCs w:val="28"/>
              </w:rPr>
            </w:pPr>
            <w:r w:rsidRPr="00F73D64">
              <w:rPr>
                <w:sz w:val="28"/>
                <w:szCs w:val="28"/>
              </w:rPr>
              <w:t>13</w:t>
            </w:r>
          </w:p>
        </w:tc>
      </w:tr>
      <w:tr w:rsidR="00EF263E" w:rsidTr="00CE2565">
        <w:tc>
          <w:tcPr>
            <w:tcW w:w="2274" w:type="dxa"/>
            <w:gridSpan w:val="2"/>
          </w:tcPr>
          <w:p w:rsidR="00EF263E" w:rsidRPr="00F73D64" w:rsidRDefault="00EF263E" w:rsidP="006435A1">
            <w:pPr>
              <w:spacing w:line="360" w:lineRule="auto"/>
              <w:jc w:val="center"/>
              <w:rPr>
                <w:sz w:val="28"/>
                <w:szCs w:val="28"/>
              </w:rPr>
            </w:pPr>
            <w:r w:rsidRPr="00F73D64">
              <w:rPr>
                <w:sz w:val="28"/>
                <w:szCs w:val="28"/>
              </w:rPr>
              <w:t>3.3</w:t>
            </w:r>
          </w:p>
        </w:tc>
        <w:tc>
          <w:tcPr>
            <w:tcW w:w="6374" w:type="dxa"/>
          </w:tcPr>
          <w:p w:rsidR="00EF263E" w:rsidRPr="005409DA" w:rsidRDefault="00EF263E" w:rsidP="00B23485">
            <w:pPr>
              <w:spacing w:line="360" w:lineRule="auto"/>
              <w:jc w:val="both"/>
              <w:rPr>
                <w:sz w:val="28"/>
                <w:szCs w:val="32"/>
              </w:rPr>
            </w:pPr>
            <w:r>
              <w:rPr>
                <w:sz w:val="28"/>
                <w:szCs w:val="32"/>
              </w:rPr>
              <w:t>PROPOSED SYSTEM</w:t>
            </w:r>
          </w:p>
        </w:tc>
        <w:tc>
          <w:tcPr>
            <w:tcW w:w="1984" w:type="dxa"/>
          </w:tcPr>
          <w:p w:rsidR="00EF263E" w:rsidRPr="00F73D64" w:rsidRDefault="00F868C0" w:rsidP="00F868C0">
            <w:pPr>
              <w:spacing w:line="360" w:lineRule="auto"/>
              <w:jc w:val="center"/>
              <w:rPr>
                <w:sz w:val="28"/>
                <w:szCs w:val="28"/>
              </w:rPr>
            </w:pPr>
            <w:r w:rsidRPr="00F73D64">
              <w:rPr>
                <w:sz w:val="28"/>
                <w:szCs w:val="28"/>
              </w:rPr>
              <w:t>14</w:t>
            </w:r>
          </w:p>
        </w:tc>
      </w:tr>
      <w:tr w:rsidR="00EF263E" w:rsidTr="00CE2565">
        <w:tc>
          <w:tcPr>
            <w:tcW w:w="2274" w:type="dxa"/>
            <w:gridSpan w:val="2"/>
          </w:tcPr>
          <w:p w:rsidR="00EF263E" w:rsidRPr="00F73D64" w:rsidRDefault="00EF263E" w:rsidP="006435A1">
            <w:pPr>
              <w:spacing w:line="360" w:lineRule="auto"/>
              <w:jc w:val="center"/>
              <w:rPr>
                <w:sz w:val="28"/>
                <w:szCs w:val="28"/>
              </w:rPr>
            </w:pPr>
            <w:r w:rsidRPr="00F73D64">
              <w:rPr>
                <w:sz w:val="28"/>
                <w:szCs w:val="28"/>
              </w:rPr>
              <w:t>3.4</w:t>
            </w:r>
          </w:p>
        </w:tc>
        <w:tc>
          <w:tcPr>
            <w:tcW w:w="6374" w:type="dxa"/>
          </w:tcPr>
          <w:p w:rsidR="00EF263E" w:rsidRPr="005409DA" w:rsidRDefault="00EF263E" w:rsidP="00B23485">
            <w:pPr>
              <w:spacing w:line="360" w:lineRule="auto"/>
              <w:jc w:val="both"/>
              <w:rPr>
                <w:sz w:val="28"/>
                <w:szCs w:val="32"/>
              </w:rPr>
            </w:pPr>
            <w:r>
              <w:rPr>
                <w:sz w:val="28"/>
                <w:szCs w:val="32"/>
              </w:rPr>
              <w:t>ADVANTAGES</w:t>
            </w:r>
          </w:p>
        </w:tc>
        <w:tc>
          <w:tcPr>
            <w:tcW w:w="1984" w:type="dxa"/>
          </w:tcPr>
          <w:p w:rsidR="00EF263E" w:rsidRPr="00F73D64" w:rsidRDefault="00F868C0" w:rsidP="00F868C0">
            <w:pPr>
              <w:spacing w:line="360" w:lineRule="auto"/>
              <w:jc w:val="center"/>
              <w:rPr>
                <w:sz w:val="28"/>
                <w:szCs w:val="28"/>
              </w:rPr>
            </w:pPr>
            <w:r w:rsidRPr="00F73D64">
              <w:rPr>
                <w:sz w:val="28"/>
                <w:szCs w:val="28"/>
              </w:rPr>
              <w:t>14</w:t>
            </w:r>
          </w:p>
        </w:tc>
      </w:tr>
      <w:tr w:rsidR="00EF263E" w:rsidTr="00CE2565">
        <w:tc>
          <w:tcPr>
            <w:tcW w:w="2274" w:type="dxa"/>
            <w:gridSpan w:val="2"/>
          </w:tcPr>
          <w:p w:rsidR="00EF263E" w:rsidRPr="00F73D64" w:rsidRDefault="00EF263E" w:rsidP="006435A1">
            <w:pPr>
              <w:spacing w:line="360" w:lineRule="auto"/>
              <w:jc w:val="center"/>
              <w:rPr>
                <w:sz w:val="28"/>
                <w:szCs w:val="28"/>
              </w:rPr>
            </w:pPr>
            <w:r w:rsidRPr="00F73D64">
              <w:rPr>
                <w:sz w:val="28"/>
                <w:szCs w:val="28"/>
              </w:rPr>
              <w:t>3.5</w:t>
            </w:r>
          </w:p>
        </w:tc>
        <w:tc>
          <w:tcPr>
            <w:tcW w:w="6374" w:type="dxa"/>
          </w:tcPr>
          <w:p w:rsidR="00EF263E" w:rsidRPr="005409DA" w:rsidRDefault="00EF263E" w:rsidP="00B23485">
            <w:pPr>
              <w:spacing w:line="360" w:lineRule="auto"/>
              <w:jc w:val="both"/>
              <w:rPr>
                <w:sz w:val="28"/>
                <w:szCs w:val="32"/>
              </w:rPr>
            </w:pPr>
            <w:r>
              <w:rPr>
                <w:sz w:val="28"/>
                <w:szCs w:val="32"/>
              </w:rPr>
              <w:t>SYSTEM ARCHITECTURE</w:t>
            </w:r>
          </w:p>
        </w:tc>
        <w:tc>
          <w:tcPr>
            <w:tcW w:w="1984" w:type="dxa"/>
          </w:tcPr>
          <w:p w:rsidR="00EF263E" w:rsidRPr="00F73D64" w:rsidRDefault="00F868C0" w:rsidP="00F868C0">
            <w:pPr>
              <w:spacing w:line="360" w:lineRule="auto"/>
              <w:jc w:val="center"/>
              <w:rPr>
                <w:sz w:val="28"/>
                <w:szCs w:val="28"/>
              </w:rPr>
            </w:pPr>
            <w:r w:rsidRPr="00F73D64">
              <w:rPr>
                <w:sz w:val="28"/>
                <w:szCs w:val="28"/>
              </w:rPr>
              <w:t>14</w:t>
            </w:r>
          </w:p>
        </w:tc>
      </w:tr>
      <w:tr w:rsidR="00EF263E" w:rsidTr="00CE2565">
        <w:tc>
          <w:tcPr>
            <w:tcW w:w="2274" w:type="dxa"/>
            <w:gridSpan w:val="2"/>
          </w:tcPr>
          <w:p w:rsidR="00EF263E" w:rsidRPr="00F73D64" w:rsidRDefault="00EF263E" w:rsidP="006435A1">
            <w:pPr>
              <w:spacing w:line="360" w:lineRule="auto"/>
              <w:jc w:val="center"/>
              <w:rPr>
                <w:b/>
                <w:sz w:val="28"/>
                <w:szCs w:val="28"/>
              </w:rPr>
            </w:pPr>
            <w:r w:rsidRPr="00F73D64">
              <w:rPr>
                <w:b/>
                <w:sz w:val="28"/>
                <w:szCs w:val="28"/>
              </w:rPr>
              <w:t>4</w:t>
            </w:r>
          </w:p>
        </w:tc>
        <w:tc>
          <w:tcPr>
            <w:tcW w:w="6374" w:type="dxa"/>
          </w:tcPr>
          <w:p w:rsidR="00EF263E" w:rsidRPr="006435A1" w:rsidRDefault="00EF263E" w:rsidP="00B23485">
            <w:pPr>
              <w:spacing w:line="360" w:lineRule="auto"/>
              <w:jc w:val="both"/>
              <w:rPr>
                <w:b/>
                <w:sz w:val="28"/>
                <w:szCs w:val="32"/>
              </w:rPr>
            </w:pPr>
            <w:r w:rsidRPr="006435A1">
              <w:rPr>
                <w:b/>
                <w:sz w:val="28"/>
                <w:szCs w:val="32"/>
              </w:rPr>
              <w:t>MODULE IMPLEMENTATION</w:t>
            </w:r>
          </w:p>
        </w:tc>
        <w:tc>
          <w:tcPr>
            <w:tcW w:w="1984" w:type="dxa"/>
          </w:tcPr>
          <w:p w:rsidR="00EF263E" w:rsidRPr="00F868C0" w:rsidRDefault="00F868C0" w:rsidP="00F868C0">
            <w:pPr>
              <w:spacing w:line="360" w:lineRule="auto"/>
              <w:jc w:val="center"/>
              <w:rPr>
                <w:sz w:val="32"/>
                <w:szCs w:val="32"/>
              </w:rPr>
            </w:pPr>
            <w:r w:rsidRPr="00F73D64">
              <w:rPr>
                <w:sz w:val="28"/>
                <w:szCs w:val="32"/>
              </w:rPr>
              <w:t>17</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4.1</w:t>
            </w:r>
          </w:p>
        </w:tc>
        <w:tc>
          <w:tcPr>
            <w:tcW w:w="6374" w:type="dxa"/>
          </w:tcPr>
          <w:p w:rsidR="00EF263E" w:rsidRPr="005409DA" w:rsidRDefault="00EF263E" w:rsidP="00B23485">
            <w:pPr>
              <w:spacing w:line="360" w:lineRule="auto"/>
              <w:jc w:val="both"/>
              <w:rPr>
                <w:sz w:val="28"/>
                <w:szCs w:val="32"/>
              </w:rPr>
            </w:pPr>
            <w:r>
              <w:rPr>
                <w:sz w:val="28"/>
                <w:szCs w:val="32"/>
              </w:rPr>
              <w:t>MODULE LIST</w:t>
            </w:r>
          </w:p>
        </w:tc>
        <w:tc>
          <w:tcPr>
            <w:tcW w:w="1984" w:type="dxa"/>
          </w:tcPr>
          <w:p w:rsidR="00EF263E" w:rsidRPr="00F73D64" w:rsidRDefault="00F868C0" w:rsidP="00F868C0">
            <w:pPr>
              <w:spacing w:line="360" w:lineRule="auto"/>
              <w:jc w:val="center"/>
              <w:rPr>
                <w:sz w:val="28"/>
                <w:szCs w:val="32"/>
              </w:rPr>
            </w:pPr>
            <w:r w:rsidRPr="00F73D64">
              <w:rPr>
                <w:sz w:val="28"/>
                <w:szCs w:val="32"/>
              </w:rPr>
              <w:t>17</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4.2</w:t>
            </w:r>
          </w:p>
        </w:tc>
        <w:tc>
          <w:tcPr>
            <w:tcW w:w="6374" w:type="dxa"/>
          </w:tcPr>
          <w:p w:rsidR="00EF263E" w:rsidRPr="005409DA" w:rsidRDefault="00EF263E" w:rsidP="00B23485">
            <w:pPr>
              <w:spacing w:line="360" w:lineRule="auto"/>
              <w:jc w:val="both"/>
              <w:rPr>
                <w:sz w:val="28"/>
                <w:szCs w:val="32"/>
              </w:rPr>
            </w:pPr>
            <w:r>
              <w:rPr>
                <w:sz w:val="28"/>
                <w:szCs w:val="32"/>
              </w:rPr>
              <w:t>IMPLEMENTATION</w:t>
            </w:r>
          </w:p>
        </w:tc>
        <w:tc>
          <w:tcPr>
            <w:tcW w:w="1984" w:type="dxa"/>
          </w:tcPr>
          <w:p w:rsidR="00EF263E" w:rsidRPr="00F73D64" w:rsidRDefault="00F868C0" w:rsidP="00F868C0">
            <w:pPr>
              <w:spacing w:line="360" w:lineRule="auto"/>
              <w:jc w:val="center"/>
              <w:rPr>
                <w:sz w:val="28"/>
                <w:szCs w:val="32"/>
              </w:rPr>
            </w:pPr>
            <w:r w:rsidRPr="00F73D64">
              <w:rPr>
                <w:sz w:val="28"/>
                <w:szCs w:val="32"/>
              </w:rPr>
              <w:t>17</w:t>
            </w:r>
          </w:p>
        </w:tc>
      </w:tr>
      <w:tr w:rsidR="00EF263E" w:rsidTr="00CE2565">
        <w:tc>
          <w:tcPr>
            <w:tcW w:w="2274" w:type="dxa"/>
            <w:gridSpan w:val="2"/>
          </w:tcPr>
          <w:p w:rsidR="00EF263E" w:rsidRPr="00F73D64" w:rsidRDefault="00CC5D7E" w:rsidP="00CC5D7E">
            <w:pPr>
              <w:tabs>
                <w:tab w:val="left" w:pos="480"/>
                <w:tab w:val="center" w:pos="726"/>
              </w:tabs>
              <w:spacing w:line="360" w:lineRule="auto"/>
              <w:rPr>
                <w:b/>
                <w:sz w:val="28"/>
                <w:szCs w:val="32"/>
              </w:rPr>
            </w:pPr>
            <w:r w:rsidRPr="00F73D64">
              <w:rPr>
                <w:sz w:val="28"/>
                <w:szCs w:val="32"/>
              </w:rPr>
              <w:tab/>
            </w:r>
            <w:r w:rsidR="00D4139A" w:rsidRPr="00F73D64">
              <w:rPr>
                <w:sz w:val="28"/>
                <w:szCs w:val="32"/>
              </w:rPr>
              <w:t xml:space="preserve">   </w:t>
            </w:r>
            <w:r w:rsidRPr="00F73D64">
              <w:rPr>
                <w:b/>
                <w:sz w:val="28"/>
                <w:szCs w:val="32"/>
              </w:rPr>
              <w:tab/>
            </w:r>
            <w:r w:rsidR="00D4139A" w:rsidRPr="00F73D64">
              <w:rPr>
                <w:b/>
                <w:sz w:val="28"/>
                <w:szCs w:val="32"/>
              </w:rPr>
              <w:t xml:space="preserve">  </w:t>
            </w:r>
            <w:r w:rsidR="00EF263E" w:rsidRPr="00F73D64">
              <w:rPr>
                <w:b/>
                <w:sz w:val="28"/>
                <w:szCs w:val="32"/>
              </w:rPr>
              <w:t>5</w:t>
            </w:r>
          </w:p>
        </w:tc>
        <w:tc>
          <w:tcPr>
            <w:tcW w:w="6374" w:type="dxa"/>
          </w:tcPr>
          <w:p w:rsidR="00EF263E" w:rsidRPr="006435A1" w:rsidRDefault="00EF263E" w:rsidP="00B23485">
            <w:pPr>
              <w:spacing w:line="360" w:lineRule="auto"/>
              <w:jc w:val="both"/>
              <w:rPr>
                <w:b/>
                <w:sz w:val="28"/>
                <w:szCs w:val="32"/>
              </w:rPr>
            </w:pPr>
            <w:r w:rsidRPr="006435A1">
              <w:rPr>
                <w:b/>
                <w:sz w:val="28"/>
                <w:szCs w:val="32"/>
              </w:rPr>
              <w:t>SYSTEM SPECIFICATION</w:t>
            </w:r>
          </w:p>
        </w:tc>
        <w:tc>
          <w:tcPr>
            <w:tcW w:w="1984" w:type="dxa"/>
          </w:tcPr>
          <w:p w:rsidR="00EF263E" w:rsidRPr="00F73D64" w:rsidRDefault="00F868C0" w:rsidP="00F868C0">
            <w:pPr>
              <w:spacing w:line="360" w:lineRule="auto"/>
              <w:jc w:val="center"/>
              <w:rPr>
                <w:sz w:val="28"/>
                <w:szCs w:val="32"/>
              </w:rPr>
            </w:pPr>
            <w:r w:rsidRPr="00F73D64">
              <w:rPr>
                <w:sz w:val="28"/>
                <w:szCs w:val="32"/>
              </w:rPr>
              <w:t>19</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5.1</w:t>
            </w:r>
          </w:p>
        </w:tc>
        <w:tc>
          <w:tcPr>
            <w:tcW w:w="6374" w:type="dxa"/>
          </w:tcPr>
          <w:p w:rsidR="00EF263E" w:rsidRPr="005409DA" w:rsidRDefault="00EF263E" w:rsidP="00B23485">
            <w:pPr>
              <w:spacing w:line="360" w:lineRule="auto"/>
              <w:jc w:val="both"/>
              <w:rPr>
                <w:sz w:val="28"/>
                <w:szCs w:val="32"/>
              </w:rPr>
            </w:pPr>
            <w:r>
              <w:rPr>
                <w:sz w:val="28"/>
                <w:szCs w:val="32"/>
              </w:rPr>
              <w:t>HARDWARE SYSTEM CONFIGURATION</w:t>
            </w:r>
          </w:p>
        </w:tc>
        <w:tc>
          <w:tcPr>
            <w:tcW w:w="1984" w:type="dxa"/>
          </w:tcPr>
          <w:p w:rsidR="00EF263E" w:rsidRPr="00F73D64" w:rsidRDefault="00F868C0" w:rsidP="00F868C0">
            <w:pPr>
              <w:spacing w:line="360" w:lineRule="auto"/>
              <w:jc w:val="center"/>
              <w:rPr>
                <w:sz w:val="28"/>
                <w:szCs w:val="32"/>
              </w:rPr>
            </w:pPr>
            <w:r w:rsidRPr="00F73D64">
              <w:rPr>
                <w:sz w:val="28"/>
                <w:szCs w:val="32"/>
              </w:rPr>
              <w:t>19</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5.2</w:t>
            </w:r>
          </w:p>
        </w:tc>
        <w:tc>
          <w:tcPr>
            <w:tcW w:w="6374" w:type="dxa"/>
          </w:tcPr>
          <w:p w:rsidR="00EF263E" w:rsidRPr="005409DA" w:rsidRDefault="00EF263E" w:rsidP="00B23485">
            <w:pPr>
              <w:spacing w:line="360" w:lineRule="auto"/>
              <w:jc w:val="both"/>
              <w:rPr>
                <w:sz w:val="28"/>
                <w:szCs w:val="32"/>
              </w:rPr>
            </w:pPr>
            <w:r>
              <w:rPr>
                <w:sz w:val="28"/>
                <w:szCs w:val="32"/>
              </w:rPr>
              <w:t>SOFTWARE SYSTEM CONFIGURATION</w:t>
            </w:r>
          </w:p>
        </w:tc>
        <w:tc>
          <w:tcPr>
            <w:tcW w:w="1984" w:type="dxa"/>
          </w:tcPr>
          <w:p w:rsidR="00EF263E" w:rsidRPr="00F73D64" w:rsidRDefault="00F868C0" w:rsidP="00F868C0">
            <w:pPr>
              <w:spacing w:line="360" w:lineRule="auto"/>
              <w:jc w:val="center"/>
              <w:rPr>
                <w:sz w:val="28"/>
                <w:szCs w:val="32"/>
              </w:rPr>
            </w:pPr>
            <w:r w:rsidRPr="00F73D64">
              <w:rPr>
                <w:sz w:val="28"/>
                <w:szCs w:val="32"/>
              </w:rPr>
              <w:t>19</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5.3</w:t>
            </w:r>
          </w:p>
        </w:tc>
        <w:tc>
          <w:tcPr>
            <w:tcW w:w="6374" w:type="dxa"/>
          </w:tcPr>
          <w:p w:rsidR="00EF263E" w:rsidRPr="005409DA" w:rsidRDefault="00EF263E" w:rsidP="00B23485">
            <w:pPr>
              <w:spacing w:line="360" w:lineRule="auto"/>
              <w:jc w:val="both"/>
              <w:rPr>
                <w:sz w:val="28"/>
                <w:szCs w:val="32"/>
              </w:rPr>
            </w:pPr>
            <w:r>
              <w:rPr>
                <w:sz w:val="28"/>
                <w:szCs w:val="32"/>
              </w:rPr>
              <w:t>SOFTWARE ENVIRONMENT</w:t>
            </w:r>
          </w:p>
        </w:tc>
        <w:tc>
          <w:tcPr>
            <w:tcW w:w="1984" w:type="dxa"/>
          </w:tcPr>
          <w:p w:rsidR="00EF263E" w:rsidRPr="00F73D64" w:rsidRDefault="00F868C0" w:rsidP="00F868C0">
            <w:pPr>
              <w:spacing w:line="360" w:lineRule="auto"/>
              <w:jc w:val="center"/>
              <w:rPr>
                <w:sz w:val="28"/>
                <w:szCs w:val="32"/>
              </w:rPr>
            </w:pPr>
            <w:r w:rsidRPr="00F73D64">
              <w:rPr>
                <w:sz w:val="28"/>
                <w:szCs w:val="32"/>
              </w:rPr>
              <w:t>19</w:t>
            </w:r>
          </w:p>
        </w:tc>
      </w:tr>
      <w:tr w:rsidR="00EF263E" w:rsidTr="00CE2565">
        <w:tc>
          <w:tcPr>
            <w:tcW w:w="2274" w:type="dxa"/>
            <w:gridSpan w:val="2"/>
          </w:tcPr>
          <w:p w:rsidR="00EF263E" w:rsidRPr="00F73D64" w:rsidRDefault="00EF263E" w:rsidP="006435A1">
            <w:pPr>
              <w:spacing w:line="360" w:lineRule="auto"/>
              <w:jc w:val="center"/>
              <w:rPr>
                <w:b/>
                <w:sz w:val="28"/>
                <w:szCs w:val="32"/>
              </w:rPr>
            </w:pPr>
            <w:r w:rsidRPr="00F73D64">
              <w:rPr>
                <w:b/>
                <w:sz w:val="28"/>
                <w:szCs w:val="32"/>
              </w:rPr>
              <w:t>6</w:t>
            </w:r>
          </w:p>
        </w:tc>
        <w:tc>
          <w:tcPr>
            <w:tcW w:w="6374" w:type="dxa"/>
          </w:tcPr>
          <w:p w:rsidR="00EF263E" w:rsidRPr="00CC5D7E" w:rsidRDefault="00EF263E" w:rsidP="00B23485">
            <w:pPr>
              <w:spacing w:line="360" w:lineRule="auto"/>
              <w:jc w:val="both"/>
              <w:rPr>
                <w:b/>
                <w:sz w:val="28"/>
                <w:szCs w:val="32"/>
              </w:rPr>
            </w:pPr>
            <w:r w:rsidRPr="00CC5D7E">
              <w:rPr>
                <w:b/>
                <w:sz w:val="28"/>
                <w:szCs w:val="32"/>
              </w:rPr>
              <w:t>SYSTEM DESIGN</w:t>
            </w:r>
          </w:p>
        </w:tc>
        <w:tc>
          <w:tcPr>
            <w:tcW w:w="1984" w:type="dxa"/>
          </w:tcPr>
          <w:p w:rsidR="00EF263E" w:rsidRPr="00F73D64" w:rsidRDefault="00F868C0" w:rsidP="00F868C0">
            <w:pPr>
              <w:spacing w:line="360" w:lineRule="auto"/>
              <w:jc w:val="center"/>
              <w:rPr>
                <w:sz w:val="28"/>
                <w:szCs w:val="32"/>
              </w:rPr>
            </w:pPr>
            <w:r w:rsidRPr="00F73D64">
              <w:rPr>
                <w:sz w:val="28"/>
                <w:szCs w:val="32"/>
              </w:rPr>
              <w:t>26</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6.1</w:t>
            </w:r>
          </w:p>
        </w:tc>
        <w:tc>
          <w:tcPr>
            <w:tcW w:w="6374" w:type="dxa"/>
          </w:tcPr>
          <w:p w:rsidR="00EF263E" w:rsidRPr="005409DA" w:rsidRDefault="00EF263E" w:rsidP="00B23485">
            <w:pPr>
              <w:spacing w:line="360" w:lineRule="auto"/>
              <w:jc w:val="both"/>
              <w:rPr>
                <w:sz w:val="28"/>
                <w:szCs w:val="32"/>
              </w:rPr>
            </w:pPr>
            <w:r>
              <w:rPr>
                <w:sz w:val="28"/>
                <w:szCs w:val="32"/>
              </w:rPr>
              <w:t>UML DIAGRAM</w:t>
            </w:r>
          </w:p>
        </w:tc>
        <w:tc>
          <w:tcPr>
            <w:tcW w:w="1984" w:type="dxa"/>
          </w:tcPr>
          <w:p w:rsidR="00EF263E" w:rsidRPr="00F73D64" w:rsidRDefault="00F868C0" w:rsidP="00F868C0">
            <w:pPr>
              <w:spacing w:line="360" w:lineRule="auto"/>
              <w:jc w:val="center"/>
              <w:rPr>
                <w:sz w:val="28"/>
                <w:szCs w:val="32"/>
              </w:rPr>
            </w:pPr>
            <w:r w:rsidRPr="00F73D64">
              <w:rPr>
                <w:sz w:val="28"/>
                <w:szCs w:val="32"/>
              </w:rPr>
              <w:t>26</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6.2</w:t>
            </w:r>
          </w:p>
        </w:tc>
        <w:tc>
          <w:tcPr>
            <w:tcW w:w="6374" w:type="dxa"/>
          </w:tcPr>
          <w:p w:rsidR="00EF263E" w:rsidRPr="005409DA" w:rsidRDefault="00EF263E" w:rsidP="00B23485">
            <w:pPr>
              <w:spacing w:line="360" w:lineRule="auto"/>
              <w:jc w:val="both"/>
              <w:rPr>
                <w:sz w:val="28"/>
                <w:szCs w:val="32"/>
              </w:rPr>
            </w:pPr>
            <w:r>
              <w:rPr>
                <w:sz w:val="28"/>
                <w:szCs w:val="32"/>
              </w:rPr>
              <w:t>USECASE DIAGRAM</w:t>
            </w:r>
          </w:p>
        </w:tc>
        <w:tc>
          <w:tcPr>
            <w:tcW w:w="1984" w:type="dxa"/>
          </w:tcPr>
          <w:p w:rsidR="00EF263E" w:rsidRPr="00F73D64" w:rsidRDefault="00F868C0" w:rsidP="00F868C0">
            <w:pPr>
              <w:spacing w:line="360" w:lineRule="auto"/>
              <w:jc w:val="center"/>
              <w:rPr>
                <w:sz w:val="28"/>
                <w:szCs w:val="32"/>
              </w:rPr>
            </w:pPr>
            <w:r w:rsidRPr="00F73D64">
              <w:rPr>
                <w:sz w:val="28"/>
                <w:szCs w:val="32"/>
              </w:rPr>
              <w:t>26</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lastRenderedPageBreak/>
              <w:t>6.3</w:t>
            </w:r>
          </w:p>
        </w:tc>
        <w:tc>
          <w:tcPr>
            <w:tcW w:w="6374" w:type="dxa"/>
          </w:tcPr>
          <w:p w:rsidR="00EF263E" w:rsidRPr="005409DA" w:rsidRDefault="00EF263E" w:rsidP="00B23485">
            <w:pPr>
              <w:spacing w:line="360" w:lineRule="auto"/>
              <w:jc w:val="both"/>
              <w:rPr>
                <w:sz w:val="28"/>
                <w:szCs w:val="32"/>
              </w:rPr>
            </w:pPr>
            <w:r>
              <w:rPr>
                <w:sz w:val="28"/>
                <w:szCs w:val="32"/>
              </w:rPr>
              <w:t>CLASS DIAGRAM</w:t>
            </w:r>
          </w:p>
        </w:tc>
        <w:tc>
          <w:tcPr>
            <w:tcW w:w="1984" w:type="dxa"/>
          </w:tcPr>
          <w:p w:rsidR="00EF263E" w:rsidRPr="00F73D64" w:rsidRDefault="00F868C0" w:rsidP="00F868C0">
            <w:pPr>
              <w:spacing w:line="360" w:lineRule="auto"/>
              <w:jc w:val="center"/>
              <w:rPr>
                <w:sz w:val="28"/>
                <w:szCs w:val="32"/>
              </w:rPr>
            </w:pPr>
            <w:r w:rsidRPr="00F73D64">
              <w:rPr>
                <w:sz w:val="28"/>
                <w:szCs w:val="32"/>
              </w:rPr>
              <w:t>27</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6.4</w:t>
            </w:r>
          </w:p>
        </w:tc>
        <w:tc>
          <w:tcPr>
            <w:tcW w:w="6374" w:type="dxa"/>
          </w:tcPr>
          <w:p w:rsidR="00EF263E" w:rsidRPr="005409DA" w:rsidRDefault="00EF263E" w:rsidP="00B23485">
            <w:pPr>
              <w:spacing w:line="360" w:lineRule="auto"/>
              <w:jc w:val="both"/>
              <w:rPr>
                <w:sz w:val="28"/>
                <w:szCs w:val="32"/>
              </w:rPr>
            </w:pPr>
            <w:r>
              <w:rPr>
                <w:sz w:val="28"/>
                <w:szCs w:val="32"/>
              </w:rPr>
              <w:t>SEQUENCE DIAGRAM</w:t>
            </w:r>
          </w:p>
        </w:tc>
        <w:tc>
          <w:tcPr>
            <w:tcW w:w="1984" w:type="dxa"/>
          </w:tcPr>
          <w:p w:rsidR="00EF263E" w:rsidRPr="00F73D64" w:rsidRDefault="00F868C0" w:rsidP="00F868C0">
            <w:pPr>
              <w:spacing w:line="360" w:lineRule="auto"/>
              <w:jc w:val="center"/>
              <w:rPr>
                <w:sz w:val="28"/>
                <w:szCs w:val="32"/>
              </w:rPr>
            </w:pPr>
            <w:r w:rsidRPr="00F73D64">
              <w:rPr>
                <w:sz w:val="28"/>
                <w:szCs w:val="32"/>
              </w:rPr>
              <w:t>27</w:t>
            </w:r>
          </w:p>
        </w:tc>
      </w:tr>
      <w:tr w:rsidR="00EF263E" w:rsidTr="00CE2565">
        <w:tc>
          <w:tcPr>
            <w:tcW w:w="2274" w:type="dxa"/>
            <w:gridSpan w:val="2"/>
          </w:tcPr>
          <w:p w:rsidR="00EF263E" w:rsidRPr="00F73D64" w:rsidRDefault="00EF263E" w:rsidP="006435A1">
            <w:pPr>
              <w:spacing w:line="360" w:lineRule="auto"/>
              <w:jc w:val="center"/>
              <w:rPr>
                <w:sz w:val="28"/>
                <w:szCs w:val="32"/>
              </w:rPr>
            </w:pPr>
            <w:r w:rsidRPr="00F73D64">
              <w:rPr>
                <w:sz w:val="28"/>
                <w:szCs w:val="32"/>
              </w:rPr>
              <w:t>6.5</w:t>
            </w:r>
          </w:p>
        </w:tc>
        <w:tc>
          <w:tcPr>
            <w:tcW w:w="6374" w:type="dxa"/>
          </w:tcPr>
          <w:p w:rsidR="00EF263E" w:rsidRPr="005409DA" w:rsidRDefault="0053528F" w:rsidP="00B23485">
            <w:pPr>
              <w:spacing w:line="360" w:lineRule="auto"/>
              <w:jc w:val="both"/>
              <w:rPr>
                <w:sz w:val="28"/>
                <w:szCs w:val="32"/>
              </w:rPr>
            </w:pPr>
            <w:r>
              <w:rPr>
                <w:sz w:val="28"/>
                <w:szCs w:val="32"/>
              </w:rPr>
              <w:t>DATA FLOW DIAGRAM</w:t>
            </w:r>
          </w:p>
        </w:tc>
        <w:tc>
          <w:tcPr>
            <w:tcW w:w="1984" w:type="dxa"/>
          </w:tcPr>
          <w:p w:rsidR="00EF263E" w:rsidRPr="00F73D64" w:rsidRDefault="00F868C0" w:rsidP="00F868C0">
            <w:pPr>
              <w:spacing w:line="360" w:lineRule="auto"/>
              <w:jc w:val="center"/>
              <w:rPr>
                <w:sz w:val="28"/>
                <w:szCs w:val="32"/>
              </w:rPr>
            </w:pPr>
            <w:r w:rsidRPr="00F73D64">
              <w:rPr>
                <w:sz w:val="28"/>
                <w:szCs w:val="32"/>
              </w:rPr>
              <w:t>28</w:t>
            </w:r>
          </w:p>
        </w:tc>
      </w:tr>
      <w:tr w:rsidR="006435A1" w:rsidTr="00CE2565">
        <w:tc>
          <w:tcPr>
            <w:tcW w:w="2274" w:type="dxa"/>
            <w:gridSpan w:val="2"/>
          </w:tcPr>
          <w:p w:rsidR="006435A1" w:rsidRPr="00F73D64" w:rsidRDefault="006435A1" w:rsidP="006435A1">
            <w:pPr>
              <w:spacing w:line="360" w:lineRule="auto"/>
              <w:jc w:val="center"/>
              <w:rPr>
                <w:b/>
                <w:sz w:val="28"/>
                <w:szCs w:val="32"/>
              </w:rPr>
            </w:pPr>
            <w:r w:rsidRPr="00F73D64">
              <w:rPr>
                <w:b/>
                <w:sz w:val="28"/>
                <w:szCs w:val="32"/>
              </w:rPr>
              <w:t>7</w:t>
            </w:r>
          </w:p>
        </w:tc>
        <w:tc>
          <w:tcPr>
            <w:tcW w:w="6374" w:type="dxa"/>
          </w:tcPr>
          <w:p w:rsidR="006435A1" w:rsidRPr="00CC5D7E" w:rsidRDefault="006435A1" w:rsidP="00B23485">
            <w:pPr>
              <w:spacing w:line="360" w:lineRule="auto"/>
              <w:jc w:val="both"/>
              <w:rPr>
                <w:b/>
                <w:sz w:val="28"/>
                <w:szCs w:val="32"/>
              </w:rPr>
            </w:pPr>
            <w:r w:rsidRPr="00CC5D7E">
              <w:rPr>
                <w:b/>
                <w:sz w:val="28"/>
                <w:szCs w:val="32"/>
              </w:rPr>
              <w:t>SYSTEM TESTING</w:t>
            </w:r>
          </w:p>
        </w:tc>
        <w:tc>
          <w:tcPr>
            <w:tcW w:w="1984" w:type="dxa"/>
          </w:tcPr>
          <w:p w:rsidR="006435A1" w:rsidRPr="00F73D64" w:rsidRDefault="00F868C0" w:rsidP="00F868C0">
            <w:pPr>
              <w:spacing w:line="360" w:lineRule="auto"/>
              <w:jc w:val="center"/>
              <w:rPr>
                <w:sz w:val="28"/>
                <w:szCs w:val="32"/>
              </w:rPr>
            </w:pPr>
            <w:r w:rsidRPr="00F73D64">
              <w:rPr>
                <w:sz w:val="28"/>
                <w:szCs w:val="32"/>
              </w:rPr>
              <w:t>30</w:t>
            </w:r>
          </w:p>
        </w:tc>
      </w:tr>
      <w:tr w:rsidR="006435A1" w:rsidTr="00CE2565">
        <w:tc>
          <w:tcPr>
            <w:tcW w:w="2274" w:type="dxa"/>
            <w:gridSpan w:val="2"/>
          </w:tcPr>
          <w:p w:rsidR="006435A1" w:rsidRPr="00F73D64" w:rsidRDefault="006435A1" w:rsidP="006435A1">
            <w:pPr>
              <w:spacing w:line="360" w:lineRule="auto"/>
              <w:jc w:val="center"/>
              <w:rPr>
                <w:sz w:val="28"/>
                <w:szCs w:val="32"/>
              </w:rPr>
            </w:pPr>
            <w:r w:rsidRPr="00F73D64">
              <w:rPr>
                <w:sz w:val="28"/>
                <w:szCs w:val="32"/>
              </w:rPr>
              <w:t>7.1</w:t>
            </w:r>
          </w:p>
        </w:tc>
        <w:tc>
          <w:tcPr>
            <w:tcW w:w="6374" w:type="dxa"/>
          </w:tcPr>
          <w:p w:rsidR="006435A1" w:rsidRPr="005409DA" w:rsidRDefault="006435A1" w:rsidP="00B23485">
            <w:pPr>
              <w:spacing w:line="360" w:lineRule="auto"/>
              <w:jc w:val="both"/>
              <w:rPr>
                <w:sz w:val="28"/>
                <w:szCs w:val="32"/>
              </w:rPr>
            </w:pPr>
            <w:r>
              <w:rPr>
                <w:sz w:val="28"/>
                <w:szCs w:val="32"/>
              </w:rPr>
              <w:t>TYPES OF TESTING</w:t>
            </w:r>
          </w:p>
        </w:tc>
        <w:tc>
          <w:tcPr>
            <w:tcW w:w="1984" w:type="dxa"/>
          </w:tcPr>
          <w:p w:rsidR="006435A1" w:rsidRPr="00F73D64" w:rsidRDefault="00F868C0" w:rsidP="00F868C0">
            <w:pPr>
              <w:spacing w:line="360" w:lineRule="auto"/>
              <w:jc w:val="center"/>
              <w:rPr>
                <w:sz w:val="28"/>
                <w:szCs w:val="32"/>
              </w:rPr>
            </w:pPr>
            <w:r w:rsidRPr="00F73D64">
              <w:rPr>
                <w:sz w:val="28"/>
                <w:szCs w:val="32"/>
              </w:rPr>
              <w:t>3</w:t>
            </w:r>
            <w:r w:rsidR="009856FF" w:rsidRPr="00F73D64">
              <w:rPr>
                <w:sz w:val="28"/>
                <w:szCs w:val="32"/>
              </w:rPr>
              <w:t>0</w:t>
            </w:r>
          </w:p>
        </w:tc>
      </w:tr>
      <w:tr w:rsidR="006435A1" w:rsidTr="00CE2565">
        <w:tc>
          <w:tcPr>
            <w:tcW w:w="2274" w:type="dxa"/>
            <w:gridSpan w:val="2"/>
          </w:tcPr>
          <w:p w:rsidR="006435A1" w:rsidRPr="00F73D64" w:rsidRDefault="006435A1" w:rsidP="006435A1">
            <w:pPr>
              <w:spacing w:line="360" w:lineRule="auto"/>
              <w:jc w:val="center"/>
              <w:rPr>
                <w:b/>
                <w:sz w:val="28"/>
                <w:szCs w:val="32"/>
              </w:rPr>
            </w:pPr>
            <w:r w:rsidRPr="00F73D64">
              <w:rPr>
                <w:b/>
                <w:sz w:val="28"/>
                <w:szCs w:val="32"/>
              </w:rPr>
              <w:t>8</w:t>
            </w:r>
          </w:p>
        </w:tc>
        <w:tc>
          <w:tcPr>
            <w:tcW w:w="6374" w:type="dxa"/>
          </w:tcPr>
          <w:p w:rsidR="006435A1" w:rsidRPr="00CC5D7E" w:rsidRDefault="006435A1" w:rsidP="00B23485">
            <w:pPr>
              <w:spacing w:line="360" w:lineRule="auto"/>
              <w:jc w:val="both"/>
              <w:rPr>
                <w:b/>
                <w:sz w:val="28"/>
                <w:szCs w:val="32"/>
              </w:rPr>
            </w:pPr>
            <w:r w:rsidRPr="00CC5D7E">
              <w:rPr>
                <w:b/>
                <w:sz w:val="28"/>
                <w:szCs w:val="32"/>
              </w:rPr>
              <w:t>SCREENSHOTS</w:t>
            </w:r>
          </w:p>
        </w:tc>
        <w:tc>
          <w:tcPr>
            <w:tcW w:w="1984" w:type="dxa"/>
          </w:tcPr>
          <w:p w:rsidR="006435A1" w:rsidRPr="00F73D64" w:rsidRDefault="00F868C0" w:rsidP="00F868C0">
            <w:pPr>
              <w:spacing w:line="360" w:lineRule="auto"/>
              <w:jc w:val="center"/>
              <w:rPr>
                <w:sz w:val="28"/>
                <w:szCs w:val="32"/>
              </w:rPr>
            </w:pPr>
            <w:r w:rsidRPr="00F73D64">
              <w:rPr>
                <w:sz w:val="28"/>
                <w:szCs w:val="32"/>
              </w:rPr>
              <w:t>3</w:t>
            </w:r>
            <w:r w:rsidR="009856FF" w:rsidRPr="00F73D64">
              <w:rPr>
                <w:sz w:val="28"/>
                <w:szCs w:val="32"/>
              </w:rPr>
              <w:t>2</w:t>
            </w:r>
          </w:p>
        </w:tc>
      </w:tr>
      <w:tr w:rsidR="006435A1" w:rsidTr="00CE2565">
        <w:tc>
          <w:tcPr>
            <w:tcW w:w="2274" w:type="dxa"/>
            <w:gridSpan w:val="2"/>
          </w:tcPr>
          <w:p w:rsidR="006435A1" w:rsidRPr="00F73D64" w:rsidRDefault="006435A1" w:rsidP="006435A1">
            <w:pPr>
              <w:spacing w:line="360" w:lineRule="auto"/>
              <w:jc w:val="center"/>
              <w:rPr>
                <w:b/>
                <w:sz w:val="28"/>
                <w:szCs w:val="32"/>
              </w:rPr>
            </w:pPr>
            <w:r w:rsidRPr="00F73D64">
              <w:rPr>
                <w:b/>
                <w:sz w:val="28"/>
                <w:szCs w:val="32"/>
              </w:rPr>
              <w:t>9</w:t>
            </w:r>
          </w:p>
        </w:tc>
        <w:tc>
          <w:tcPr>
            <w:tcW w:w="6374" w:type="dxa"/>
          </w:tcPr>
          <w:p w:rsidR="00B23485" w:rsidRPr="00CC5D7E" w:rsidRDefault="00B23485" w:rsidP="00B23485">
            <w:pPr>
              <w:spacing w:line="360" w:lineRule="auto"/>
              <w:jc w:val="both"/>
              <w:rPr>
                <w:b/>
                <w:sz w:val="28"/>
                <w:szCs w:val="32"/>
              </w:rPr>
            </w:pPr>
            <w:r>
              <w:rPr>
                <w:b/>
                <w:sz w:val="28"/>
                <w:szCs w:val="32"/>
              </w:rPr>
              <w:t xml:space="preserve">CONCLUSION AND FUTURE </w:t>
            </w:r>
            <w:r w:rsidR="006435A1" w:rsidRPr="00CC5D7E">
              <w:rPr>
                <w:b/>
                <w:sz w:val="28"/>
                <w:szCs w:val="32"/>
              </w:rPr>
              <w:t>ENHANCEMENT</w:t>
            </w:r>
          </w:p>
        </w:tc>
        <w:tc>
          <w:tcPr>
            <w:tcW w:w="1984" w:type="dxa"/>
          </w:tcPr>
          <w:p w:rsidR="006435A1" w:rsidRPr="00F73D64" w:rsidRDefault="00F868C0" w:rsidP="00F868C0">
            <w:pPr>
              <w:spacing w:line="360" w:lineRule="auto"/>
              <w:jc w:val="center"/>
              <w:rPr>
                <w:sz w:val="28"/>
                <w:szCs w:val="32"/>
              </w:rPr>
            </w:pPr>
            <w:r w:rsidRPr="00F73D64">
              <w:rPr>
                <w:sz w:val="28"/>
                <w:szCs w:val="32"/>
              </w:rPr>
              <w:t>35</w:t>
            </w:r>
          </w:p>
        </w:tc>
      </w:tr>
      <w:tr w:rsidR="006435A1" w:rsidTr="00CE2565">
        <w:tc>
          <w:tcPr>
            <w:tcW w:w="2274" w:type="dxa"/>
            <w:gridSpan w:val="2"/>
          </w:tcPr>
          <w:p w:rsidR="006435A1" w:rsidRPr="00F73D64" w:rsidRDefault="00B23485" w:rsidP="006435A1">
            <w:pPr>
              <w:spacing w:line="360" w:lineRule="auto"/>
              <w:jc w:val="center"/>
              <w:rPr>
                <w:sz w:val="28"/>
                <w:szCs w:val="32"/>
              </w:rPr>
            </w:pPr>
            <w:r w:rsidRPr="00F73D64">
              <w:rPr>
                <w:sz w:val="28"/>
                <w:szCs w:val="32"/>
              </w:rPr>
              <w:t>9.1</w:t>
            </w:r>
          </w:p>
        </w:tc>
        <w:tc>
          <w:tcPr>
            <w:tcW w:w="6374" w:type="dxa"/>
          </w:tcPr>
          <w:p w:rsidR="006435A1" w:rsidRPr="00B23485" w:rsidRDefault="00B23485" w:rsidP="00B23485">
            <w:pPr>
              <w:spacing w:line="360" w:lineRule="auto"/>
              <w:jc w:val="both"/>
              <w:rPr>
                <w:sz w:val="28"/>
                <w:szCs w:val="32"/>
              </w:rPr>
            </w:pPr>
            <w:r>
              <w:rPr>
                <w:sz w:val="28"/>
                <w:szCs w:val="32"/>
              </w:rPr>
              <w:t>CONCLUSION</w:t>
            </w:r>
          </w:p>
        </w:tc>
        <w:tc>
          <w:tcPr>
            <w:tcW w:w="1984" w:type="dxa"/>
          </w:tcPr>
          <w:p w:rsidR="006435A1" w:rsidRPr="00F73D64" w:rsidRDefault="00F868C0" w:rsidP="00F868C0">
            <w:pPr>
              <w:spacing w:line="360" w:lineRule="auto"/>
              <w:jc w:val="center"/>
              <w:rPr>
                <w:sz w:val="28"/>
                <w:szCs w:val="32"/>
              </w:rPr>
            </w:pPr>
            <w:r w:rsidRPr="00F73D64">
              <w:rPr>
                <w:sz w:val="28"/>
                <w:szCs w:val="32"/>
              </w:rPr>
              <w:t>35</w:t>
            </w:r>
          </w:p>
        </w:tc>
      </w:tr>
      <w:tr w:rsidR="006435A1" w:rsidTr="00CE2565">
        <w:tc>
          <w:tcPr>
            <w:tcW w:w="2274" w:type="dxa"/>
            <w:gridSpan w:val="2"/>
          </w:tcPr>
          <w:p w:rsidR="006435A1" w:rsidRPr="00F73D64" w:rsidRDefault="00B23485" w:rsidP="006435A1">
            <w:pPr>
              <w:spacing w:line="360" w:lineRule="auto"/>
              <w:jc w:val="center"/>
              <w:rPr>
                <w:sz w:val="28"/>
                <w:szCs w:val="32"/>
              </w:rPr>
            </w:pPr>
            <w:r w:rsidRPr="00F73D64">
              <w:rPr>
                <w:sz w:val="28"/>
                <w:szCs w:val="32"/>
              </w:rPr>
              <w:t>9.2</w:t>
            </w:r>
          </w:p>
        </w:tc>
        <w:tc>
          <w:tcPr>
            <w:tcW w:w="6374" w:type="dxa"/>
          </w:tcPr>
          <w:p w:rsidR="006435A1" w:rsidRPr="00B23485" w:rsidRDefault="00B23485" w:rsidP="00B23485">
            <w:pPr>
              <w:spacing w:line="360" w:lineRule="auto"/>
              <w:jc w:val="both"/>
              <w:rPr>
                <w:sz w:val="28"/>
                <w:szCs w:val="32"/>
              </w:rPr>
            </w:pPr>
            <w:r w:rsidRPr="00B23485">
              <w:rPr>
                <w:sz w:val="28"/>
                <w:szCs w:val="32"/>
              </w:rPr>
              <w:t>FUTURE WORK</w:t>
            </w:r>
          </w:p>
        </w:tc>
        <w:tc>
          <w:tcPr>
            <w:tcW w:w="1984" w:type="dxa"/>
          </w:tcPr>
          <w:p w:rsidR="006435A1" w:rsidRPr="00F73D64" w:rsidRDefault="00F868C0" w:rsidP="00F868C0">
            <w:pPr>
              <w:spacing w:line="360" w:lineRule="auto"/>
              <w:jc w:val="center"/>
              <w:rPr>
                <w:sz w:val="28"/>
                <w:szCs w:val="32"/>
              </w:rPr>
            </w:pPr>
            <w:r w:rsidRPr="00F73D64">
              <w:rPr>
                <w:sz w:val="28"/>
                <w:szCs w:val="32"/>
              </w:rPr>
              <w:t>35</w:t>
            </w:r>
          </w:p>
        </w:tc>
      </w:tr>
      <w:tr w:rsidR="00B23485" w:rsidTr="00CE2565">
        <w:trPr>
          <w:gridBefore w:val="1"/>
          <w:wBefore w:w="6" w:type="dxa"/>
        </w:trPr>
        <w:tc>
          <w:tcPr>
            <w:tcW w:w="2268" w:type="dxa"/>
          </w:tcPr>
          <w:p w:rsidR="00B23485" w:rsidRPr="00F73D64" w:rsidRDefault="00B23485" w:rsidP="00B23485">
            <w:pPr>
              <w:spacing w:line="360" w:lineRule="auto"/>
              <w:jc w:val="center"/>
              <w:rPr>
                <w:b/>
                <w:sz w:val="28"/>
                <w:szCs w:val="32"/>
              </w:rPr>
            </w:pPr>
            <w:r w:rsidRPr="00F73D64">
              <w:rPr>
                <w:b/>
                <w:sz w:val="28"/>
                <w:szCs w:val="32"/>
              </w:rPr>
              <w:t>10</w:t>
            </w:r>
          </w:p>
        </w:tc>
        <w:tc>
          <w:tcPr>
            <w:tcW w:w="6374" w:type="dxa"/>
          </w:tcPr>
          <w:p w:rsidR="00B23485" w:rsidRPr="00CC5D7E" w:rsidRDefault="00B23485" w:rsidP="00B23485">
            <w:pPr>
              <w:spacing w:line="360" w:lineRule="auto"/>
              <w:jc w:val="both"/>
              <w:rPr>
                <w:b/>
                <w:sz w:val="28"/>
                <w:szCs w:val="32"/>
              </w:rPr>
            </w:pPr>
            <w:r w:rsidRPr="00CC5D7E">
              <w:rPr>
                <w:b/>
                <w:sz w:val="28"/>
                <w:szCs w:val="32"/>
              </w:rPr>
              <w:t>SAMPLE SOURCE CODE</w:t>
            </w:r>
          </w:p>
        </w:tc>
        <w:tc>
          <w:tcPr>
            <w:tcW w:w="1984" w:type="dxa"/>
          </w:tcPr>
          <w:p w:rsidR="00B23485" w:rsidRPr="00F73D64" w:rsidRDefault="00F868C0" w:rsidP="00F868C0">
            <w:pPr>
              <w:spacing w:line="360" w:lineRule="auto"/>
              <w:jc w:val="center"/>
              <w:rPr>
                <w:sz w:val="28"/>
                <w:szCs w:val="32"/>
              </w:rPr>
            </w:pPr>
            <w:r w:rsidRPr="00F73D64">
              <w:rPr>
                <w:sz w:val="28"/>
                <w:szCs w:val="32"/>
              </w:rPr>
              <w:t>36</w:t>
            </w:r>
          </w:p>
        </w:tc>
      </w:tr>
      <w:tr w:rsidR="00B23485" w:rsidTr="00CE2565">
        <w:trPr>
          <w:gridBefore w:val="1"/>
          <w:wBefore w:w="6" w:type="dxa"/>
        </w:trPr>
        <w:tc>
          <w:tcPr>
            <w:tcW w:w="2268" w:type="dxa"/>
          </w:tcPr>
          <w:p w:rsidR="00B23485" w:rsidRPr="00F73D64" w:rsidRDefault="00B23485" w:rsidP="00B23485">
            <w:pPr>
              <w:spacing w:line="360" w:lineRule="auto"/>
              <w:jc w:val="center"/>
              <w:rPr>
                <w:b/>
                <w:sz w:val="28"/>
                <w:szCs w:val="32"/>
              </w:rPr>
            </w:pPr>
          </w:p>
        </w:tc>
        <w:tc>
          <w:tcPr>
            <w:tcW w:w="6374" w:type="dxa"/>
          </w:tcPr>
          <w:p w:rsidR="00B23485" w:rsidRPr="00CC5D7E" w:rsidRDefault="00B23485" w:rsidP="00B23485">
            <w:pPr>
              <w:spacing w:line="360" w:lineRule="auto"/>
              <w:jc w:val="both"/>
              <w:rPr>
                <w:b/>
                <w:sz w:val="28"/>
                <w:szCs w:val="32"/>
              </w:rPr>
            </w:pPr>
            <w:r w:rsidRPr="00CC5D7E">
              <w:rPr>
                <w:b/>
                <w:sz w:val="28"/>
                <w:szCs w:val="32"/>
              </w:rPr>
              <w:t>REFERENCE</w:t>
            </w:r>
          </w:p>
        </w:tc>
        <w:tc>
          <w:tcPr>
            <w:tcW w:w="1984" w:type="dxa"/>
          </w:tcPr>
          <w:p w:rsidR="00B23485" w:rsidRPr="00F73D64" w:rsidRDefault="00F868C0" w:rsidP="00F868C0">
            <w:pPr>
              <w:spacing w:line="360" w:lineRule="auto"/>
              <w:jc w:val="center"/>
              <w:rPr>
                <w:sz w:val="28"/>
                <w:szCs w:val="32"/>
              </w:rPr>
            </w:pPr>
            <w:r w:rsidRPr="00F73D64">
              <w:rPr>
                <w:sz w:val="28"/>
                <w:szCs w:val="32"/>
              </w:rPr>
              <w:t>52</w:t>
            </w:r>
          </w:p>
        </w:tc>
      </w:tr>
    </w:tbl>
    <w:p w:rsidR="00B85256" w:rsidRDefault="00B85256" w:rsidP="00F01725">
      <w:pPr>
        <w:spacing w:line="360" w:lineRule="auto"/>
        <w:jc w:val="both"/>
        <w:rPr>
          <w:rFonts w:ascii="Times New Roman" w:hAnsi="Times New Roman"/>
          <w:b/>
          <w:sz w:val="32"/>
          <w:szCs w:val="32"/>
        </w:rPr>
      </w:pPr>
    </w:p>
    <w:p w:rsidR="00EC5982" w:rsidRDefault="00EC5982" w:rsidP="00F01725">
      <w:pPr>
        <w:spacing w:line="360" w:lineRule="auto"/>
        <w:jc w:val="both"/>
        <w:rPr>
          <w:rFonts w:ascii="Times New Roman" w:hAnsi="Times New Roman" w:cs="Times New Roman"/>
          <w:b/>
          <w:sz w:val="28"/>
          <w:szCs w:val="28"/>
        </w:rPr>
        <w:sectPr w:rsidR="00EC5982" w:rsidSect="004B17B2">
          <w:footerReference w:type="default" r:id="rId10"/>
          <w:pgSz w:w="12240" w:h="15840"/>
          <w:pgMar w:top="1440" w:right="1440" w:bottom="1440" w:left="1440" w:header="720" w:footer="720" w:gutter="0"/>
          <w:pgNumType w:fmt="lowerRoman" w:start="1"/>
          <w:cols w:space="720"/>
          <w:docGrid w:linePitch="360"/>
        </w:sectPr>
      </w:pPr>
      <w:r>
        <w:rPr>
          <w:rFonts w:ascii="Times New Roman" w:hAnsi="Times New Roman"/>
          <w:b/>
          <w:sz w:val="32"/>
          <w:szCs w:val="32"/>
        </w:rPr>
        <w:t xml:space="preserve">     </w:t>
      </w:r>
    </w:p>
    <w:p w:rsidR="006B30E0" w:rsidRPr="0069491C" w:rsidRDefault="00EC5982" w:rsidP="0069491C">
      <w:pPr>
        <w:spacing w:line="360" w:lineRule="auto"/>
        <w:jc w:val="both"/>
        <w:rPr>
          <w:rFonts w:ascii="Times New Roman" w:hAnsi="Times New Roman" w:cs="Times New Roman"/>
          <w:sz w:val="32"/>
          <w:szCs w:val="32"/>
        </w:rPr>
      </w:pPr>
      <w:r>
        <w:rPr>
          <w:rFonts w:ascii="Times New Roman" w:hAnsi="Times New Roman"/>
          <w:noProof/>
          <w:color w:val="000000"/>
          <w:lang w:val="en-IN" w:eastAsia="en-IN"/>
        </w:rPr>
        <w:lastRenderedPageBreak/>
        <w:drawing>
          <wp:anchor distT="0" distB="0" distL="0" distR="0" simplePos="0" relativeHeight="251685888" behindDoc="0" locked="0" layoutInCell="1" allowOverlap="1" wp14:anchorId="65E272C0" wp14:editId="3B5916ED">
            <wp:simplePos x="0" y="0"/>
            <wp:positionH relativeFrom="column">
              <wp:posOffset>-242570</wp:posOffset>
            </wp:positionH>
            <wp:positionV relativeFrom="paragraph">
              <wp:posOffset>-206375</wp:posOffset>
            </wp:positionV>
            <wp:extent cx="924560" cy="838200"/>
            <wp:effectExtent l="0" t="0" r="8890" b="0"/>
            <wp:wrapNone/>
            <wp:docPr id="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cstate="print"/>
                    <a:srcRect/>
                    <a:stretch/>
                  </pic:blipFill>
                  <pic:spPr>
                    <a:xfrm>
                      <a:off x="0" y="0"/>
                      <a:ext cx="924560" cy="838200"/>
                    </a:xfrm>
                    <a:prstGeom prst="rect">
                      <a:avLst/>
                    </a:prstGeom>
                    <a:ln>
                      <a:noFill/>
                    </a:ln>
                  </pic:spPr>
                </pic:pic>
              </a:graphicData>
            </a:graphic>
          </wp:anchor>
        </w:drawing>
      </w:r>
      <w:r w:rsidR="0069491C">
        <w:rPr>
          <w:rFonts w:ascii="Times New Roman" w:hAnsi="Times New Roman" w:cs="Times New Roman"/>
          <w:b/>
          <w:sz w:val="28"/>
          <w:szCs w:val="28"/>
        </w:rPr>
        <w:t xml:space="preserve">                              </w:t>
      </w:r>
      <w:r w:rsidR="006B30E0" w:rsidRPr="0069491C">
        <w:rPr>
          <w:rFonts w:ascii="Times New Roman" w:hAnsi="Times New Roman" w:cs="Times New Roman"/>
          <w:b/>
          <w:sz w:val="32"/>
          <w:szCs w:val="32"/>
        </w:rPr>
        <w:t>MAHENDRA ENGINEERING COLLEGE</w:t>
      </w:r>
    </w:p>
    <w:p w:rsidR="006B30E0" w:rsidRPr="006B30E0" w:rsidRDefault="006B30E0" w:rsidP="00F01725">
      <w:pPr>
        <w:spacing w:line="360" w:lineRule="auto"/>
        <w:jc w:val="both"/>
        <w:rPr>
          <w:rFonts w:ascii="Times New Roman" w:hAnsi="Times New Roman" w:cs="Times New Roman"/>
          <w:sz w:val="28"/>
          <w:szCs w:val="28"/>
        </w:rPr>
      </w:pPr>
      <w:r w:rsidRPr="006B30E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B30E0">
        <w:rPr>
          <w:rFonts w:ascii="Times New Roman" w:hAnsi="Times New Roman" w:cs="Times New Roman"/>
          <w:sz w:val="28"/>
          <w:szCs w:val="28"/>
        </w:rPr>
        <w:t xml:space="preserve"> </w:t>
      </w:r>
      <w:r>
        <w:rPr>
          <w:rFonts w:ascii="Times New Roman" w:hAnsi="Times New Roman" w:cs="Times New Roman"/>
          <w:sz w:val="28"/>
          <w:szCs w:val="28"/>
        </w:rPr>
        <w:t xml:space="preserve"> </w:t>
      </w:r>
      <w:r w:rsidR="00805A6D">
        <w:rPr>
          <w:rFonts w:ascii="Times New Roman" w:hAnsi="Times New Roman" w:cs="Times New Roman"/>
          <w:sz w:val="28"/>
          <w:szCs w:val="28"/>
        </w:rPr>
        <w:t xml:space="preserve">     </w:t>
      </w:r>
      <w:r w:rsidRPr="006B30E0">
        <w:rPr>
          <w:rFonts w:ascii="Times New Roman" w:hAnsi="Times New Roman" w:cs="Times New Roman"/>
          <w:b/>
          <w:sz w:val="28"/>
          <w:szCs w:val="28"/>
        </w:rPr>
        <w:t>(AUTONOMOUS)</w:t>
      </w:r>
    </w:p>
    <w:p w:rsidR="006B30E0" w:rsidRPr="006B30E0" w:rsidRDefault="006B30E0" w:rsidP="00F01725">
      <w:pPr>
        <w:spacing w:line="360" w:lineRule="auto"/>
        <w:jc w:val="both"/>
        <w:rPr>
          <w:rFonts w:ascii="Times New Roman" w:hAnsi="Times New Roman" w:cs="Times New Roman"/>
          <w:sz w:val="28"/>
          <w:szCs w:val="28"/>
        </w:rPr>
      </w:pPr>
      <w:r w:rsidRPr="006B30E0">
        <w:rPr>
          <w:rFonts w:ascii="Times New Roman" w:hAnsi="Times New Roman" w:cs="Times New Roman"/>
          <w:b/>
          <w:sz w:val="28"/>
          <w:szCs w:val="28"/>
        </w:rPr>
        <w:t xml:space="preserve">    </w:t>
      </w:r>
      <w:r w:rsidR="00983E7E">
        <w:rPr>
          <w:rFonts w:ascii="Times New Roman" w:hAnsi="Times New Roman" w:cs="Times New Roman"/>
          <w:b/>
          <w:sz w:val="28"/>
          <w:szCs w:val="28"/>
        </w:rPr>
        <w:t xml:space="preserve">        </w:t>
      </w:r>
      <w:r w:rsidRPr="006B30E0">
        <w:rPr>
          <w:rFonts w:ascii="Times New Roman" w:hAnsi="Times New Roman" w:cs="Times New Roman"/>
          <w:b/>
          <w:sz w:val="28"/>
          <w:szCs w:val="28"/>
        </w:rPr>
        <w:t xml:space="preserve">  </w:t>
      </w:r>
      <w:r w:rsidR="00805A6D">
        <w:rPr>
          <w:rFonts w:ascii="Times New Roman" w:hAnsi="Times New Roman" w:cs="Times New Roman"/>
          <w:b/>
          <w:sz w:val="28"/>
          <w:szCs w:val="28"/>
        </w:rPr>
        <w:t xml:space="preserve">  </w:t>
      </w:r>
      <w:r w:rsidRPr="006B30E0">
        <w:rPr>
          <w:rFonts w:ascii="Times New Roman" w:hAnsi="Times New Roman" w:cs="Times New Roman"/>
          <w:b/>
          <w:sz w:val="28"/>
          <w:szCs w:val="28"/>
        </w:rPr>
        <w:t>DEPARTMENT OF COMPUTER SCIENCE AND ENGINEERING</w:t>
      </w:r>
    </w:p>
    <w:p w:rsidR="006B30E0" w:rsidRPr="006B30E0" w:rsidRDefault="006B30E0" w:rsidP="00F01725">
      <w:pPr>
        <w:spacing w:line="360" w:lineRule="auto"/>
        <w:jc w:val="both"/>
        <w:rPr>
          <w:rFonts w:ascii="Times New Roman" w:hAnsi="Times New Roman" w:cs="Times New Roman"/>
          <w:sz w:val="28"/>
          <w:szCs w:val="28"/>
        </w:rPr>
      </w:pPr>
    </w:p>
    <w:p w:rsidR="006B30E0" w:rsidRPr="005979A5" w:rsidRDefault="00256ED0" w:rsidP="00F01725">
      <w:pPr>
        <w:spacing w:line="360" w:lineRule="auto"/>
        <w:jc w:val="both"/>
        <w:rPr>
          <w:rFonts w:ascii="Times New Roman" w:hAnsi="Times New Roman" w:cs="Times New Roman"/>
          <w:sz w:val="24"/>
          <w:szCs w:val="24"/>
        </w:rPr>
      </w:pPr>
      <w:r w:rsidRPr="005979A5">
        <w:rPr>
          <w:rFonts w:ascii="Times New Roman" w:hAnsi="Times New Roman" w:cs="Times New Roman"/>
          <w:b/>
          <w:sz w:val="28"/>
          <w:szCs w:val="28"/>
        </w:rPr>
        <w:t xml:space="preserve">                                                              </w:t>
      </w:r>
      <w:r w:rsidR="003C24A5" w:rsidRPr="005979A5">
        <w:rPr>
          <w:rFonts w:ascii="Times New Roman" w:hAnsi="Times New Roman" w:cs="Times New Roman"/>
          <w:b/>
          <w:sz w:val="28"/>
          <w:szCs w:val="28"/>
        </w:rPr>
        <w:t xml:space="preserve">  </w:t>
      </w:r>
      <w:r w:rsidR="006B30E0" w:rsidRPr="005979A5">
        <w:rPr>
          <w:rFonts w:ascii="Times New Roman" w:hAnsi="Times New Roman" w:cs="Times New Roman"/>
          <w:b/>
          <w:sz w:val="24"/>
          <w:szCs w:val="24"/>
        </w:rPr>
        <w:t>VISION</w:t>
      </w:r>
    </w:p>
    <w:p w:rsidR="006B30E0" w:rsidRPr="005979A5" w:rsidRDefault="006B30E0" w:rsidP="0069491C">
      <w:pPr>
        <w:pStyle w:val="ListParagraph"/>
        <w:numPr>
          <w:ilvl w:val="0"/>
          <w:numId w:val="24"/>
        </w:numPr>
        <w:spacing w:after="0" w:line="360" w:lineRule="auto"/>
        <w:jc w:val="both"/>
        <w:rPr>
          <w:rFonts w:ascii="Times New Roman" w:hAnsi="Times New Roman" w:cs="Times New Roman"/>
          <w:sz w:val="24"/>
          <w:szCs w:val="24"/>
        </w:rPr>
      </w:pPr>
      <w:r w:rsidRPr="005979A5">
        <w:rPr>
          <w:rFonts w:ascii="Times New Roman" w:hAnsi="Times New Roman" w:cs="Times New Roman"/>
          <w:sz w:val="24"/>
          <w:szCs w:val="24"/>
        </w:rPr>
        <w:t>To produce competent computer engineers with state</w:t>
      </w:r>
      <w:r w:rsidR="005979A5" w:rsidRPr="005979A5">
        <w:rPr>
          <w:rFonts w:ascii="Times New Roman" w:hAnsi="Times New Roman" w:cs="Times New Roman"/>
          <w:sz w:val="24"/>
          <w:szCs w:val="24"/>
        </w:rPr>
        <w:t>-</w:t>
      </w:r>
      <w:r w:rsidRPr="005979A5">
        <w:rPr>
          <w:rFonts w:ascii="Times New Roman" w:hAnsi="Times New Roman" w:cs="Times New Roman"/>
          <w:sz w:val="24"/>
          <w:szCs w:val="24"/>
        </w:rPr>
        <w:t>of</w:t>
      </w:r>
      <w:r w:rsidR="005979A5" w:rsidRPr="005979A5">
        <w:rPr>
          <w:rFonts w:ascii="Times New Roman" w:hAnsi="Times New Roman" w:cs="Times New Roman"/>
          <w:sz w:val="24"/>
          <w:szCs w:val="24"/>
        </w:rPr>
        <w:t>-</w:t>
      </w:r>
      <w:r w:rsidRPr="005979A5">
        <w:rPr>
          <w:rFonts w:ascii="Times New Roman" w:hAnsi="Times New Roman" w:cs="Times New Roman"/>
          <w:sz w:val="24"/>
          <w:szCs w:val="24"/>
        </w:rPr>
        <w:t>the</w:t>
      </w:r>
      <w:r w:rsidR="005979A5" w:rsidRPr="005979A5">
        <w:rPr>
          <w:rFonts w:ascii="Times New Roman" w:hAnsi="Times New Roman" w:cs="Times New Roman"/>
          <w:sz w:val="24"/>
          <w:szCs w:val="24"/>
        </w:rPr>
        <w:t>-</w:t>
      </w:r>
      <w:r w:rsidRPr="005979A5">
        <w:rPr>
          <w:rFonts w:ascii="Times New Roman" w:hAnsi="Times New Roman" w:cs="Times New Roman"/>
          <w:sz w:val="24"/>
          <w:szCs w:val="24"/>
        </w:rPr>
        <w:t>art technologies</w:t>
      </w:r>
    </w:p>
    <w:p w:rsidR="006B30E0" w:rsidRPr="005979A5" w:rsidRDefault="006B30E0" w:rsidP="00F01725">
      <w:pPr>
        <w:spacing w:line="360" w:lineRule="auto"/>
        <w:jc w:val="both"/>
        <w:rPr>
          <w:rFonts w:ascii="Times New Roman" w:hAnsi="Times New Roman" w:cs="Times New Roman"/>
          <w:sz w:val="24"/>
          <w:szCs w:val="24"/>
        </w:rPr>
      </w:pPr>
    </w:p>
    <w:p w:rsidR="006B30E0" w:rsidRPr="005979A5" w:rsidRDefault="003C24A5" w:rsidP="00F01725">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6B30E0" w:rsidRPr="005979A5">
        <w:rPr>
          <w:rFonts w:ascii="Times New Roman" w:hAnsi="Times New Roman" w:cs="Times New Roman"/>
          <w:b/>
          <w:sz w:val="24"/>
          <w:szCs w:val="24"/>
        </w:rPr>
        <w:t>MISSION</w:t>
      </w:r>
    </w:p>
    <w:p w:rsidR="006B30E0" w:rsidRPr="005979A5" w:rsidRDefault="006B30E0" w:rsidP="00737E1C">
      <w:pPr>
        <w:numPr>
          <w:ilvl w:val="0"/>
          <w:numId w:val="7"/>
        </w:numPr>
        <w:spacing w:after="0" w:line="360" w:lineRule="auto"/>
        <w:jc w:val="both"/>
        <w:rPr>
          <w:rFonts w:ascii="Times New Roman" w:hAnsi="Times New Roman" w:cs="Times New Roman"/>
          <w:sz w:val="24"/>
          <w:szCs w:val="24"/>
        </w:rPr>
      </w:pPr>
      <w:r w:rsidRPr="005979A5">
        <w:rPr>
          <w:rFonts w:ascii="Times New Roman" w:hAnsi="Times New Roman" w:cs="Times New Roman"/>
          <w:sz w:val="24"/>
          <w:szCs w:val="24"/>
        </w:rPr>
        <w:t>To impart technical education through effective teaching- learning process</w:t>
      </w:r>
    </w:p>
    <w:p w:rsidR="006B30E0" w:rsidRPr="005979A5" w:rsidRDefault="006B30E0" w:rsidP="00737E1C">
      <w:pPr>
        <w:numPr>
          <w:ilvl w:val="0"/>
          <w:numId w:val="12"/>
        </w:numPr>
        <w:spacing w:after="0" w:line="360" w:lineRule="auto"/>
        <w:jc w:val="both"/>
        <w:rPr>
          <w:rFonts w:ascii="Times New Roman" w:hAnsi="Times New Roman" w:cs="Times New Roman"/>
          <w:sz w:val="24"/>
          <w:szCs w:val="24"/>
        </w:rPr>
      </w:pPr>
      <w:r w:rsidRPr="005979A5">
        <w:rPr>
          <w:rFonts w:ascii="Times New Roman" w:hAnsi="Times New Roman" w:cs="Times New Roman"/>
          <w:sz w:val="24"/>
          <w:szCs w:val="24"/>
        </w:rPr>
        <w:t>To enhance the student</w:t>
      </w:r>
      <w:r w:rsidR="005979A5" w:rsidRPr="005979A5">
        <w:rPr>
          <w:rFonts w:ascii="Times New Roman" w:hAnsi="Times New Roman" w:cs="Times New Roman"/>
          <w:sz w:val="24"/>
          <w:szCs w:val="24"/>
        </w:rPr>
        <w:t>’</w:t>
      </w:r>
      <w:r w:rsidRPr="005979A5">
        <w:rPr>
          <w:rFonts w:ascii="Times New Roman" w:hAnsi="Times New Roman" w:cs="Times New Roman"/>
          <w:sz w:val="24"/>
          <w:szCs w:val="24"/>
        </w:rPr>
        <w:t>s employability through mentoring to various skill</w:t>
      </w:r>
      <w:r w:rsidR="005979A5" w:rsidRPr="005979A5">
        <w:rPr>
          <w:rFonts w:ascii="Times New Roman" w:hAnsi="Times New Roman" w:cs="Times New Roman"/>
          <w:sz w:val="24"/>
          <w:szCs w:val="24"/>
        </w:rPr>
        <w:t xml:space="preserve"> activities</w:t>
      </w:r>
      <w:r w:rsidR="005979A5" w:rsidRPr="005979A5">
        <w:rPr>
          <w:rFonts w:ascii="Times New Roman" w:hAnsi="Times New Roman" w:cs="Times New Roman"/>
          <w:sz w:val="24"/>
          <w:szCs w:val="24"/>
        </w:rPr>
        <w:tab/>
      </w:r>
    </w:p>
    <w:p w:rsidR="006B30E0" w:rsidRPr="005979A5" w:rsidRDefault="006B30E0" w:rsidP="00737E1C">
      <w:pPr>
        <w:numPr>
          <w:ilvl w:val="0"/>
          <w:numId w:val="11"/>
        </w:numPr>
        <w:spacing w:after="0" w:line="360" w:lineRule="auto"/>
        <w:jc w:val="both"/>
        <w:rPr>
          <w:rFonts w:ascii="Times New Roman" w:hAnsi="Times New Roman" w:cs="Times New Roman"/>
          <w:sz w:val="24"/>
          <w:szCs w:val="24"/>
        </w:rPr>
      </w:pPr>
      <w:r w:rsidRPr="005979A5">
        <w:rPr>
          <w:rFonts w:ascii="Times New Roman" w:hAnsi="Times New Roman" w:cs="Times New Roman"/>
          <w:sz w:val="24"/>
          <w:szCs w:val="24"/>
        </w:rPr>
        <w:t>To promote research activities with analytical skills to face global challenges</w:t>
      </w:r>
    </w:p>
    <w:p w:rsidR="006B30E0" w:rsidRPr="005979A5" w:rsidRDefault="006B30E0" w:rsidP="00737E1C">
      <w:pPr>
        <w:numPr>
          <w:ilvl w:val="0"/>
          <w:numId w:val="10"/>
        </w:numPr>
        <w:spacing w:after="0" w:line="360" w:lineRule="auto"/>
        <w:jc w:val="both"/>
        <w:rPr>
          <w:rFonts w:ascii="Times New Roman" w:hAnsi="Times New Roman" w:cs="Times New Roman"/>
          <w:sz w:val="24"/>
          <w:szCs w:val="24"/>
        </w:rPr>
      </w:pPr>
      <w:r w:rsidRPr="005979A5">
        <w:rPr>
          <w:rFonts w:ascii="Times New Roman" w:hAnsi="Times New Roman" w:cs="Times New Roman"/>
          <w:sz w:val="24"/>
          <w:szCs w:val="24"/>
        </w:rPr>
        <w:t>To imbibe ethical and enterprising characters to become socially responsible engineers</w:t>
      </w:r>
    </w:p>
    <w:p w:rsidR="006B30E0" w:rsidRPr="006B30E0" w:rsidRDefault="006B30E0" w:rsidP="00F01725">
      <w:pPr>
        <w:spacing w:line="360" w:lineRule="auto"/>
        <w:jc w:val="both"/>
        <w:rPr>
          <w:rFonts w:ascii="Times New Roman" w:hAnsi="Times New Roman" w:cs="Times New Roman"/>
          <w:sz w:val="28"/>
          <w:szCs w:val="28"/>
        </w:rPr>
      </w:pPr>
    </w:p>
    <w:p w:rsidR="006B30E0" w:rsidRPr="006B30E0" w:rsidRDefault="006B30E0" w:rsidP="00F01725">
      <w:pPr>
        <w:adjustRightInd w:val="0"/>
        <w:spacing w:line="360" w:lineRule="auto"/>
        <w:jc w:val="both"/>
        <w:rPr>
          <w:rFonts w:ascii="Times New Roman" w:hAnsi="Times New Roman" w:cs="Times New Roman"/>
          <w:b/>
          <w:bCs/>
          <w:sz w:val="28"/>
          <w:szCs w:val="28"/>
          <w:u w:val="single"/>
        </w:rPr>
      </w:pPr>
    </w:p>
    <w:p w:rsidR="006B30E0" w:rsidRPr="006B30E0" w:rsidRDefault="006B30E0" w:rsidP="00F01725">
      <w:pPr>
        <w:adjustRightInd w:val="0"/>
        <w:spacing w:line="360" w:lineRule="auto"/>
        <w:jc w:val="both"/>
        <w:rPr>
          <w:rFonts w:ascii="Times New Roman" w:hAnsi="Times New Roman" w:cs="Times New Roman"/>
          <w:b/>
          <w:bCs/>
          <w:sz w:val="28"/>
          <w:szCs w:val="28"/>
          <w:u w:val="single"/>
        </w:rPr>
      </w:pPr>
    </w:p>
    <w:p w:rsidR="006B30E0" w:rsidRPr="006B30E0" w:rsidRDefault="006B30E0" w:rsidP="00F01725">
      <w:pPr>
        <w:adjustRightInd w:val="0"/>
        <w:spacing w:line="360" w:lineRule="auto"/>
        <w:jc w:val="both"/>
        <w:rPr>
          <w:rFonts w:ascii="Times New Roman" w:hAnsi="Times New Roman" w:cs="Times New Roman"/>
          <w:b/>
          <w:bCs/>
          <w:sz w:val="28"/>
          <w:szCs w:val="28"/>
          <w:u w:val="single"/>
        </w:rPr>
      </w:pPr>
    </w:p>
    <w:p w:rsidR="006B30E0" w:rsidRPr="006B30E0" w:rsidRDefault="006B30E0" w:rsidP="00F01725">
      <w:pPr>
        <w:adjustRightInd w:val="0"/>
        <w:spacing w:line="360" w:lineRule="auto"/>
        <w:jc w:val="both"/>
        <w:rPr>
          <w:rFonts w:ascii="Times New Roman" w:hAnsi="Times New Roman" w:cs="Times New Roman"/>
          <w:b/>
          <w:bCs/>
          <w:sz w:val="28"/>
          <w:szCs w:val="28"/>
          <w:u w:val="single"/>
        </w:rPr>
      </w:pPr>
    </w:p>
    <w:p w:rsidR="006B30E0" w:rsidRPr="006B30E0" w:rsidRDefault="006B30E0" w:rsidP="00F01725">
      <w:pPr>
        <w:adjustRightInd w:val="0"/>
        <w:spacing w:line="360" w:lineRule="auto"/>
        <w:jc w:val="both"/>
        <w:rPr>
          <w:rFonts w:ascii="Times New Roman" w:hAnsi="Times New Roman" w:cs="Times New Roman"/>
          <w:b/>
          <w:bCs/>
          <w:sz w:val="28"/>
          <w:szCs w:val="28"/>
          <w:u w:val="single"/>
        </w:rPr>
      </w:pPr>
    </w:p>
    <w:p w:rsidR="006B30E0" w:rsidRPr="006B30E0" w:rsidRDefault="006B30E0" w:rsidP="00F01725">
      <w:pPr>
        <w:adjustRightInd w:val="0"/>
        <w:spacing w:line="360" w:lineRule="auto"/>
        <w:jc w:val="both"/>
        <w:rPr>
          <w:rFonts w:ascii="Times New Roman" w:hAnsi="Times New Roman" w:cs="Times New Roman"/>
          <w:b/>
          <w:bCs/>
          <w:sz w:val="28"/>
          <w:szCs w:val="28"/>
          <w:u w:val="single"/>
        </w:rPr>
      </w:pPr>
    </w:p>
    <w:p w:rsidR="006B30E0" w:rsidRPr="006B30E0" w:rsidRDefault="006B30E0" w:rsidP="00F01725">
      <w:pPr>
        <w:adjustRightInd w:val="0"/>
        <w:spacing w:line="360" w:lineRule="auto"/>
        <w:jc w:val="both"/>
        <w:rPr>
          <w:rFonts w:ascii="Times New Roman" w:hAnsi="Times New Roman" w:cs="Times New Roman"/>
          <w:b/>
          <w:bCs/>
          <w:sz w:val="28"/>
          <w:szCs w:val="28"/>
          <w:u w:val="single"/>
        </w:rPr>
      </w:pPr>
    </w:p>
    <w:p w:rsidR="00E7312D" w:rsidRDefault="00E7312D" w:rsidP="00F01725">
      <w:pPr>
        <w:adjustRightInd w:val="0"/>
        <w:spacing w:line="360" w:lineRule="auto"/>
        <w:jc w:val="both"/>
        <w:rPr>
          <w:rFonts w:ascii="Times New Roman" w:hAnsi="Times New Roman" w:cs="Times New Roman"/>
          <w:b/>
          <w:bCs/>
          <w:sz w:val="28"/>
          <w:szCs w:val="28"/>
          <w:u w:val="single"/>
        </w:rPr>
      </w:pPr>
    </w:p>
    <w:p w:rsidR="00E7312D" w:rsidRDefault="00E7312D" w:rsidP="00F01725">
      <w:pPr>
        <w:adjustRightInd w:val="0"/>
        <w:spacing w:line="360" w:lineRule="auto"/>
        <w:jc w:val="both"/>
        <w:rPr>
          <w:rFonts w:ascii="Times New Roman" w:hAnsi="Times New Roman" w:cs="Times New Roman"/>
          <w:b/>
          <w:bCs/>
          <w:sz w:val="28"/>
          <w:szCs w:val="28"/>
          <w:u w:val="single"/>
        </w:rPr>
      </w:pPr>
    </w:p>
    <w:p w:rsidR="006B30E0" w:rsidRPr="006B30E0" w:rsidRDefault="006B30E0" w:rsidP="00F01725">
      <w:pPr>
        <w:adjustRightInd w:val="0"/>
        <w:spacing w:line="360" w:lineRule="auto"/>
        <w:jc w:val="both"/>
        <w:rPr>
          <w:rFonts w:ascii="Times New Roman" w:hAnsi="Times New Roman" w:cs="Times New Roman"/>
          <w:b/>
          <w:bCs/>
          <w:sz w:val="28"/>
          <w:szCs w:val="28"/>
          <w:u w:val="single"/>
        </w:rPr>
      </w:pPr>
      <w:r w:rsidRPr="006B30E0">
        <w:rPr>
          <w:rFonts w:ascii="Times New Roman" w:hAnsi="Times New Roman" w:cs="Times New Roman"/>
          <w:b/>
          <w:bCs/>
          <w:sz w:val="28"/>
          <w:szCs w:val="28"/>
          <w:u w:val="single"/>
        </w:rPr>
        <w:lastRenderedPageBreak/>
        <w:t>PROGRAM OUTCOMES (POs)</w:t>
      </w:r>
    </w:p>
    <w:p w:rsidR="006B30E0" w:rsidRPr="00E7312D" w:rsidRDefault="006B30E0" w:rsidP="00F01725">
      <w:pPr>
        <w:adjustRightInd w:val="0"/>
        <w:spacing w:line="360" w:lineRule="auto"/>
        <w:jc w:val="both"/>
        <w:rPr>
          <w:rFonts w:ascii="Times New Roman" w:hAnsi="Times New Roman" w:cs="Times New Roman"/>
          <w:b/>
          <w:bCs/>
          <w:sz w:val="24"/>
          <w:szCs w:val="24"/>
        </w:rPr>
      </w:pPr>
      <w:r w:rsidRPr="00E7312D">
        <w:rPr>
          <w:rFonts w:ascii="Times New Roman" w:hAnsi="Times New Roman" w:cs="Times New Roman"/>
          <w:b/>
          <w:bCs/>
          <w:sz w:val="24"/>
          <w:szCs w:val="24"/>
        </w:rPr>
        <w:t xml:space="preserve">At the time of graduation, students from the </w:t>
      </w:r>
      <w:r w:rsidRPr="00E7312D">
        <w:rPr>
          <w:rFonts w:ascii="Times New Roman" w:hAnsi="Times New Roman" w:cs="Times New Roman"/>
          <w:b/>
          <w:sz w:val="24"/>
          <w:szCs w:val="24"/>
        </w:rPr>
        <w:t xml:space="preserve">Computer Science and Engineering </w:t>
      </w:r>
      <w:r w:rsidRPr="00E7312D">
        <w:rPr>
          <w:rFonts w:ascii="Times New Roman" w:hAnsi="Times New Roman" w:cs="Times New Roman"/>
          <w:b/>
          <w:bCs/>
          <w:sz w:val="24"/>
          <w:szCs w:val="24"/>
        </w:rPr>
        <w:t>program will possess:</w:t>
      </w:r>
    </w:p>
    <w:p w:rsidR="006B30E0" w:rsidRPr="006B30E0" w:rsidRDefault="006B30E0" w:rsidP="00F01725">
      <w:pPr>
        <w:adjustRightInd w:val="0"/>
        <w:spacing w:line="360" w:lineRule="auto"/>
        <w:jc w:val="both"/>
        <w:rPr>
          <w:rFonts w:ascii="Times New Roman" w:hAnsi="Times New Roman" w:cs="Times New Roman"/>
          <w:b/>
          <w:spacing w:val="1"/>
          <w:w w:val="104"/>
          <w:sz w:val="28"/>
          <w:szCs w:val="28"/>
        </w:rPr>
      </w:pPr>
      <w:r w:rsidRPr="006B30E0">
        <w:rPr>
          <w:rFonts w:ascii="Times New Roman" w:hAnsi="Times New Roman" w:cs="Times New Roman"/>
          <w:b/>
          <w:spacing w:val="1"/>
          <w:w w:val="104"/>
          <w:sz w:val="28"/>
          <w:szCs w:val="28"/>
        </w:rPr>
        <w:t>Engineering Graduates will be able to</w:t>
      </w:r>
    </w:p>
    <w:p w:rsidR="006B30E0" w:rsidRPr="000D4DEC" w:rsidRDefault="006B30E0" w:rsidP="00737E1C">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Engineering knowledge</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Apply the knowledge of mathematics, science, engineering fundamentals, and an engineering specialization to the solution of complex engineering problems. </w:t>
      </w:r>
    </w:p>
    <w:p w:rsidR="006B30E0" w:rsidRPr="000D4DEC" w:rsidRDefault="006B30E0" w:rsidP="00737E1C">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Problem analysis</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Identify, formulate, review research literature, and analyze complex engineering problems reaching substantiated conclusions using first principles of mathematics, natural sciences, and engineering sciences. </w:t>
      </w:r>
    </w:p>
    <w:p w:rsidR="006B30E0" w:rsidRPr="000D4DEC" w:rsidRDefault="006B30E0" w:rsidP="00737E1C">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Design/development of solutions</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rsidR="006B30E0" w:rsidRPr="000D4DEC" w:rsidRDefault="006B30E0" w:rsidP="00737E1C">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Conduct investigations of complex problems</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Use research-based knowledge and research methods including design of experiments, analysis and interpretation of data, and synthesis of the information to provide valid conclusions. </w:t>
      </w:r>
    </w:p>
    <w:p w:rsidR="006B30E0" w:rsidRPr="000D4DEC" w:rsidRDefault="006B30E0" w:rsidP="00737E1C">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Modern tool usage</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Create, select, and apply appropriate techniques, resources, and modern engineering and IT tools including prediction and modeling to complex engineering activities with an understanding of the limitations. </w:t>
      </w:r>
    </w:p>
    <w:p w:rsidR="006B30E0" w:rsidRPr="000D4DEC" w:rsidRDefault="006B30E0" w:rsidP="00737E1C">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The engineer and society</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Apply reasoning inform informed by the contextual knowledge to assess societal, health, safety, legal and cultural issues and the consequent responsibilities relevant to the professional engineering practice. </w:t>
      </w:r>
    </w:p>
    <w:p w:rsidR="006B30E0" w:rsidRPr="006B30E0" w:rsidRDefault="006B30E0" w:rsidP="00737E1C">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8"/>
          <w:szCs w:val="28"/>
        </w:rPr>
      </w:pPr>
      <w:r w:rsidRPr="000D4DEC">
        <w:rPr>
          <w:rFonts w:ascii="Times New Roman" w:hAnsi="Times New Roman" w:cs="Times New Roman"/>
          <w:b/>
          <w:bCs/>
          <w:sz w:val="24"/>
          <w:szCs w:val="24"/>
        </w:rPr>
        <w:t>Environment and sustainability</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Understand the impact of the professional</w:t>
      </w:r>
      <w:r w:rsidRPr="006B30E0">
        <w:rPr>
          <w:rFonts w:ascii="Times New Roman" w:hAnsi="Times New Roman" w:cs="Times New Roman"/>
          <w:sz w:val="28"/>
          <w:szCs w:val="28"/>
        </w:rPr>
        <w:t xml:space="preserve"> engineering solution societal and environmental contexts, and demonstrate the knowledge of, and need for sustainable development. </w:t>
      </w:r>
    </w:p>
    <w:p w:rsidR="006B30E0" w:rsidRPr="000D4DEC" w:rsidRDefault="006B30E0" w:rsidP="00737E1C">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Ethics</w:t>
      </w:r>
      <w:r w:rsidRPr="000D4DEC">
        <w:rPr>
          <w:rFonts w:ascii="Times New Roman" w:hAnsi="Times New Roman" w:cs="Times New Roman"/>
          <w:b/>
          <w:sz w:val="24"/>
          <w:szCs w:val="24"/>
        </w:rPr>
        <w:t xml:space="preserve">: </w:t>
      </w:r>
      <w:r w:rsidRPr="000D4DEC">
        <w:rPr>
          <w:rFonts w:ascii="Times New Roman" w:hAnsi="Times New Roman" w:cs="Times New Roman"/>
          <w:sz w:val="24"/>
          <w:szCs w:val="24"/>
        </w:rPr>
        <w:t xml:space="preserve">Apply ethical principles and commit to professional ethics and responsibilities and norms of the engineering practice. </w:t>
      </w:r>
    </w:p>
    <w:p w:rsidR="00E37EA7" w:rsidRDefault="00E37EA7" w:rsidP="00E37EA7">
      <w:pPr>
        <w:widowControl w:val="0"/>
        <w:tabs>
          <w:tab w:val="left" w:pos="643"/>
        </w:tabs>
        <w:overflowPunct w:val="0"/>
        <w:autoSpaceDE w:val="0"/>
        <w:autoSpaceDN w:val="0"/>
        <w:adjustRightInd w:val="0"/>
        <w:spacing w:after="0" w:line="360" w:lineRule="auto"/>
        <w:jc w:val="both"/>
        <w:rPr>
          <w:rFonts w:ascii="Times New Roman" w:hAnsi="Times New Roman" w:cs="Times New Roman"/>
          <w:b/>
          <w:bCs/>
          <w:sz w:val="24"/>
          <w:szCs w:val="24"/>
        </w:rPr>
      </w:pPr>
    </w:p>
    <w:p w:rsidR="006B30E0" w:rsidRPr="00E37EA7" w:rsidRDefault="006B30E0" w:rsidP="00E37EA7">
      <w:pPr>
        <w:pStyle w:val="ListParagraph"/>
        <w:widowControl w:val="0"/>
        <w:numPr>
          <w:ilvl w:val="0"/>
          <w:numId w:val="8"/>
        </w:numPr>
        <w:tabs>
          <w:tab w:val="left" w:pos="643"/>
        </w:tabs>
        <w:overflowPunct w:val="0"/>
        <w:autoSpaceDE w:val="0"/>
        <w:autoSpaceDN w:val="0"/>
        <w:adjustRightInd w:val="0"/>
        <w:spacing w:after="0" w:line="360" w:lineRule="auto"/>
        <w:jc w:val="both"/>
        <w:rPr>
          <w:rFonts w:ascii="Times New Roman" w:hAnsi="Times New Roman" w:cs="Times New Roman"/>
          <w:sz w:val="24"/>
          <w:szCs w:val="24"/>
        </w:rPr>
      </w:pPr>
      <w:r w:rsidRPr="00E37EA7">
        <w:rPr>
          <w:rFonts w:ascii="Times New Roman" w:hAnsi="Times New Roman" w:cs="Times New Roman"/>
          <w:b/>
          <w:bCs/>
          <w:sz w:val="24"/>
          <w:szCs w:val="24"/>
        </w:rPr>
        <w:lastRenderedPageBreak/>
        <w:t>Individual and team work</w:t>
      </w:r>
      <w:r w:rsidRPr="00E37EA7">
        <w:rPr>
          <w:rFonts w:ascii="Times New Roman" w:hAnsi="Times New Roman" w:cs="Times New Roman"/>
          <w:b/>
          <w:sz w:val="24"/>
          <w:szCs w:val="24"/>
        </w:rPr>
        <w:t>:</w:t>
      </w:r>
      <w:r w:rsidRPr="00E37EA7">
        <w:rPr>
          <w:rFonts w:ascii="Times New Roman" w:hAnsi="Times New Roman" w:cs="Times New Roman"/>
          <w:sz w:val="24"/>
          <w:szCs w:val="24"/>
        </w:rPr>
        <w:t xml:space="preserve"> Function effectively as an individual, and as a member o</w:t>
      </w:r>
      <w:r w:rsidR="000D4DEC" w:rsidRPr="00E37EA7">
        <w:rPr>
          <w:rFonts w:ascii="Times New Roman" w:hAnsi="Times New Roman" w:cs="Times New Roman"/>
          <w:sz w:val="24"/>
          <w:szCs w:val="24"/>
        </w:rPr>
        <w:t xml:space="preserve">f </w:t>
      </w:r>
      <w:proofErr w:type="spellStart"/>
      <w:r w:rsidR="000D4DEC" w:rsidRPr="00E37EA7">
        <w:rPr>
          <w:rFonts w:ascii="Times New Roman" w:hAnsi="Times New Roman" w:cs="Times New Roman"/>
          <w:sz w:val="24"/>
          <w:szCs w:val="24"/>
        </w:rPr>
        <w:t>in</w:t>
      </w:r>
      <w:r w:rsidRPr="00E37EA7">
        <w:rPr>
          <w:rFonts w:ascii="Times New Roman" w:hAnsi="Times New Roman" w:cs="Times New Roman"/>
          <w:sz w:val="24"/>
          <w:szCs w:val="24"/>
        </w:rPr>
        <w:t>diverse</w:t>
      </w:r>
      <w:proofErr w:type="spellEnd"/>
      <w:r w:rsidRPr="00E37EA7">
        <w:rPr>
          <w:rFonts w:ascii="Times New Roman" w:hAnsi="Times New Roman" w:cs="Times New Roman"/>
          <w:sz w:val="24"/>
          <w:szCs w:val="24"/>
        </w:rPr>
        <w:t xml:space="preserve"> teams, and in multidisciplinary settings. </w:t>
      </w:r>
    </w:p>
    <w:p w:rsidR="006B30E0" w:rsidRPr="000D4DEC" w:rsidRDefault="006B30E0" w:rsidP="00E37EA7">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Communication</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6B30E0" w:rsidRPr="000D4DEC" w:rsidRDefault="006B30E0" w:rsidP="00E37EA7">
      <w:pPr>
        <w:widowControl w:val="0"/>
        <w:numPr>
          <w:ilvl w:val="0"/>
          <w:numId w:val="8"/>
        </w:numPr>
        <w:overflowPunct w:val="0"/>
        <w:autoSpaceDE w:val="0"/>
        <w:autoSpaceDN w:val="0"/>
        <w:adjustRightInd w:val="0"/>
        <w:spacing w:after="0" w:line="360" w:lineRule="auto"/>
        <w:jc w:val="both"/>
        <w:rPr>
          <w:rFonts w:ascii="Times New Roman" w:hAnsi="Times New Roman" w:cs="Times New Roman"/>
          <w:sz w:val="24"/>
          <w:szCs w:val="24"/>
        </w:rPr>
      </w:pPr>
      <w:r w:rsidRPr="000D4DEC">
        <w:rPr>
          <w:rFonts w:ascii="Times New Roman" w:hAnsi="Times New Roman" w:cs="Times New Roman"/>
          <w:b/>
          <w:bCs/>
          <w:sz w:val="24"/>
          <w:szCs w:val="24"/>
        </w:rPr>
        <w:t>Project management and finance</w:t>
      </w:r>
      <w:r w:rsidRPr="000D4DEC">
        <w:rPr>
          <w:rFonts w:ascii="Times New Roman" w:hAnsi="Times New Roman" w:cs="Times New Roman"/>
          <w:b/>
          <w:sz w:val="24"/>
          <w:szCs w:val="24"/>
        </w:rPr>
        <w:t>:</w:t>
      </w:r>
      <w:r w:rsidRPr="000D4DEC">
        <w:rPr>
          <w:rFonts w:ascii="Times New Roman" w:hAnsi="Times New Roman" w:cs="Times New Roman"/>
          <w:sz w:val="24"/>
          <w:szCs w:val="24"/>
        </w:rPr>
        <w:t xml:space="preserve"> Demonstrate knowledge and understanding of the enginee</w:t>
      </w:r>
      <w:r w:rsidRPr="000D4DEC">
        <w:rPr>
          <w:rFonts w:ascii="Times New Roman" w:hAnsi="Times New Roman" w:cs="Times New Roman"/>
          <w:bCs/>
          <w:sz w:val="24"/>
          <w:szCs w:val="24"/>
        </w:rPr>
        <w:t>ring and management principles and apply these to one’s own work, as a member and</w:t>
      </w:r>
      <w:r w:rsidRPr="000D4DEC">
        <w:rPr>
          <w:rFonts w:ascii="Times New Roman" w:hAnsi="Times New Roman" w:cs="Times New Roman"/>
          <w:sz w:val="24"/>
          <w:szCs w:val="24"/>
        </w:rPr>
        <w:t xml:space="preserve"> leader in a team, to manage projects and in multidisciplinary environments. </w:t>
      </w:r>
    </w:p>
    <w:p w:rsidR="006B30E0" w:rsidRPr="000D4DEC" w:rsidRDefault="006B30E0" w:rsidP="00E37EA7">
      <w:pPr>
        <w:widowControl w:val="0"/>
        <w:numPr>
          <w:ilvl w:val="0"/>
          <w:numId w:val="8"/>
        </w:numPr>
        <w:overflowPunct w:val="0"/>
        <w:autoSpaceDE w:val="0"/>
        <w:autoSpaceDN w:val="0"/>
        <w:adjustRightInd w:val="0"/>
        <w:spacing w:after="0" w:line="360" w:lineRule="auto"/>
        <w:jc w:val="both"/>
        <w:rPr>
          <w:rFonts w:ascii="Times New Roman" w:hAnsi="Times New Roman" w:cs="Times New Roman"/>
          <w:b/>
          <w:bCs/>
          <w:sz w:val="24"/>
          <w:szCs w:val="24"/>
        </w:rPr>
      </w:pPr>
      <w:r w:rsidRPr="000D4DEC">
        <w:rPr>
          <w:rFonts w:ascii="Times New Roman" w:hAnsi="Times New Roman" w:cs="Times New Roman"/>
          <w:b/>
          <w:bCs/>
          <w:sz w:val="24"/>
          <w:szCs w:val="24"/>
        </w:rPr>
        <w:t>Life-long learning</w:t>
      </w:r>
      <w:r w:rsidRPr="000D4DEC">
        <w:rPr>
          <w:rFonts w:ascii="Times New Roman" w:hAnsi="Times New Roman" w:cs="Times New Roman"/>
          <w:b/>
          <w:sz w:val="24"/>
          <w:szCs w:val="24"/>
        </w:rPr>
        <w:t xml:space="preserve">: </w:t>
      </w:r>
      <w:r w:rsidRPr="000D4DEC">
        <w:rPr>
          <w:rFonts w:ascii="Times New Roman" w:hAnsi="Times New Roman" w:cs="Times New Roman"/>
          <w:sz w:val="24"/>
          <w:szCs w:val="24"/>
        </w:rPr>
        <w:t xml:space="preserve">Recognize the need for, and have the preparation and ability to engage in independent and life-long learning in the broadest context of technological change. </w:t>
      </w:r>
    </w:p>
    <w:p w:rsidR="006B30E0" w:rsidRPr="000D4DEC" w:rsidRDefault="006B30E0" w:rsidP="00F01725">
      <w:pPr>
        <w:spacing w:line="360" w:lineRule="auto"/>
        <w:jc w:val="both"/>
        <w:rPr>
          <w:rFonts w:ascii="Times New Roman" w:hAnsi="Times New Roman" w:cs="Times New Roman"/>
          <w:b/>
          <w:sz w:val="24"/>
          <w:szCs w:val="24"/>
          <w:u w:val="single"/>
        </w:rPr>
      </w:pPr>
    </w:p>
    <w:p w:rsidR="006B30E0" w:rsidRPr="000D4DEC" w:rsidRDefault="006B30E0" w:rsidP="00F01725">
      <w:pPr>
        <w:spacing w:line="360" w:lineRule="auto"/>
        <w:jc w:val="both"/>
        <w:rPr>
          <w:rFonts w:ascii="Times New Roman" w:hAnsi="Times New Roman" w:cs="Times New Roman"/>
          <w:b/>
          <w:sz w:val="24"/>
          <w:szCs w:val="24"/>
          <w:u w:val="single"/>
        </w:rPr>
      </w:pPr>
    </w:p>
    <w:p w:rsidR="006B30E0" w:rsidRPr="006B30E0" w:rsidRDefault="006B30E0" w:rsidP="00F01725">
      <w:pPr>
        <w:spacing w:line="360" w:lineRule="auto"/>
        <w:jc w:val="both"/>
        <w:rPr>
          <w:rFonts w:ascii="Times New Roman" w:hAnsi="Times New Roman" w:cs="Times New Roman"/>
          <w:b/>
          <w:sz w:val="28"/>
          <w:szCs w:val="28"/>
          <w:u w:val="single"/>
        </w:rPr>
      </w:pPr>
    </w:p>
    <w:p w:rsidR="006B30E0" w:rsidRPr="006B30E0" w:rsidRDefault="006B30E0" w:rsidP="00F01725">
      <w:pPr>
        <w:spacing w:line="360" w:lineRule="auto"/>
        <w:jc w:val="both"/>
        <w:rPr>
          <w:rFonts w:ascii="Times New Roman" w:hAnsi="Times New Roman" w:cs="Times New Roman"/>
          <w:b/>
          <w:sz w:val="28"/>
          <w:szCs w:val="28"/>
          <w:u w:val="single"/>
        </w:rPr>
      </w:pPr>
    </w:p>
    <w:p w:rsidR="006B30E0" w:rsidRDefault="006B30E0" w:rsidP="00F01725">
      <w:pPr>
        <w:spacing w:line="360" w:lineRule="auto"/>
        <w:jc w:val="both"/>
        <w:rPr>
          <w:rFonts w:ascii="Times New Roman" w:hAnsi="Times New Roman" w:cs="Times New Roman"/>
          <w:b/>
          <w:sz w:val="28"/>
          <w:szCs w:val="28"/>
          <w:u w:val="single"/>
        </w:rPr>
      </w:pPr>
    </w:p>
    <w:p w:rsidR="006B30E0" w:rsidRDefault="006B30E0" w:rsidP="00F01725">
      <w:pPr>
        <w:spacing w:line="360" w:lineRule="auto"/>
        <w:jc w:val="both"/>
        <w:rPr>
          <w:rFonts w:ascii="Times New Roman" w:hAnsi="Times New Roman" w:cs="Times New Roman"/>
          <w:b/>
          <w:sz w:val="28"/>
          <w:szCs w:val="28"/>
          <w:u w:val="single"/>
        </w:rPr>
      </w:pPr>
    </w:p>
    <w:p w:rsidR="00B23485" w:rsidRDefault="00B23485" w:rsidP="00F01725">
      <w:pPr>
        <w:spacing w:line="360" w:lineRule="auto"/>
        <w:jc w:val="both"/>
        <w:rPr>
          <w:rFonts w:ascii="Times New Roman" w:hAnsi="Times New Roman" w:cs="Times New Roman"/>
          <w:b/>
          <w:sz w:val="28"/>
          <w:szCs w:val="28"/>
          <w:u w:val="single"/>
        </w:rPr>
      </w:pPr>
    </w:p>
    <w:p w:rsidR="00827E25" w:rsidRDefault="00827E25" w:rsidP="00F01725">
      <w:pPr>
        <w:spacing w:line="360" w:lineRule="auto"/>
        <w:jc w:val="both"/>
        <w:rPr>
          <w:rFonts w:ascii="Times New Roman" w:hAnsi="Times New Roman" w:cs="Times New Roman"/>
          <w:b/>
          <w:sz w:val="28"/>
          <w:szCs w:val="28"/>
          <w:u w:val="single"/>
        </w:rPr>
      </w:pPr>
    </w:p>
    <w:p w:rsidR="00827E25" w:rsidRDefault="00827E25" w:rsidP="00F01725">
      <w:pPr>
        <w:spacing w:line="360" w:lineRule="auto"/>
        <w:jc w:val="both"/>
        <w:rPr>
          <w:rFonts w:ascii="Times New Roman" w:hAnsi="Times New Roman" w:cs="Times New Roman"/>
          <w:b/>
          <w:sz w:val="28"/>
          <w:szCs w:val="28"/>
          <w:u w:val="single"/>
        </w:rPr>
      </w:pPr>
    </w:p>
    <w:p w:rsidR="00827E25" w:rsidRDefault="00827E25" w:rsidP="00F01725">
      <w:pPr>
        <w:spacing w:line="360" w:lineRule="auto"/>
        <w:jc w:val="both"/>
        <w:rPr>
          <w:rFonts w:ascii="Times New Roman" w:hAnsi="Times New Roman" w:cs="Times New Roman"/>
          <w:b/>
          <w:sz w:val="28"/>
          <w:szCs w:val="28"/>
          <w:u w:val="single"/>
        </w:rPr>
      </w:pPr>
    </w:p>
    <w:p w:rsidR="00827E25" w:rsidRDefault="00827E25" w:rsidP="00F01725">
      <w:pPr>
        <w:spacing w:line="360" w:lineRule="auto"/>
        <w:jc w:val="both"/>
        <w:rPr>
          <w:rFonts w:ascii="Times New Roman" w:hAnsi="Times New Roman" w:cs="Times New Roman"/>
          <w:b/>
          <w:sz w:val="28"/>
          <w:szCs w:val="28"/>
          <w:u w:val="single"/>
        </w:rPr>
      </w:pPr>
    </w:p>
    <w:p w:rsidR="00827E25" w:rsidRDefault="00827E25" w:rsidP="00F01725">
      <w:pPr>
        <w:spacing w:line="360" w:lineRule="auto"/>
        <w:jc w:val="both"/>
        <w:rPr>
          <w:rFonts w:ascii="Times New Roman" w:hAnsi="Times New Roman" w:cs="Times New Roman"/>
          <w:b/>
          <w:sz w:val="28"/>
          <w:szCs w:val="28"/>
          <w:u w:val="single"/>
        </w:rPr>
      </w:pPr>
    </w:p>
    <w:p w:rsidR="00827E25" w:rsidRDefault="00827E25" w:rsidP="00F01725">
      <w:pPr>
        <w:spacing w:line="360" w:lineRule="auto"/>
        <w:jc w:val="both"/>
        <w:rPr>
          <w:rFonts w:ascii="Times New Roman" w:hAnsi="Times New Roman" w:cs="Times New Roman"/>
          <w:b/>
          <w:sz w:val="28"/>
          <w:szCs w:val="28"/>
          <w:u w:val="single"/>
        </w:rPr>
      </w:pPr>
    </w:p>
    <w:p w:rsidR="006B30E0" w:rsidRPr="00161D08" w:rsidRDefault="006B30E0" w:rsidP="00F01725">
      <w:pPr>
        <w:spacing w:line="360" w:lineRule="auto"/>
        <w:jc w:val="both"/>
        <w:rPr>
          <w:rFonts w:ascii="Times New Roman" w:hAnsi="Times New Roman" w:cs="Times New Roman"/>
          <w:b/>
          <w:sz w:val="28"/>
          <w:szCs w:val="28"/>
          <w:u w:val="single"/>
        </w:rPr>
      </w:pPr>
      <w:proofErr w:type="gramStart"/>
      <w:r w:rsidRPr="00161D08">
        <w:rPr>
          <w:rFonts w:ascii="Times New Roman" w:hAnsi="Times New Roman" w:cs="Times New Roman"/>
          <w:b/>
          <w:sz w:val="28"/>
          <w:szCs w:val="28"/>
          <w:u w:val="single"/>
        </w:rPr>
        <w:lastRenderedPageBreak/>
        <w:t>PROGRA</w:t>
      </w:r>
      <w:r w:rsidR="000A4E02" w:rsidRPr="00161D08">
        <w:rPr>
          <w:rFonts w:ascii="Times New Roman" w:hAnsi="Times New Roman" w:cs="Times New Roman"/>
          <w:b/>
          <w:sz w:val="28"/>
          <w:szCs w:val="28"/>
          <w:u w:val="single"/>
        </w:rPr>
        <w:t>M  EDUCATIONAL</w:t>
      </w:r>
      <w:proofErr w:type="gramEnd"/>
      <w:r w:rsidR="000A4E02" w:rsidRPr="00161D08">
        <w:rPr>
          <w:rFonts w:ascii="Times New Roman" w:hAnsi="Times New Roman" w:cs="Times New Roman"/>
          <w:b/>
          <w:sz w:val="28"/>
          <w:szCs w:val="28"/>
          <w:u w:val="single"/>
        </w:rPr>
        <w:t xml:space="preserve">  OBJECTIVES (PEO</w:t>
      </w:r>
      <w:r w:rsidR="00827E25" w:rsidRPr="00161D08">
        <w:rPr>
          <w:rFonts w:ascii="Times New Roman" w:hAnsi="Times New Roman" w:cs="Times New Roman"/>
          <w:b/>
          <w:sz w:val="28"/>
          <w:szCs w:val="28"/>
          <w:u w:val="single"/>
        </w:rPr>
        <w:t>s</w:t>
      </w:r>
      <w:r w:rsidRPr="00161D08">
        <w:rPr>
          <w:rFonts w:ascii="Times New Roman" w:hAnsi="Times New Roman" w:cs="Times New Roman"/>
          <w:b/>
          <w:sz w:val="28"/>
          <w:szCs w:val="28"/>
          <w:u w:val="single"/>
        </w:rPr>
        <w:t xml:space="preserve">) </w:t>
      </w:r>
    </w:p>
    <w:p w:rsidR="006B30E0" w:rsidRPr="00827E25" w:rsidRDefault="00827E25"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B30E0" w:rsidRPr="00827E25">
        <w:rPr>
          <w:rFonts w:ascii="Times New Roman" w:hAnsi="Times New Roman" w:cs="Times New Roman"/>
          <w:sz w:val="24"/>
          <w:szCs w:val="24"/>
        </w:rPr>
        <w:t xml:space="preserve">The graduates of Computer Science and Engineering will be able to, </w:t>
      </w:r>
    </w:p>
    <w:p w:rsidR="006B30E0" w:rsidRPr="00827E25" w:rsidRDefault="006B30E0" w:rsidP="00F01725">
      <w:pPr>
        <w:spacing w:before="240" w:line="360" w:lineRule="auto"/>
        <w:jc w:val="both"/>
        <w:rPr>
          <w:rFonts w:ascii="Times New Roman" w:hAnsi="Times New Roman" w:cs="Times New Roman"/>
          <w:sz w:val="24"/>
          <w:szCs w:val="24"/>
        </w:rPr>
      </w:pPr>
      <w:r w:rsidRPr="00827E25">
        <w:rPr>
          <w:rFonts w:ascii="Times New Roman" w:hAnsi="Times New Roman" w:cs="Times New Roman"/>
          <w:b/>
          <w:sz w:val="24"/>
          <w:szCs w:val="24"/>
        </w:rPr>
        <w:t>PEO1</w:t>
      </w:r>
      <w:r w:rsidRPr="00827E25">
        <w:rPr>
          <w:rFonts w:ascii="Times New Roman" w:hAnsi="Times New Roman" w:cs="Times New Roman"/>
          <w:sz w:val="24"/>
          <w:szCs w:val="24"/>
        </w:rPr>
        <w:t xml:space="preserve"> - Good communication, leadership and entrepreneurship skills</w:t>
      </w:r>
    </w:p>
    <w:p w:rsidR="006B30E0" w:rsidRPr="00827E25" w:rsidRDefault="006B30E0" w:rsidP="00F01725">
      <w:pPr>
        <w:spacing w:before="240" w:line="360" w:lineRule="auto"/>
        <w:jc w:val="both"/>
        <w:rPr>
          <w:rFonts w:ascii="Times New Roman" w:hAnsi="Times New Roman" w:cs="Times New Roman"/>
          <w:sz w:val="24"/>
          <w:szCs w:val="24"/>
        </w:rPr>
      </w:pPr>
      <w:r w:rsidRPr="00827E25">
        <w:rPr>
          <w:rFonts w:ascii="Times New Roman" w:hAnsi="Times New Roman" w:cs="Times New Roman"/>
          <w:b/>
          <w:sz w:val="24"/>
          <w:szCs w:val="24"/>
        </w:rPr>
        <w:t>PEO2</w:t>
      </w:r>
      <w:r w:rsidRPr="00827E25">
        <w:rPr>
          <w:rFonts w:ascii="Times New Roman" w:hAnsi="Times New Roman" w:cs="Times New Roman"/>
          <w:sz w:val="24"/>
          <w:szCs w:val="24"/>
        </w:rPr>
        <w:t xml:space="preserve"> - Expertise on advanced computer technologies to become competitive</w:t>
      </w:r>
    </w:p>
    <w:p w:rsidR="006B30E0" w:rsidRPr="00827E25" w:rsidRDefault="006B30E0" w:rsidP="00F01725">
      <w:pPr>
        <w:spacing w:before="100" w:beforeAutospacing="1" w:line="360" w:lineRule="auto"/>
        <w:jc w:val="both"/>
        <w:rPr>
          <w:rFonts w:ascii="Times New Roman" w:hAnsi="Times New Roman" w:cs="Times New Roman"/>
          <w:sz w:val="24"/>
          <w:szCs w:val="24"/>
        </w:rPr>
      </w:pPr>
      <w:r w:rsidRPr="00827E25">
        <w:rPr>
          <w:rFonts w:ascii="Times New Roman" w:hAnsi="Times New Roman" w:cs="Times New Roman"/>
          <w:b/>
          <w:sz w:val="24"/>
          <w:szCs w:val="24"/>
        </w:rPr>
        <w:t>PEO3</w:t>
      </w:r>
      <w:r w:rsidRPr="00827E25">
        <w:rPr>
          <w:rFonts w:ascii="Times New Roman" w:hAnsi="Times New Roman" w:cs="Times New Roman"/>
          <w:sz w:val="24"/>
          <w:szCs w:val="24"/>
        </w:rPr>
        <w:t xml:space="preserve"> - The habit of learning and nurture the research attitude</w:t>
      </w:r>
    </w:p>
    <w:p w:rsidR="006B30E0" w:rsidRPr="00827E25" w:rsidRDefault="006B30E0" w:rsidP="00F01725">
      <w:pPr>
        <w:tabs>
          <w:tab w:val="left" w:pos="5384"/>
        </w:tabs>
        <w:spacing w:before="100" w:beforeAutospacing="1" w:line="360" w:lineRule="auto"/>
        <w:jc w:val="both"/>
        <w:rPr>
          <w:rFonts w:ascii="Times New Roman" w:hAnsi="Times New Roman" w:cs="Times New Roman"/>
          <w:sz w:val="24"/>
          <w:szCs w:val="24"/>
        </w:rPr>
      </w:pPr>
      <w:r w:rsidRPr="00827E25">
        <w:rPr>
          <w:rFonts w:ascii="Times New Roman" w:hAnsi="Times New Roman" w:cs="Times New Roman"/>
          <w:b/>
          <w:sz w:val="24"/>
          <w:szCs w:val="24"/>
        </w:rPr>
        <w:t>PEO4</w:t>
      </w:r>
      <w:r w:rsidRPr="00827E25">
        <w:rPr>
          <w:rFonts w:ascii="Times New Roman" w:hAnsi="Times New Roman" w:cs="Times New Roman"/>
          <w:sz w:val="24"/>
          <w:szCs w:val="24"/>
        </w:rPr>
        <w:t xml:space="preserve"> - The ability to work in a team with professional ethics</w:t>
      </w:r>
    </w:p>
    <w:p w:rsidR="006B30E0" w:rsidRPr="006B30E0" w:rsidRDefault="006B30E0" w:rsidP="00F01725">
      <w:pPr>
        <w:overflowPunct w:val="0"/>
        <w:adjustRightInd w:val="0"/>
        <w:spacing w:line="360" w:lineRule="auto"/>
        <w:jc w:val="both"/>
        <w:rPr>
          <w:rFonts w:ascii="Times New Roman" w:hAnsi="Times New Roman" w:cs="Times New Roman"/>
          <w:b/>
          <w:bCs/>
          <w:sz w:val="28"/>
          <w:szCs w:val="28"/>
          <w:u w:val="single"/>
        </w:rPr>
      </w:pPr>
      <w:proofErr w:type="gramStart"/>
      <w:r w:rsidRPr="006B30E0">
        <w:rPr>
          <w:rFonts w:ascii="Times New Roman" w:hAnsi="Times New Roman" w:cs="Times New Roman"/>
          <w:b/>
          <w:bCs/>
          <w:sz w:val="28"/>
          <w:szCs w:val="28"/>
          <w:u w:val="single"/>
        </w:rPr>
        <w:t>PROGRAM  SPECIFIC</w:t>
      </w:r>
      <w:proofErr w:type="gramEnd"/>
      <w:r w:rsidRPr="006B30E0">
        <w:rPr>
          <w:rFonts w:ascii="Times New Roman" w:hAnsi="Times New Roman" w:cs="Times New Roman"/>
          <w:b/>
          <w:bCs/>
          <w:sz w:val="28"/>
          <w:szCs w:val="28"/>
          <w:u w:val="single"/>
        </w:rPr>
        <w:t xml:space="preserve">  OUTCOMES (PSOs) </w:t>
      </w:r>
    </w:p>
    <w:p w:rsidR="006B30E0" w:rsidRPr="00827E25" w:rsidRDefault="006B30E0" w:rsidP="00F01725">
      <w:pPr>
        <w:overflowPunct w:val="0"/>
        <w:adjustRightInd w:val="0"/>
        <w:spacing w:line="360" w:lineRule="auto"/>
        <w:jc w:val="both"/>
        <w:rPr>
          <w:rFonts w:ascii="Times New Roman" w:hAnsi="Times New Roman" w:cs="Times New Roman"/>
          <w:b/>
          <w:bCs/>
          <w:sz w:val="24"/>
          <w:szCs w:val="24"/>
          <w:u w:val="single"/>
        </w:rPr>
      </w:pPr>
      <w:r w:rsidRPr="006B30E0">
        <w:rPr>
          <w:rFonts w:ascii="Times New Roman" w:hAnsi="Times New Roman" w:cs="Times New Roman"/>
          <w:b/>
          <w:spacing w:val="1"/>
          <w:w w:val="104"/>
          <w:sz w:val="28"/>
          <w:szCs w:val="28"/>
        </w:rPr>
        <w:t xml:space="preserve"> </w:t>
      </w:r>
      <w:r w:rsidRPr="00827E25">
        <w:rPr>
          <w:rFonts w:ascii="Times New Roman" w:hAnsi="Times New Roman" w:cs="Times New Roman"/>
          <w:b/>
          <w:spacing w:val="1"/>
          <w:w w:val="104"/>
          <w:sz w:val="24"/>
          <w:szCs w:val="24"/>
        </w:rPr>
        <w:t>Engineering Graduates will be able to</w:t>
      </w:r>
    </w:p>
    <w:p w:rsidR="006B30E0" w:rsidRPr="00827E25" w:rsidRDefault="006B30E0" w:rsidP="00737E1C">
      <w:pPr>
        <w:numPr>
          <w:ilvl w:val="0"/>
          <w:numId w:val="9"/>
        </w:numPr>
        <w:spacing w:before="120" w:after="120" w:line="360" w:lineRule="auto"/>
        <w:jc w:val="both"/>
        <w:rPr>
          <w:rFonts w:ascii="Times New Roman" w:hAnsi="Times New Roman" w:cs="Times New Roman"/>
          <w:sz w:val="24"/>
          <w:szCs w:val="24"/>
        </w:rPr>
      </w:pPr>
      <w:r w:rsidRPr="00827E25">
        <w:rPr>
          <w:rFonts w:ascii="Times New Roman" w:hAnsi="Times New Roman" w:cs="Times New Roman"/>
          <w:sz w:val="24"/>
          <w:szCs w:val="24"/>
        </w:rPr>
        <w:t>Ability to understand the basic concepts and methodologies of computing techniques.</w:t>
      </w:r>
    </w:p>
    <w:p w:rsidR="006B30E0" w:rsidRPr="00827E25" w:rsidRDefault="006B30E0" w:rsidP="00737E1C">
      <w:pPr>
        <w:numPr>
          <w:ilvl w:val="0"/>
          <w:numId w:val="9"/>
        </w:numPr>
        <w:spacing w:before="120" w:after="120" w:line="360" w:lineRule="auto"/>
        <w:jc w:val="both"/>
        <w:rPr>
          <w:rFonts w:ascii="Times New Roman" w:hAnsi="Times New Roman" w:cs="Times New Roman"/>
          <w:sz w:val="24"/>
          <w:szCs w:val="24"/>
        </w:rPr>
      </w:pPr>
      <w:r w:rsidRPr="00827E25">
        <w:rPr>
          <w:rFonts w:ascii="Times New Roman" w:hAnsi="Times New Roman" w:cs="Times New Roman"/>
          <w:sz w:val="24"/>
          <w:szCs w:val="24"/>
        </w:rPr>
        <w:t>Ability to apply engineering knowledge to design and develop computerized solutions by selecting appropriate technology to solve the problems.</w:t>
      </w:r>
    </w:p>
    <w:p w:rsidR="006B30E0" w:rsidRPr="00827E25" w:rsidRDefault="006B30E0" w:rsidP="00737E1C">
      <w:pPr>
        <w:numPr>
          <w:ilvl w:val="0"/>
          <w:numId w:val="9"/>
        </w:numPr>
        <w:spacing w:before="120" w:after="120" w:line="360" w:lineRule="auto"/>
        <w:jc w:val="both"/>
        <w:rPr>
          <w:rFonts w:ascii="Times New Roman" w:hAnsi="Times New Roman" w:cs="Times New Roman"/>
          <w:sz w:val="24"/>
          <w:szCs w:val="24"/>
        </w:rPr>
      </w:pPr>
      <w:r w:rsidRPr="00827E25">
        <w:rPr>
          <w:rFonts w:ascii="Times New Roman" w:hAnsi="Times New Roman" w:cs="Times New Roman"/>
          <w:sz w:val="24"/>
          <w:szCs w:val="24"/>
        </w:rPr>
        <w:t>Ability to use engineering practices and standard strategies in various domains by providing different approaches towards career success.</w:t>
      </w:r>
    </w:p>
    <w:p w:rsidR="006B30E0" w:rsidRPr="00827E25" w:rsidRDefault="006B30E0" w:rsidP="00F01725">
      <w:pPr>
        <w:tabs>
          <w:tab w:val="left" w:pos="1540"/>
          <w:tab w:val="center" w:pos="4680"/>
        </w:tabs>
        <w:adjustRightInd w:val="0"/>
        <w:spacing w:line="360" w:lineRule="auto"/>
        <w:jc w:val="both"/>
        <w:rPr>
          <w:rFonts w:ascii="Times New Roman" w:hAnsi="Times New Roman" w:cs="Times New Roman"/>
          <w:sz w:val="24"/>
          <w:szCs w:val="24"/>
        </w:rPr>
      </w:pPr>
    </w:p>
    <w:p w:rsidR="006B30E0" w:rsidRPr="006B30E0" w:rsidRDefault="006B30E0" w:rsidP="00F01725">
      <w:pPr>
        <w:pStyle w:val="Heading3"/>
        <w:spacing w:before="238" w:line="360" w:lineRule="auto"/>
        <w:ind w:left="4100" w:right="99"/>
        <w:jc w:val="both"/>
        <w:rPr>
          <w:sz w:val="28"/>
          <w:szCs w:val="28"/>
        </w:rPr>
      </w:pPr>
    </w:p>
    <w:p w:rsidR="006B30E0" w:rsidRPr="006B30E0" w:rsidRDefault="006B30E0" w:rsidP="00F01725">
      <w:pPr>
        <w:spacing w:after="0" w:line="360" w:lineRule="auto"/>
        <w:jc w:val="both"/>
        <w:rPr>
          <w:rFonts w:ascii="Times New Roman" w:hAnsi="Times New Roman" w:cs="Times New Roman"/>
          <w:b/>
          <w:bCs/>
          <w:sz w:val="28"/>
          <w:szCs w:val="28"/>
        </w:rPr>
      </w:pPr>
      <w:r w:rsidRPr="006B30E0">
        <w:rPr>
          <w:rFonts w:ascii="Times New Roman" w:hAnsi="Times New Roman" w:cs="Times New Roman"/>
          <w:b/>
          <w:bCs/>
          <w:sz w:val="28"/>
          <w:szCs w:val="28"/>
        </w:rPr>
        <w:br w:type="page"/>
      </w:r>
    </w:p>
    <w:p w:rsidR="00B30017" w:rsidRPr="006B30E0" w:rsidRDefault="006B30E0" w:rsidP="00F01725">
      <w:pPr>
        <w:overflowPunct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0E63F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19660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B30017" w:rsidRPr="006B30E0">
        <w:rPr>
          <w:rFonts w:ascii="Times New Roman" w:hAnsi="Times New Roman" w:cs="Times New Roman"/>
          <w:b/>
          <w:bCs/>
          <w:sz w:val="28"/>
          <w:szCs w:val="28"/>
        </w:rPr>
        <w:t>ABSTRACT</w:t>
      </w:r>
    </w:p>
    <w:p w:rsidR="000A5F38" w:rsidRPr="00561294" w:rsidRDefault="000A5F38" w:rsidP="000A5F38">
      <w:pPr>
        <w:spacing w:line="360" w:lineRule="auto"/>
        <w:jc w:val="both"/>
        <w:rPr>
          <w:rFonts w:ascii="Times New Roman" w:hAnsi="Times New Roman" w:cs="Times New Roman"/>
          <w:b/>
          <w:sz w:val="24"/>
          <w:szCs w:val="24"/>
        </w:rPr>
      </w:pPr>
      <w:r w:rsidRPr="00561294">
        <w:rPr>
          <w:rFonts w:ascii="Times New Roman" w:hAnsi="Times New Roman" w:cs="Times New Roman"/>
          <w:sz w:val="24"/>
          <w:szCs w:val="24"/>
          <w:shd w:val="clear" w:color="auto" w:fill="FFFFFF"/>
        </w:rPr>
        <w:t>In this era of rapid growth of vehicles, the ratio of road accident increases day by day. Nowadays, accident are persistent problems in both developed and developing countries which result in huge loss of life and property. No one in this world is ready to gaze what's happening around them. Nobody cares even when an accident occurs.</w:t>
      </w:r>
      <w:r w:rsidRPr="00561294">
        <w:rPr>
          <w:rFonts w:ascii="Times New Roman" w:hAnsi="Times New Roman" w:cs="Times New Roman"/>
          <w:sz w:val="24"/>
          <w:szCs w:val="24"/>
        </w:rPr>
        <w:t xml:space="preserve"> The accident hazards have been increased by the emergence of technology and also it leads to the rise of a frequency of road accidents. If an accident occurs, an immediate rescue can be considered as a tightrope walk between life and death. In this work, thus endeavor to resolve these two issues through proposing an effective announcement network called Tron Coin, a novel privacy-preserving incentive announcement network based on Block-</w:t>
      </w:r>
      <w:proofErr w:type="spellStart"/>
      <w:r w:rsidRPr="00561294">
        <w:rPr>
          <w:rFonts w:ascii="Times New Roman" w:hAnsi="Times New Roman" w:cs="Times New Roman"/>
          <w:sz w:val="24"/>
          <w:szCs w:val="24"/>
        </w:rPr>
        <w:t>chainvia</w:t>
      </w:r>
      <w:proofErr w:type="spellEnd"/>
      <w:r w:rsidRPr="00561294">
        <w:rPr>
          <w:rFonts w:ascii="Times New Roman" w:hAnsi="Times New Roman" w:cs="Times New Roman"/>
          <w:sz w:val="24"/>
          <w:szCs w:val="24"/>
        </w:rPr>
        <w:t xml:space="preserve"> an efficient arriving medical help to the respective places. On the one hand, Tron-Coin allows nondeterministic different signers (i.e., users) to generate the signatures and to send announcements anonymously in the trusted environment. On the other hand, with Block-chain, Tron-Coin motivates users with incentives to share accidental information. In addition, transactions and account information in Tron-Coin are tamper-resistant. Tron-Coin thus is able to motivate users to forward announcements anonymously and reliably. Extensive experimental results show that Tron-Coin is efficient and practical in simulations of smart accident </w:t>
      </w:r>
      <w:proofErr w:type="spellStart"/>
      <w:proofErr w:type="gramStart"/>
      <w:r w:rsidRPr="00561294">
        <w:rPr>
          <w:rFonts w:ascii="Times New Roman" w:hAnsi="Times New Roman" w:cs="Times New Roman"/>
          <w:sz w:val="24"/>
          <w:szCs w:val="24"/>
        </w:rPr>
        <w:t>detection.Thus</w:t>
      </w:r>
      <w:proofErr w:type="spellEnd"/>
      <w:proofErr w:type="gramEnd"/>
      <w:r w:rsidRPr="00561294">
        <w:rPr>
          <w:rFonts w:ascii="Times New Roman" w:hAnsi="Times New Roman" w:cs="Times New Roman"/>
          <w:sz w:val="24"/>
          <w:szCs w:val="24"/>
        </w:rPr>
        <w:t xml:space="preserve"> the proposed accident alert system Web application with privacy preserving and non-repudiation Block chain based incentive mechanism provides emergency responders with crucial information at the earliest possible time.</w:t>
      </w:r>
    </w:p>
    <w:p w:rsidR="000A5F38" w:rsidRDefault="000A5F38" w:rsidP="00BF6108">
      <w:pPr>
        <w:autoSpaceDE w:val="0"/>
        <w:autoSpaceDN w:val="0"/>
        <w:adjustRightInd w:val="0"/>
        <w:spacing w:before="240" w:after="240" w:line="360" w:lineRule="auto"/>
        <w:jc w:val="both"/>
        <w:rPr>
          <w:rFonts w:ascii="Times New Roman" w:hAnsi="Times New Roman" w:cs="Times New Roman"/>
          <w:sz w:val="28"/>
          <w:szCs w:val="28"/>
        </w:rPr>
      </w:pPr>
    </w:p>
    <w:p w:rsidR="00BF6108" w:rsidRPr="00561294" w:rsidRDefault="00BF6108" w:rsidP="00063E08">
      <w:pPr>
        <w:autoSpaceDE w:val="0"/>
        <w:autoSpaceDN w:val="0"/>
        <w:adjustRightInd w:val="0"/>
        <w:spacing w:before="240" w:after="240" w:line="360" w:lineRule="auto"/>
        <w:jc w:val="both"/>
        <w:rPr>
          <w:rFonts w:ascii="Times New Roman" w:hAnsi="Times New Roman" w:cs="Times New Roman"/>
          <w:bCs/>
          <w:iCs/>
          <w:sz w:val="24"/>
          <w:szCs w:val="24"/>
          <w:lang w:val="en-IN"/>
        </w:rPr>
      </w:pPr>
      <w:proofErr w:type="gramStart"/>
      <w:r w:rsidRPr="00561294">
        <w:rPr>
          <w:rFonts w:ascii="Times New Roman" w:hAnsi="Times New Roman" w:cs="Times New Roman"/>
          <w:b/>
          <w:bCs/>
          <w:iCs/>
          <w:sz w:val="24"/>
          <w:szCs w:val="24"/>
        </w:rPr>
        <w:t>Keywords</w:t>
      </w:r>
      <w:r w:rsidRPr="00561294">
        <w:rPr>
          <w:rFonts w:ascii="Times New Roman" w:hAnsi="Times New Roman" w:cs="Times New Roman"/>
          <w:bCs/>
          <w:iCs/>
          <w:sz w:val="24"/>
          <w:szCs w:val="24"/>
        </w:rPr>
        <w:t>:</w:t>
      </w:r>
      <w:r w:rsidR="005B6DE6" w:rsidRPr="00561294">
        <w:rPr>
          <w:rFonts w:ascii="Times New Roman" w:hAnsi="Times New Roman" w:cs="Times New Roman"/>
          <w:bCs/>
          <w:iCs/>
          <w:sz w:val="24"/>
          <w:szCs w:val="24"/>
          <w:lang w:val="en-IN"/>
        </w:rPr>
        <w:t>Blockchain</w:t>
      </w:r>
      <w:proofErr w:type="gramEnd"/>
      <w:r w:rsidR="005B6DE6" w:rsidRPr="00561294">
        <w:rPr>
          <w:rFonts w:ascii="Times New Roman" w:hAnsi="Times New Roman" w:cs="Times New Roman"/>
          <w:bCs/>
          <w:iCs/>
          <w:sz w:val="24"/>
          <w:szCs w:val="24"/>
          <w:lang w:val="en-IN"/>
        </w:rPr>
        <w:t>,SmartContract,TronCoin,Decentralizedapp,</w:t>
      </w:r>
      <w:r w:rsidR="00BE6886" w:rsidRPr="00561294">
        <w:rPr>
          <w:rFonts w:ascii="Times New Roman" w:hAnsi="Times New Roman" w:cs="Times New Roman"/>
          <w:bCs/>
          <w:iCs/>
          <w:sz w:val="24"/>
          <w:szCs w:val="24"/>
          <w:lang w:val="en-IN"/>
        </w:rPr>
        <w:t>Crypto</w:t>
      </w:r>
      <w:r w:rsidR="00063E08" w:rsidRPr="00561294">
        <w:rPr>
          <w:rFonts w:ascii="Times New Roman" w:hAnsi="Times New Roman" w:cs="Times New Roman"/>
          <w:bCs/>
          <w:iCs/>
          <w:sz w:val="24"/>
          <w:szCs w:val="24"/>
          <w:lang w:val="en-IN"/>
        </w:rPr>
        <w:t>currency</w:t>
      </w:r>
      <w:r w:rsidR="00BE6886" w:rsidRPr="00561294">
        <w:rPr>
          <w:rFonts w:ascii="Times New Roman" w:hAnsi="Times New Roman" w:cs="Times New Roman"/>
          <w:bCs/>
          <w:iCs/>
          <w:sz w:val="24"/>
          <w:szCs w:val="24"/>
          <w:lang w:val="en-IN"/>
        </w:rPr>
        <w:t xml:space="preserve">, </w:t>
      </w:r>
      <w:proofErr w:type="spellStart"/>
      <w:r w:rsidR="00BE6886" w:rsidRPr="00561294">
        <w:rPr>
          <w:rFonts w:ascii="Times New Roman" w:hAnsi="Times New Roman" w:cs="Times New Roman"/>
          <w:bCs/>
          <w:iCs/>
          <w:sz w:val="24"/>
          <w:szCs w:val="24"/>
          <w:lang w:val="en-IN"/>
        </w:rPr>
        <w:t>Bitcoin</w:t>
      </w:r>
      <w:r w:rsidR="00063E08" w:rsidRPr="00561294">
        <w:rPr>
          <w:rFonts w:ascii="Times New Roman" w:hAnsi="Times New Roman" w:cs="Times New Roman"/>
          <w:bCs/>
          <w:iCs/>
          <w:sz w:val="24"/>
          <w:szCs w:val="24"/>
          <w:lang w:val="en-IN"/>
        </w:rPr>
        <w:t>,</w:t>
      </w:r>
      <w:r w:rsidR="005B6DE6" w:rsidRPr="00561294">
        <w:rPr>
          <w:rFonts w:ascii="Times New Roman" w:hAnsi="Times New Roman" w:cs="Times New Roman"/>
          <w:bCs/>
          <w:iCs/>
          <w:sz w:val="24"/>
          <w:szCs w:val="24"/>
          <w:lang w:val="en-IN"/>
        </w:rPr>
        <w:t>Incentive,Accident</w:t>
      </w:r>
      <w:proofErr w:type="spellEnd"/>
      <w:r w:rsidR="005B6DE6" w:rsidRPr="00561294">
        <w:rPr>
          <w:rFonts w:ascii="Times New Roman" w:hAnsi="Times New Roman" w:cs="Times New Roman"/>
          <w:bCs/>
          <w:iCs/>
          <w:sz w:val="24"/>
          <w:szCs w:val="24"/>
          <w:lang w:val="en-IN"/>
        </w:rPr>
        <w:t xml:space="preserve"> Alert</w:t>
      </w:r>
      <w:r w:rsidR="00805D65" w:rsidRPr="00561294">
        <w:rPr>
          <w:rFonts w:ascii="Times New Roman" w:hAnsi="Times New Roman" w:cs="Times New Roman"/>
          <w:bCs/>
          <w:iCs/>
          <w:sz w:val="24"/>
          <w:szCs w:val="24"/>
          <w:lang w:val="en-IN"/>
        </w:rPr>
        <w:t xml:space="preserve"> System</w:t>
      </w:r>
      <w:r w:rsidRPr="00561294">
        <w:rPr>
          <w:rFonts w:ascii="Times New Roman" w:hAnsi="Times New Roman" w:cs="Times New Roman"/>
          <w:bCs/>
          <w:iCs/>
          <w:sz w:val="24"/>
          <w:szCs w:val="24"/>
          <w:lang w:val="en-IN"/>
        </w:rPr>
        <w:t>.</w:t>
      </w:r>
    </w:p>
    <w:p w:rsidR="004B17B2" w:rsidRDefault="004B17B2" w:rsidP="00BF6108">
      <w:pPr>
        <w:autoSpaceDE w:val="0"/>
        <w:autoSpaceDN w:val="0"/>
        <w:adjustRightInd w:val="0"/>
        <w:spacing w:before="240" w:after="240" w:line="360" w:lineRule="auto"/>
        <w:jc w:val="both"/>
        <w:rPr>
          <w:rFonts w:ascii="Times New Roman" w:hAnsi="Times New Roman" w:cs="Times New Roman"/>
          <w:bCs/>
          <w:iCs/>
          <w:sz w:val="28"/>
          <w:szCs w:val="28"/>
          <w:lang w:val="en-IN"/>
        </w:rPr>
      </w:pPr>
    </w:p>
    <w:p w:rsidR="004B17B2" w:rsidRDefault="004B17B2" w:rsidP="00BF6108">
      <w:pPr>
        <w:autoSpaceDE w:val="0"/>
        <w:autoSpaceDN w:val="0"/>
        <w:adjustRightInd w:val="0"/>
        <w:spacing w:before="240" w:after="240" w:line="360" w:lineRule="auto"/>
        <w:jc w:val="both"/>
        <w:rPr>
          <w:rFonts w:ascii="Times New Roman" w:hAnsi="Times New Roman" w:cs="Times New Roman"/>
          <w:bCs/>
          <w:iCs/>
          <w:sz w:val="28"/>
          <w:szCs w:val="28"/>
          <w:lang w:val="en-IN"/>
        </w:rPr>
      </w:pPr>
    </w:p>
    <w:p w:rsidR="004B17B2" w:rsidRDefault="004B17B2" w:rsidP="00BF6108">
      <w:pPr>
        <w:autoSpaceDE w:val="0"/>
        <w:autoSpaceDN w:val="0"/>
        <w:adjustRightInd w:val="0"/>
        <w:spacing w:before="240" w:after="240" w:line="360" w:lineRule="auto"/>
        <w:jc w:val="both"/>
        <w:rPr>
          <w:rFonts w:ascii="Times New Roman" w:hAnsi="Times New Roman" w:cs="Times New Roman"/>
          <w:bCs/>
          <w:iCs/>
          <w:sz w:val="28"/>
          <w:szCs w:val="28"/>
          <w:lang w:val="en-IN"/>
        </w:rPr>
      </w:pPr>
    </w:p>
    <w:p w:rsidR="00561294" w:rsidRDefault="004B17B2" w:rsidP="004B17B2">
      <w:pPr>
        <w:spacing w:after="0" w:line="360" w:lineRule="auto"/>
        <w:rPr>
          <w:rFonts w:ascii="Times New Roman" w:hAnsi="Times New Roman"/>
          <w:b/>
          <w:sz w:val="28"/>
          <w:szCs w:val="24"/>
        </w:rPr>
      </w:pPr>
      <w:r>
        <w:rPr>
          <w:rFonts w:ascii="Times New Roman" w:hAnsi="Times New Roman"/>
          <w:b/>
          <w:sz w:val="28"/>
          <w:szCs w:val="24"/>
        </w:rPr>
        <w:t xml:space="preserve">                                    </w:t>
      </w:r>
      <w:r w:rsidR="00196601">
        <w:rPr>
          <w:rFonts w:ascii="Times New Roman" w:hAnsi="Times New Roman"/>
          <w:b/>
          <w:sz w:val="28"/>
          <w:szCs w:val="24"/>
        </w:rPr>
        <w:t xml:space="preserve">      </w:t>
      </w:r>
      <w:r>
        <w:rPr>
          <w:rFonts w:ascii="Times New Roman" w:hAnsi="Times New Roman"/>
          <w:b/>
          <w:sz w:val="28"/>
          <w:szCs w:val="24"/>
        </w:rPr>
        <w:t xml:space="preserve">       </w:t>
      </w:r>
    </w:p>
    <w:p w:rsidR="004B17B2" w:rsidRDefault="00561294" w:rsidP="004B17B2">
      <w:pPr>
        <w:spacing w:after="0" w:line="360" w:lineRule="auto"/>
        <w:rPr>
          <w:rFonts w:ascii="Times New Roman" w:hAnsi="Times New Roman"/>
          <w:b/>
          <w:sz w:val="28"/>
          <w:szCs w:val="24"/>
        </w:rPr>
      </w:pPr>
      <w:r>
        <w:rPr>
          <w:rFonts w:ascii="Times New Roman" w:hAnsi="Times New Roman"/>
          <w:b/>
          <w:sz w:val="28"/>
          <w:szCs w:val="24"/>
        </w:rPr>
        <w:lastRenderedPageBreak/>
        <w:t xml:space="preserve">                                                </w:t>
      </w:r>
      <w:r w:rsidR="004B17B2">
        <w:rPr>
          <w:rFonts w:ascii="Times New Roman" w:hAnsi="Times New Roman"/>
          <w:b/>
          <w:sz w:val="28"/>
          <w:szCs w:val="24"/>
        </w:rPr>
        <w:t>PO ATTAINMENT</w:t>
      </w:r>
    </w:p>
    <w:p w:rsidR="004B17B2" w:rsidRDefault="004B17B2" w:rsidP="004B17B2">
      <w:pPr>
        <w:spacing w:line="360" w:lineRule="auto"/>
        <w:jc w:val="center"/>
        <w:rPr>
          <w:rFonts w:ascii="Times New Roman" w:hAnsi="Times New Roman"/>
          <w:b/>
          <w:sz w:val="28"/>
          <w:szCs w:val="24"/>
        </w:rPr>
      </w:pPr>
    </w:p>
    <w:p w:rsidR="004B17B2" w:rsidRPr="001A79A1" w:rsidRDefault="004B17B2" w:rsidP="004B17B2">
      <w:pPr>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sym w:font="Wingdings" w:char="F0FC"/>
      </w:r>
      <w:r>
        <w:rPr>
          <w:rFonts w:ascii="Times New Roman" w:hAnsi="Times New Roman"/>
          <w:sz w:val="28"/>
          <w:szCs w:val="28"/>
        </w:rPr>
        <w:t xml:space="preserve"> </w:t>
      </w:r>
      <w:r w:rsidRPr="003C1D66">
        <w:rPr>
          <w:rFonts w:ascii="Times New Roman" w:hAnsi="Times New Roman"/>
          <w:sz w:val="24"/>
          <w:szCs w:val="28"/>
        </w:rPr>
        <w:t>Relevance of   POs and PSOs towards project</w:t>
      </w:r>
    </w:p>
    <w:tbl>
      <w:tblPr>
        <w:tblpPr w:leftFromText="180" w:rightFromText="180" w:vertAnchor="text" w:horzAnchor="margin" w:tblpXSpec="center" w:tblpY="160"/>
        <w:tblW w:w="11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643"/>
        <w:gridCol w:w="643"/>
        <w:gridCol w:w="643"/>
        <w:gridCol w:w="643"/>
        <w:gridCol w:w="643"/>
        <w:gridCol w:w="643"/>
        <w:gridCol w:w="643"/>
        <w:gridCol w:w="643"/>
        <w:gridCol w:w="643"/>
        <w:gridCol w:w="763"/>
        <w:gridCol w:w="763"/>
        <w:gridCol w:w="763"/>
        <w:gridCol w:w="777"/>
        <w:gridCol w:w="777"/>
        <w:gridCol w:w="777"/>
      </w:tblGrid>
      <w:tr w:rsidR="004B17B2" w:rsidTr="00077E47">
        <w:trPr>
          <w:trHeight w:val="154"/>
        </w:trPr>
        <w:tc>
          <w:tcPr>
            <w:tcW w:w="1286"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KEY WORD</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PO1</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PO2</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PO3</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PO4</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PO5</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PO6</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PO7</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PO8</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PO9</w:t>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PO10</w:t>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PO11</w:t>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PO12</w:t>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PSO1</w:t>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PSO2</w:t>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4B17B2" w:rsidP="00805A6D">
            <w:pPr>
              <w:spacing w:line="360" w:lineRule="auto"/>
              <w:jc w:val="center"/>
              <w:rPr>
                <w:rFonts w:ascii="Times New Roman" w:hAnsi="Times New Roman"/>
                <w:sz w:val="24"/>
                <w:szCs w:val="24"/>
              </w:rPr>
            </w:pPr>
            <w:r w:rsidRPr="00FB6930">
              <w:rPr>
                <w:rFonts w:ascii="Times New Roman" w:hAnsi="Times New Roman"/>
                <w:sz w:val="24"/>
                <w:szCs w:val="24"/>
              </w:rPr>
              <w:t>PSO3</w:t>
            </w:r>
          </w:p>
        </w:tc>
      </w:tr>
      <w:tr w:rsidR="004B17B2" w:rsidTr="00077E47">
        <w:trPr>
          <w:trHeight w:val="894"/>
        </w:trPr>
        <w:tc>
          <w:tcPr>
            <w:tcW w:w="1286" w:type="dxa"/>
            <w:tcBorders>
              <w:top w:val="single" w:sz="4" w:space="0" w:color="auto"/>
              <w:left w:val="single" w:sz="4" w:space="0" w:color="auto"/>
              <w:bottom w:val="single" w:sz="4" w:space="0" w:color="auto"/>
              <w:right w:val="single" w:sz="4" w:space="0" w:color="auto"/>
            </w:tcBorders>
            <w:noWrap/>
            <w:vAlign w:val="center"/>
            <w:hideMark/>
          </w:tcPr>
          <w:p w:rsidR="004B17B2" w:rsidRPr="00FB6930" w:rsidRDefault="005B6DE6" w:rsidP="00805A6D">
            <w:pPr>
              <w:spacing w:line="360" w:lineRule="auto"/>
              <w:jc w:val="center"/>
              <w:rPr>
                <w:rFonts w:ascii="Times New Roman" w:hAnsi="Times New Roman"/>
                <w:sz w:val="24"/>
                <w:szCs w:val="24"/>
              </w:rPr>
            </w:pPr>
            <w:r>
              <w:rPr>
                <w:rFonts w:ascii="Times New Roman" w:hAnsi="Times New Roman"/>
                <w:sz w:val="24"/>
                <w:szCs w:val="24"/>
              </w:rPr>
              <w:t>Blockchain</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r>
      <w:tr w:rsidR="004B17B2" w:rsidTr="00077E47">
        <w:trPr>
          <w:trHeight w:val="946"/>
        </w:trPr>
        <w:tc>
          <w:tcPr>
            <w:tcW w:w="1286" w:type="dxa"/>
            <w:tcBorders>
              <w:top w:val="single" w:sz="4" w:space="0" w:color="auto"/>
              <w:left w:val="single" w:sz="4" w:space="0" w:color="auto"/>
              <w:bottom w:val="single" w:sz="4" w:space="0" w:color="auto"/>
              <w:right w:val="single" w:sz="4" w:space="0" w:color="auto"/>
            </w:tcBorders>
            <w:noWrap/>
            <w:hideMark/>
          </w:tcPr>
          <w:p w:rsidR="004B17B2" w:rsidRPr="00FB6930" w:rsidRDefault="005B6DE6" w:rsidP="00805A6D">
            <w:pPr>
              <w:spacing w:line="360" w:lineRule="auto"/>
              <w:jc w:val="center"/>
              <w:rPr>
                <w:rFonts w:ascii="Times New Roman" w:hAnsi="Times New Roman"/>
                <w:sz w:val="24"/>
                <w:szCs w:val="24"/>
              </w:rPr>
            </w:pPr>
            <w:r>
              <w:rPr>
                <w:rFonts w:ascii="Times New Roman" w:hAnsi="Times New Roman"/>
                <w:sz w:val="24"/>
                <w:szCs w:val="24"/>
              </w:rPr>
              <w:t>Smart-Contract</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r>
      <w:tr w:rsidR="004B17B2" w:rsidTr="00077E47">
        <w:trPr>
          <w:trHeight w:val="983"/>
        </w:trPr>
        <w:tc>
          <w:tcPr>
            <w:tcW w:w="1286" w:type="dxa"/>
            <w:tcBorders>
              <w:top w:val="single" w:sz="4" w:space="0" w:color="auto"/>
              <w:left w:val="single" w:sz="4" w:space="0" w:color="auto"/>
              <w:bottom w:val="single" w:sz="4" w:space="0" w:color="auto"/>
              <w:right w:val="single" w:sz="4" w:space="0" w:color="auto"/>
            </w:tcBorders>
            <w:noWrap/>
            <w:hideMark/>
          </w:tcPr>
          <w:p w:rsidR="004B17B2" w:rsidRDefault="004B17B2" w:rsidP="00805A6D">
            <w:pPr>
              <w:spacing w:line="360" w:lineRule="auto"/>
              <w:jc w:val="center"/>
              <w:rPr>
                <w:rFonts w:ascii="Times New Roman" w:hAnsi="Times New Roman"/>
                <w:sz w:val="24"/>
                <w:szCs w:val="24"/>
              </w:rPr>
            </w:pPr>
          </w:p>
          <w:p w:rsidR="005B6DE6" w:rsidRPr="00FB6930" w:rsidRDefault="005B6DE6" w:rsidP="005B6DE6">
            <w:pPr>
              <w:spacing w:line="360" w:lineRule="auto"/>
              <w:jc w:val="center"/>
              <w:rPr>
                <w:rFonts w:ascii="Times New Roman" w:hAnsi="Times New Roman"/>
                <w:sz w:val="24"/>
                <w:szCs w:val="24"/>
              </w:rPr>
            </w:pPr>
            <w:r>
              <w:rPr>
                <w:rFonts w:ascii="Times New Roman" w:hAnsi="Times New Roman"/>
                <w:sz w:val="24"/>
                <w:szCs w:val="24"/>
              </w:rPr>
              <w:t>Tron-coin</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r>
      <w:tr w:rsidR="004B17B2" w:rsidTr="00077E47">
        <w:trPr>
          <w:trHeight w:val="1019"/>
        </w:trPr>
        <w:tc>
          <w:tcPr>
            <w:tcW w:w="1286" w:type="dxa"/>
            <w:tcBorders>
              <w:top w:val="single" w:sz="4" w:space="0" w:color="auto"/>
              <w:left w:val="single" w:sz="4" w:space="0" w:color="auto"/>
              <w:bottom w:val="single" w:sz="4" w:space="0" w:color="auto"/>
              <w:right w:val="single" w:sz="4" w:space="0" w:color="auto"/>
            </w:tcBorders>
            <w:noWrap/>
            <w:hideMark/>
          </w:tcPr>
          <w:p w:rsidR="004B17B2" w:rsidRDefault="004B17B2" w:rsidP="00805A6D">
            <w:pPr>
              <w:spacing w:line="360" w:lineRule="auto"/>
              <w:jc w:val="center"/>
              <w:rPr>
                <w:rFonts w:ascii="Times New Roman" w:hAnsi="Times New Roman"/>
                <w:sz w:val="24"/>
                <w:szCs w:val="24"/>
              </w:rPr>
            </w:pPr>
          </w:p>
          <w:p w:rsidR="004B17B2" w:rsidRPr="00FB6930" w:rsidRDefault="004B17B2" w:rsidP="004B17B2">
            <w:pPr>
              <w:spacing w:line="360" w:lineRule="auto"/>
              <w:rPr>
                <w:rFonts w:ascii="Times New Roman" w:hAnsi="Times New Roman"/>
                <w:sz w:val="24"/>
                <w:szCs w:val="24"/>
              </w:rPr>
            </w:pPr>
            <w:r>
              <w:rPr>
                <w:rFonts w:ascii="Times New Roman" w:hAnsi="Times New Roman"/>
                <w:sz w:val="24"/>
                <w:szCs w:val="24"/>
              </w:rPr>
              <w:t xml:space="preserve">    </w:t>
            </w:r>
            <w:r w:rsidR="005B6DE6">
              <w:rPr>
                <w:rFonts w:ascii="Times New Roman" w:hAnsi="Times New Roman"/>
                <w:sz w:val="24"/>
                <w:szCs w:val="24"/>
              </w:rPr>
              <w:t xml:space="preserve">Accident </w:t>
            </w:r>
            <w:r w:rsidR="00DC13E6">
              <w:rPr>
                <w:rFonts w:ascii="Times New Roman" w:hAnsi="Times New Roman"/>
                <w:sz w:val="24"/>
                <w:szCs w:val="24"/>
              </w:rPr>
              <w:t>A</w:t>
            </w:r>
            <w:r w:rsidR="005B6DE6">
              <w:rPr>
                <w:rFonts w:ascii="Times New Roman" w:hAnsi="Times New Roman"/>
                <w:sz w:val="24"/>
                <w:szCs w:val="24"/>
              </w:rPr>
              <w:t>lert</w:t>
            </w:r>
            <w:r w:rsidR="00DC13E6">
              <w:rPr>
                <w:rFonts w:ascii="Times New Roman" w:hAnsi="Times New Roman"/>
                <w:sz w:val="24"/>
                <w:szCs w:val="24"/>
              </w:rPr>
              <w:t xml:space="preserve"> System</w:t>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p>
        </w:tc>
        <w:tc>
          <w:tcPr>
            <w:tcW w:w="64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63"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c>
          <w:tcPr>
            <w:tcW w:w="777" w:type="dxa"/>
            <w:tcBorders>
              <w:top w:val="single" w:sz="4" w:space="0" w:color="auto"/>
              <w:left w:val="single" w:sz="4" w:space="0" w:color="auto"/>
              <w:bottom w:val="single" w:sz="4" w:space="0" w:color="auto"/>
              <w:right w:val="single" w:sz="4" w:space="0" w:color="auto"/>
            </w:tcBorders>
            <w:noWrap/>
            <w:vAlign w:val="center"/>
            <w:hideMark/>
          </w:tcPr>
          <w:p w:rsidR="004B17B2" w:rsidRDefault="004B17B2" w:rsidP="00805A6D">
            <w:pPr>
              <w:spacing w:after="0" w:line="360" w:lineRule="auto"/>
              <w:rPr>
                <w:sz w:val="20"/>
                <w:szCs w:val="20"/>
              </w:rPr>
            </w:pPr>
            <w:r>
              <w:rPr>
                <w:sz w:val="20"/>
                <w:szCs w:val="20"/>
              </w:rPr>
              <w:sym w:font="Wingdings" w:char="F0FC"/>
            </w:r>
          </w:p>
        </w:tc>
      </w:tr>
    </w:tbl>
    <w:p w:rsidR="004B17B2" w:rsidRDefault="004B17B2" w:rsidP="00077E47">
      <w:pPr>
        <w:widowControl w:val="0"/>
        <w:autoSpaceDE w:val="0"/>
        <w:autoSpaceDN w:val="0"/>
        <w:adjustRightInd w:val="0"/>
        <w:spacing w:before="24" w:after="0" w:line="360" w:lineRule="auto"/>
        <w:ind w:left="-284" w:firstLine="284"/>
        <w:rPr>
          <w:rFonts w:ascii="Times New Roman" w:hAnsi="Times New Roman"/>
          <w:b/>
          <w:bCs/>
          <w:sz w:val="28"/>
          <w:szCs w:val="28"/>
        </w:rPr>
      </w:pP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r>
        <w:rPr>
          <w:rFonts w:ascii="Times New Roman" w:hAnsi="Times New Roman"/>
          <w:b/>
          <w:bCs/>
          <w:sz w:val="28"/>
          <w:szCs w:val="28"/>
        </w:rPr>
        <w:t xml:space="preserve">                                       </w:t>
      </w: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r>
        <w:rPr>
          <w:rFonts w:ascii="Times New Roman" w:hAnsi="Times New Roman"/>
          <w:b/>
          <w:bCs/>
          <w:sz w:val="28"/>
          <w:szCs w:val="28"/>
        </w:rPr>
        <w:t xml:space="preserve">                                        </w:t>
      </w: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r>
        <w:rPr>
          <w:rFonts w:ascii="Times New Roman" w:hAnsi="Times New Roman"/>
          <w:b/>
          <w:bCs/>
          <w:sz w:val="28"/>
          <w:szCs w:val="28"/>
        </w:rPr>
        <w:lastRenderedPageBreak/>
        <w:t xml:space="preserve">                                            </w:t>
      </w:r>
      <w:r w:rsidRPr="003C1D66">
        <w:rPr>
          <w:rFonts w:ascii="Times New Roman" w:hAnsi="Times New Roman"/>
          <w:b/>
          <w:bCs/>
          <w:sz w:val="32"/>
          <w:szCs w:val="28"/>
        </w:rPr>
        <w:t xml:space="preserve">  </w:t>
      </w:r>
      <w:r w:rsidRPr="003C1D66">
        <w:rPr>
          <w:rFonts w:ascii="Times New Roman" w:hAnsi="Times New Roman"/>
          <w:b/>
          <w:bCs/>
          <w:sz w:val="28"/>
          <w:szCs w:val="28"/>
        </w:rPr>
        <w:t xml:space="preserve"> </w:t>
      </w: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p>
    <w:p w:rsidR="004B17B2" w:rsidRDefault="004B17B2" w:rsidP="004B17B2">
      <w:pPr>
        <w:widowControl w:val="0"/>
        <w:autoSpaceDE w:val="0"/>
        <w:autoSpaceDN w:val="0"/>
        <w:adjustRightInd w:val="0"/>
        <w:spacing w:before="24" w:after="0" w:line="360" w:lineRule="auto"/>
        <w:rPr>
          <w:rFonts w:ascii="Times New Roman" w:hAnsi="Times New Roman"/>
          <w:b/>
          <w:bCs/>
          <w:sz w:val="28"/>
          <w:szCs w:val="28"/>
        </w:rPr>
      </w:pPr>
      <w:r>
        <w:rPr>
          <w:rFonts w:ascii="Times New Roman" w:hAnsi="Times New Roman"/>
          <w:b/>
          <w:bCs/>
          <w:sz w:val="28"/>
          <w:szCs w:val="28"/>
        </w:rPr>
        <w:t xml:space="preserve">                                     </w:t>
      </w:r>
      <w:r w:rsidRPr="003C1D66">
        <w:rPr>
          <w:rFonts w:ascii="Times New Roman" w:hAnsi="Times New Roman"/>
          <w:b/>
          <w:bCs/>
          <w:sz w:val="28"/>
          <w:szCs w:val="28"/>
        </w:rPr>
        <w:t xml:space="preserve"> </w:t>
      </w:r>
      <w:r>
        <w:rPr>
          <w:rFonts w:ascii="Times New Roman" w:hAnsi="Times New Roman"/>
          <w:b/>
          <w:bCs/>
          <w:sz w:val="28"/>
          <w:szCs w:val="28"/>
        </w:rPr>
        <w:t xml:space="preserve">        </w:t>
      </w:r>
      <w:r w:rsidRPr="003C1D66">
        <w:rPr>
          <w:rFonts w:ascii="Times New Roman" w:hAnsi="Times New Roman"/>
          <w:b/>
          <w:bCs/>
          <w:sz w:val="28"/>
          <w:szCs w:val="28"/>
        </w:rPr>
        <w:t>LIST OF FIGURES</w:t>
      </w:r>
    </w:p>
    <w:p w:rsidR="00220B7E" w:rsidRPr="003C1D66" w:rsidRDefault="00220B7E" w:rsidP="004B17B2">
      <w:pPr>
        <w:widowControl w:val="0"/>
        <w:autoSpaceDE w:val="0"/>
        <w:autoSpaceDN w:val="0"/>
        <w:adjustRightInd w:val="0"/>
        <w:spacing w:before="24" w:after="0" w:line="360" w:lineRule="auto"/>
        <w:rPr>
          <w:rFonts w:ascii="Times New Roman" w:hAnsi="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6096"/>
        <w:gridCol w:w="1671"/>
      </w:tblGrid>
      <w:tr w:rsidR="00884D29" w:rsidTr="00F868C0">
        <w:tc>
          <w:tcPr>
            <w:tcW w:w="1809" w:type="dxa"/>
          </w:tcPr>
          <w:p w:rsidR="00884D29" w:rsidRDefault="00884D29" w:rsidP="006E4906">
            <w:pPr>
              <w:widowControl w:val="0"/>
              <w:autoSpaceDE w:val="0"/>
              <w:autoSpaceDN w:val="0"/>
              <w:adjustRightInd w:val="0"/>
              <w:spacing w:before="24" w:line="360" w:lineRule="auto"/>
              <w:jc w:val="center"/>
              <w:rPr>
                <w:b/>
                <w:bCs/>
                <w:sz w:val="28"/>
                <w:szCs w:val="28"/>
              </w:rPr>
            </w:pPr>
            <w:r w:rsidRPr="003C1D66">
              <w:rPr>
                <w:rFonts w:cs="Times New Roman"/>
                <w:b/>
                <w:bCs/>
                <w:color w:val="auto"/>
                <w:spacing w:val="-1"/>
                <w:sz w:val="28"/>
                <w:szCs w:val="24"/>
              </w:rPr>
              <w:t>FIGURE NO</w:t>
            </w:r>
          </w:p>
        </w:tc>
        <w:tc>
          <w:tcPr>
            <w:tcW w:w="6096" w:type="dxa"/>
          </w:tcPr>
          <w:p w:rsidR="00884D29" w:rsidRDefault="00884D29" w:rsidP="00884D29">
            <w:pPr>
              <w:widowControl w:val="0"/>
              <w:autoSpaceDE w:val="0"/>
              <w:autoSpaceDN w:val="0"/>
              <w:adjustRightInd w:val="0"/>
              <w:spacing w:before="24" w:line="360" w:lineRule="auto"/>
              <w:rPr>
                <w:b/>
                <w:bCs/>
                <w:sz w:val="28"/>
                <w:szCs w:val="28"/>
              </w:rPr>
            </w:pPr>
            <w:r w:rsidRPr="003C1D66">
              <w:rPr>
                <w:rFonts w:cs="Times New Roman"/>
                <w:b/>
                <w:color w:val="auto"/>
                <w:sz w:val="28"/>
                <w:szCs w:val="24"/>
              </w:rPr>
              <w:t>FIGURE NAME</w:t>
            </w:r>
          </w:p>
        </w:tc>
        <w:tc>
          <w:tcPr>
            <w:tcW w:w="1671" w:type="dxa"/>
          </w:tcPr>
          <w:p w:rsidR="00884D29" w:rsidRPr="003C1D66" w:rsidRDefault="00884D29" w:rsidP="00DF0DDA">
            <w:pPr>
              <w:spacing w:line="360" w:lineRule="auto"/>
              <w:jc w:val="center"/>
              <w:rPr>
                <w:b/>
                <w:sz w:val="28"/>
                <w:szCs w:val="24"/>
              </w:rPr>
            </w:pPr>
            <w:r>
              <w:rPr>
                <w:b/>
                <w:sz w:val="28"/>
                <w:szCs w:val="24"/>
              </w:rPr>
              <w:t>PAGE NO</w:t>
            </w:r>
          </w:p>
        </w:tc>
      </w:tr>
      <w:tr w:rsidR="00884D29" w:rsidTr="00F868C0">
        <w:tc>
          <w:tcPr>
            <w:tcW w:w="1809" w:type="dxa"/>
          </w:tcPr>
          <w:p w:rsidR="00884D29" w:rsidRPr="004C5060" w:rsidRDefault="00BF005C" w:rsidP="006E4906">
            <w:pPr>
              <w:widowControl w:val="0"/>
              <w:autoSpaceDE w:val="0"/>
              <w:autoSpaceDN w:val="0"/>
              <w:adjustRightInd w:val="0"/>
              <w:spacing w:before="24" w:line="360" w:lineRule="auto"/>
              <w:jc w:val="center"/>
              <w:rPr>
                <w:bCs/>
                <w:sz w:val="28"/>
                <w:szCs w:val="28"/>
              </w:rPr>
            </w:pPr>
            <w:r>
              <w:rPr>
                <w:bCs/>
                <w:sz w:val="28"/>
                <w:szCs w:val="28"/>
              </w:rPr>
              <w:t>3.1</w:t>
            </w:r>
          </w:p>
        </w:tc>
        <w:tc>
          <w:tcPr>
            <w:tcW w:w="6096" w:type="dxa"/>
          </w:tcPr>
          <w:p w:rsidR="00884D29" w:rsidRPr="004C5060" w:rsidRDefault="00BF005C" w:rsidP="004C5060">
            <w:pPr>
              <w:widowControl w:val="0"/>
              <w:autoSpaceDE w:val="0"/>
              <w:autoSpaceDN w:val="0"/>
              <w:adjustRightInd w:val="0"/>
              <w:spacing w:before="24" w:line="360" w:lineRule="auto"/>
              <w:rPr>
                <w:bCs/>
                <w:sz w:val="28"/>
                <w:szCs w:val="28"/>
              </w:rPr>
            </w:pPr>
            <w:r>
              <w:rPr>
                <w:bCs/>
                <w:sz w:val="28"/>
                <w:szCs w:val="28"/>
              </w:rPr>
              <w:t>SYSTEM ARCHITECTURE</w:t>
            </w:r>
          </w:p>
        </w:tc>
        <w:tc>
          <w:tcPr>
            <w:tcW w:w="1671" w:type="dxa"/>
          </w:tcPr>
          <w:p w:rsidR="00884D29" w:rsidRPr="004C5060" w:rsidRDefault="00DF0DDA" w:rsidP="00DF0DDA">
            <w:pPr>
              <w:widowControl w:val="0"/>
              <w:autoSpaceDE w:val="0"/>
              <w:autoSpaceDN w:val="0"/>
              <w:adjustRightInd w:val="0"/>
              <w:spacing w:before="24" w:line="360" w:lineRule="auto"/>
              <w:jc w:val="center"/>
              <w:rPr>
                <w:bCs/>
                <w:sz w:val="28"/>
                <w:szCs w:val="28"/>
              </w:rPr>
            </w:pPr>
            <w:r>
              <w:rPr>
                <w:bCs/>
                <w:sz w:val="28"/>
                <w:szCs w:val="28"/>
              </w:rPr>
              <w:t>15</w:t>
            </w:r>
          </w:p>
        </w:tc>
      </w:tr>
      <w:tr w:rsidR="00884D29" w:rsidTr="00F868C0">
        <w:tc>
          <w:tcPr>
            <w:tcW w:w="1809" w:type="dxa"/>
          </w:tcPr>
          <w:p w:rsidR="00884D29" w:rsidRPr="004C5060" w:rsidRDefault="00BF005C" w:rsidP="006E4906">
            <w:pPr>
              <w:widowControl w:val="0"/>
              <w:autoSpaceDE w:val="0"/>
              <w:autoSpaceDN w:val="0"/>
              <w:adjustRightInd w:val="0"/>
              <w:spacing w:before="24" w:line="360" w:lineRule="auto"/>
              <w:jc w:val="center"/>
              <w:rPr>
                <w:bCs/>
                <w:sz w:val="28"/>
                <w:szCs w:val="28"/>
              </w:rPr>
            </w:pPr>
            <w:r>
              <w:rPr>
                <w:bCs/>
                <w:sz w:val="28"/>
                <w:szCs w:val="28"/>
              </w:rPr>
              <w:t>5.1</w:t>
            </w:r>
          </w:p>
        </w:tc>
        <w:tc>
          <w:tcPr>
            <w:tcW w:w="6096" w:type="dxa"/>
          </w:tcPr>
          <w:p w:rsidR="00884D29" w:rsidRPr="004C5060" w:rsidRDefault="00BA64D1" w:rsidP="004C5060">
            <w:pPr>
              <w:widowControl w:val="0"/>
              <w:autoSpaceDE w:val="0"/>
              <w:autoSpaceDN w:val="0"/>
              <w:adjustRightInd w:val="0"/>
              <w:spacing w:before="24" w:line="360" w:lineRule="auto"/>
              <w:rPr>
                <w:bCs/>
                <w:sz w:val="28"/>
                <w:szCs w:val="28"/>
              </w:rPr>
            </w:pPr>
            <w:r>
              <w:rPr>
                <w:bCs/>
                <w:sz w:val="28"/>
                <w:szCs w:val="28"/>
              </w:rPr>
              <w:t>DAPP</w:t>
            </w:r>
            <w:r w:rsidR="00BF005C">
              <w:rPr>
                <w:bCs/>
                <w:sz w:val="28"/>
                <w:szCs w:val="28"/>
              </w:rPr>
              <w:t xml:space="preserve"> ARCHITECTURE </w:t>
            </w:r>
          </w:p>
        </w:tc>
        <w:tc>
          <w:tcPr>
            <w:tcW w:w="1671" w:type="dxa"/>
          </w:tcPr>
          <w:p w:rsidR="00884D29" w:rsidRPr="004C5060" w:rsidRDefault="009F2C6F" w:rsidP="00DF0DDA">
            <w:pPr>
              <w:widowControl w:val="0"/>
              <w:autoSpaceDE w:val="0"/>
              <w:autoSpaceDN w:val="0"/>
              <w:adjustRightInd w:val="0"/>
              <w:spacing w:before="24" w:line="360" w:lineRule="auto"/>
              <w:jc w:val="center"/>
              <w:rPr>
                <w:bCs/>
                <w:sz w:val="28"/>
                <w:szCs w:val="28"/>
              </w:rPr>
            </w:pPr>
            <w:r>
              <w:rPr>
                <w:bCs/>
                <w:sz w:val="28"/>
                <w:szCs w:val="28"/>
              </w:rPr>
              <w:t>20</w:t>
            </w:r>
          </w:p>
        </w:tc>
      </w:tr>
      <w:tr w:rsidR="00884D29" w:rsidTr="00F868C0">
        <w:tc>
          <w:tcPr>
            <w:tcW w:w="1809" w:type="dxa"/>
          </w:tcPr>
          <w:p w:rsidR="00884D29" w:rsidRPr="004C5060" w:rsidRDefault="00BF005C" w:rsidP="006E4906">
            <w:pPr>
              <w:widowControl w:val="0"/>
              <w:autoSpaceDE w:val="0"/>
              <w:autoSpaceDN w:val="0"/>
              <w:adjustRightInd w:val="0"/>
              <w:spacing w:before="24" w:line="360" w:lineRule="auto"/>
              <w:jc w:val="center"/>
              <w:rPr>
                <w:bCs/>
                <w:sz w:val="28"/>
                <w:szCs w:val="28"/>
              </w:rPr>
            </w:pPr>
            <w:r>
              <w:rPr>
                <w:bCs/>
                <w:sz w:val="28"/>
                <w:szCs w:val="28"/>
              </w:rPr>
              <w:t>6.1</w:t>
            </w:r>
          </w:p>
        </w:tc>
        <w:tc>
          <w:tcPr>
            <w:tcW w:w="6096" w:type="dxa"/>
          </w:tcPr>
          <w:p w:rsidR="00884D29" w:rsidRPr="004C5060" w:rsidRDefault="00BF005C" w:rsidP="004C5060">
            <w:pPr>
              <w:widowControl w:val="0"/>
              <w:autoSpaceDE w:val="0"/>
              <w:autoSpaceDN w:val="0"/>
              <w:adjustRightInd w:val="0"/>
              <w:spacing w:before="24" w:line="360" w:lineRule="auto"/>
              <w:rPr>
                <w:bCs/>
                <w:sz w:val="28"/>
                <w:szCs w:val="28"/>
              </w:rPr>
            </w:pPr>
            <w:r>
              <w:rPr>
                <w:bCs/>
                <w:sz w:val="28"/>
                <w:szCs w:val="28"/>
              </w:rPr>
              <w:t>USECASE DIAGRAM</w:t>
            </w:r>
          </w:p>
        </w:tc>
        <w:tc>
          <w:tcPr>
            <w:tcW w:w="1671" w:type="dxa"/>
          </w:tcPr>
          <w:p w:rsidR="00884D29" w:rsidRPr="004C5060" w:rsidRDefault="009F2C6F" w:rsidP="00DF0DDA">
            <w:pPr>
              <w:widowControl w:val="0"/>
              <w:autoSpaceDE w:val="0"/>
              <w:autoSpaceDN w:val="0"/>
              <w:adjustRightInd w:val="0"/>
              <w:spacing w:before="24" w:line="360" w:lineRule="auto"/>
              <w:jc w:val="center"/>
              <w:rPr>
                <w:bCs/>
                <w:sz w:val="28"/>
                <w:szCs w:val="28"/>
              </w:rPr>
            </w:pPr>
            <w:r>
              <w:rPr>
                <w:bCs/>
                <w:sz w:val="28"/>
                <w:szCs w:val="28"/>
              </w:rPr>
              <w:t>27</w:t>
            </w:r>
          </w:p>
        </w:tc>
      </w:tr>
      <w:tr w:rsidR="00884D29" w:rsidTr="00F868C0">
        <w:tc>
          <w:tcPr>
            <w:tcW w:w="1809" w:type="dxa"/>
          </w:tcPr>
          <w:p w:rsidR="00884D29" w:rsidRPr="004C5060" w:rsidRDefault="00BF005C" w:rsidP="006E4906">
            <w:pPr>
              <w:widowControl w:val="0"/>
              <w:autoSpaceDE w:val="0"/>
              <w:autoSpaceDN w:val="0"/>
              <w:adjustRightInd w:val="0"/>
              <w:spacing w:before="24" w:line="360" w:lineRule="auto"/>
              <w:jc w:val="center"/>
              <w:rPr>
                <w:bCs/>
                <w:sz w:val="28"/>
                <w:szCs w:val="28"/>
              </w:rPr>
            </w:pPr>
            <w:r>
              <w:rPr>
                <w:bCs/>
                <w:sz w:val="28"/>
                <w:szCs w:val="28"/>
              </w:rPr>
              <w:t>6.2</w:t>
            </w:r>
          </w:p>
        </w:tc>
        <w:tc>
          <w:tcPr>
            <w:tcW w:w="6096" w:type="dxa"/>
          </w:tcPr>
          <w:p w:rsidR="00884D29" w:rsidRPr="004C5060" w:rsidRDefault="00BF005C" w:rsidP="004C5060">
            <w:pPr>
              <w:widowControl w:val="0"/>
              <w:autoSpaceDE w:val="0"/>
              <w:autoSpaceDN w:val="0"/>
              <w:adjustRightInd w:val="0"/>
              <w:spacing w:before="24" w:line="360" w:lineRule="auto"/>
              <w:rPr>
                <w:bCs/>
                <w:sz w:val="28"/>
                <w:szCs w:val="28"/>
              </w:rPr>
            </w:pPr>
            <w:r>
              <w:rPr>
                <w:bCs/>
                <w:sz w:val="28"/>
                <w:szCs w:val="28"/>
              </w:rPr>
              <w:t>CLASS DIAGRAM</w:t>
            </w:r>
          </w:p>
        </w:tc>
        <w:tc>
          <w:tcPr>
            <w:tcW w:w="1671" w:type="dxa"/>
          </w:tcPr>
          <w:p w:rsidR="00884D29" w:rsidRPr="004C5060" w:rsidRDefault="009F2C6F" w:rsidP="00DF0DDA">
            <w:pPr>
              <w:widowControl w:val="0"/>
              <w:autoSpaceDE w:val="0"/>
              <w:autoSpaceDN w:val="0"/>
              <w:adjustRightInd w:val="0"/>
              <w:spacing w:before="24" w:line="360" w:lineRule="auto"/>
              <w:jc w:val="center"/>
              <w:rPr>
                <w:bCs/>
                <w:sz w:val="28"/>
                <w:szCs w:val="28"/>
              </w:rPr>
            </w:pPr>
            <w:r>
              <w:rPr>
                <w:bCs/>
                <w:sz w:val="28"/>
                <w:szCs w:val="28"/>
              </w:rPr>
              <w:t>27</w:t>
            </w:r>
          </w:p>
        </w:tc>
      </w:tr>
      <w:tr w:rsidR="00884D29" w:rsidTr="00F868C0">
        <w:tc>
          <w:tcPr>
            <w:tcW w:w="1809" w:type="dxa"/>
          </w:tcPr>
          <w:p w:rsidR="00884D29" w:rsidRPr="004C5060" w:rsidRDefault="00BF005C" w:rsidP="006E4906">
            <w:pPr>
              <w:widowControl w:val="0"/>
              <w:autoSpaceDE w:val="0"/>
              <w:autoSpaceDN w:val="0"/>
              <w:adjustRightInd w:val="0"/>
              <w:spacing w:before="24" w:line="360" w:lineRule="auto"/>
              <w:jc w:val="center"/>
              <w:rPr>
                <w:bCs/>
                <w:sz w:val="28"/>
                <w:szCs w:val="28"/>
              </w:rPr>
            </w:pPr>
            <w:r>
              <w:rPr>
                <w:bCs/>
                <w:sz w:val="28"/>
                <w:szCs w:val="28"/>
              </w:rPr>
              <w:t>6.3</w:t>
            </w:r>
          </w:p>
        </w:tc>
        <w:tc>
          <w:tcPr>
            <w:tcW w:w="6096" w:type="dxa"/>
          </w:tcPr>
          <w:p w:rsidR="00884D29" w:rsidRPr="004C5060" w:rsidRDefault="00BF005C" w:rsidP="004C5060">
            <w:pPr>
              <w:widowControl w:val="0"/>
              <w:autoSpaceDE w:val="0"/>
              <w:autoSpaceDN w:val="0"/>
              <w:adjustRightInd w:val="0"/>
              <w:spacing w:before="24" w:line="360" w:lineRule="auto"/>
              <w:rPr>
                <w:bCs/>
                <w:sz w:val="28"/>
                <w:szCs w:val="28"/>
              </w:rPr>
            </w:pPr>
            <w:r>
              <w:rPr>
                <w:bCs/>
                <w:sz w:val="28"/>
                <w:szCs w:val="28"/>
              </w:rPr>
              <w:t>SEQUENCE DIAGRAM</w:t>
            </w:r>
          </w:p>
        </w:tc>
        <w:tc>
          <w:tcPr>
            <w:tcW w:w="1671" w:type="dxa"/>
          </w:tcPr>
          <w:p w:rsidR="00884D29" w:rsidRPr="004C5060" w:rsidRDefault="009F2C6F" w:rsidP="00DF0DDA">
            <w:pPr>
              <w:widowControl w:val="0"/>
              <w:autoSpaceDE w:val="0"/>
              <w:autoSpaceDN w:val="0"/>
              <w:adjustRightInd w:val="0"/>
              <w:spacing w:before="24" w:line="360" w:lineRule="auto"/>
              <w:jc w:val="center"/>
              <w:rPr>
                <w:bCs/>
                <w:sz w:val="28"/>
                <w:szCs w:val="28"/>
              </w:rPr>
            </w:pPr>
            <w:r>
              <w:rPr>
                <w:bCs/>
                <w:sz w:val="28"/>
                <w:szCs w:val="28"/>
              </w:rPr>
              <w:t>28</w:t>
            </w:r>
          </w:p>
        </w:tc>
      </w:tr>
      <w:tr w:rsidR="00884D29" w:rsidTr="00F868C0">
        <w:tc>
          <w:tcPr>
            <w:tcW w:w="1809" w:type="dxa"/>
          </w:tcPr>
          <w:p w:rsidR="00884D29" w:rsidRDefault="00BF005C" w:rsidP="006E4906">
            <w:pPr>
              <w:widowControl w:val="0"/>
              <w:autoSpaceDE w:val="0"/>
              <w:autoSpaceDN w:val="0"/>
              <w:adjustRightInd w:val="0"/>
              <w:spacing w:before="24" w:line="360" w:lineRule="auto"/>
              <w:jc w:val="center"/>
              <w:rPr>
                <w:bCs/>
                <w:sz w:val="28"/>
                <w:szCs w:val="28"/>
              </w:rPr>
            </w:pPr>
            <w:r>
              <w:rPr>
                <w:bCs/>
                <w:sz w:val="28"/>
                <w:szCs w:val="28"/>
              </w:rPr>
              <w:t>6.4</w:t>
            </w:r>
          </w:p>
          <w:p w:rsidR="001463F6" w:rsidRDefault="001463F6" w:rsidP="006E4906">
            <w:pPr>
              <w:widowControl w:val="0"/>
              <w:autoSpaceDE w:val="0"/>
              <w:autoSpaceDN w:val="0"/>
              <w:adjustRightInd w:val="0"/>
              <w:spacing w:before="24" w:line="360" w:lineRule="auto"/>
              <w:jc w:val="center"/>
              <w:rPr>
                <w:bCs/>
                <w:sz w:val="28"/>
                <w:szCs w:val="28"/>
              </w:rPr>
            </w:pPr>
            <w:r>
              <w:rPr>
                <w:bCs/>
                <w:sz w:val="28"/>
                <w:szCs w:val="28"/>
              </w:rPr>
              <w:t>8.1</w:t>
            </w:r>
          </w:p>
          <w:p w:rsidR="001463F6" w:rsidRDefault="001463F6" w:rsidP="006E4906">
            <w:pPr>
              <w:widowControl w:val="0"/>
              <w:autoSpaceDE w:val="0"/>
              <w:autoSpaceDN w:val="0"/>
              <w:adjustRightInd w:val="0"/>
              <w:spacing w:before="24" w:line="360" w:lineRule="auto"/>
              <w:jc w:val="center"/>
              <w:rPr>
                <w:bCs/>
                <w:sz w:val="28"/>
                <w:szCs w:val="28"/>
              </w:rPr>
            </w:pPr>
            <w:r>
              <w:rPr>
                <w:bCs/>
                <w:sz w:val="28"/>
                <w:szCs w:val="28"/>
              </w:rPr>
              <w:t>8.2</w:t>
            </w:r>
          </w:p>
          <w:p w:rsidR="001463F6" w:rsidRDefault="001463F6" w:rsidP="006E4906">
            <w:pPr>
              <w:widowControl w:val="0"/>
              <w:autoSpaceDE w:val="0"/>
              <w:autoSpaceDN w:val="0"/>
              <w:adjustRightInd w:val="0"/>
              <w:spacing w:before="24" w:line="360" w:lineRule="auto"/>
              <w:jc w:val="center"/>
              <w:rPr>
                <w:bCs/>
                <w:sz w:val="28"/>
                <w:szCs w:val="28"/>
              </w:rPr>
            </w:pPr>
            <w:r>
              <w:rPr>
                <w:bCs/>
                <w:sz w:val="28"/>
                <w:szCs w:val="28"/>
              </w:rPr>
              <w:t>8.3</w:t>
            </w:r>
          </w:p>
          <w:p w:rsidR="001463F6" w:rsidRDefault="001463F6" w:rsidP="006E4906">
            <w:pPr>
              <w:widowControl w:val="0"/>
              <w:autoSpaceDE w:val="0"/>
              <w:autoSpaceDN w:val="0"/>
              <w:adjustRightInd w:val="0"/>
              <w:spacing w:before="24" w:line="360" w:lineRule="auto"/>
              <w:jc w:val="center"/>
              <w:rPr>
                <w:bCs/>
                <w:sz w:val="28"/>
                <w:szCs w:val="28"/>
              </w:rPr>
            </w:pPr>
            <w:r>
              <w:rPr>
                <w:bCs/>
                <w:sz w:val="28"/>
                <w:szCs w:val="28"/>
              </w:rPr>
              <w:t>8.4</w:t>
            </w:r>
          </w:p>
          <w:p w:rsidR="001463F6" w:rsidRDefault="001463F6" w:rsidP="006E4906">
            <w:pPr>
              <w:widowControl w:val="0"/>
              <w:autoSpaceDE w:val="0"/>
              <w:autoSpaceDN w:val="0"/>
              <w:adjustRightInd w:val="0"/>
              <w:spacing w:before="24" w:line="360" w:lineRule="auto"/>
              <w:jc w:val="center"/>
              <w:rPr>
                <w:bCs/>
                <w:sz w:val="28"/>
                <w:szCs w:val="28"/>
              </w:rPr>
            </w:pPr>
            <w:r>
              <w:rPr>
                <w:bCs/>
                <w:sz w:val="28"/>
                <w:szCs w:val="28"/>
              </w:rPr>
              <w:t>8.5</w:t>
            </w:r>
          </w:p>
          <w:p w:rsidR="001463F6" w:rsidRPr="004C5060" w:rsidRDefault="001463F6" w:rsidP="006E4906">
            <w:pPr>
              <w:widowControl w:val="0"/>
              <w:autoSpaceDE w:val="0"/>
              <w:autoSpaceDN w:val="0"/>
              <w:adjustRightInd w:val="0"/>
              <w:spacing w:before="24" w:line="360" w:lineRule="auto"/>
              <w:jc w:val="center"/>
              <w:rPr>
                <w:bCs/>
                <w:sz w:val="28"/>
                <w:szCs w:val="28"/>
              </w:rPr>
            </w:pPr>
            <w:r>
              <w:rPr>
                <w:bCs/>
                <w:sz w:val="28"/>
                <w:szCs w:val="28"/>
              </w:rPr>
              <w:t>8.6</w:t>
            </w:r>
          </w:p>
        </w:tc>
        <w:tc>
          <w:tcPr>
            <w:tcW w:w="6096" w:type="dxa"/>
          </w:tcPr>
          <w:p w:rsidR="00884D29" w:rsidRPr="00AF15B0" w:rsidRDefault="00735DBE" w:rsidP="004C5060">
            <w:pPr>
              <w:widowControl w:val="0"/>
              <w:autoSpaceDE w:val="0"/>
              <w:autoSpaceDN w:val="0"/>
              <w:adjustRightInd w:val="0"/>
              <w:spacing w:before="24" w:line="360" w:lineRule="auto"/>
              <w:rPr>
                <w:bCs/>
                <w:sz w:val="28"/>
                <w:szCs w:val="28"/>
              </w:rPr>
            </w:pPr>
            <w:r w:rsidRPr="00AF15B0">
              <w:rPr>
                <w:bCs/>
                <w:sz w:val="28"/>
                <w:szCs w:val="28"/>
              </w:rPr>
              <w:t>DATA FLOW</w:t>
            </w:r>
            <w:r w:rsidR="00BF005C" w:rsidRPr="00AF15B0">
              <w:rPr>
                <w:bCs/>
                <w:sz w:val="28"/>
                <w:szCs w:val="28"/>
              </w:rPr>
              <w:t xml:space="preserve"> DIAGRAM</w:t>
            </w:r>
          </w:p>
          <w:p w:rsidR="001463F6" w:rsidRPr="00AF15B0" w:rsidRDefault="001463F6" w:rsidP="004C5060">
            <w:pPr>
              <w:widowControl w:val="0"/>
              <w:autoSpaceDE w:val="0"/>
              <w:autoSpaceDN w:val="0"/>
              <w:adjustRightInd w:val="0"/>
              <w:spacing w:before="24" w:line="360" w:lineRule="auto"/>
              <w:rPr>
                <w:bCs/>
                <w:sz w:val="28"/>
                <w:szCs w:val="28"/>
              </w:rPr>
            </w:pPr>
            <w:r w:rsidRPr="00AF15B0">
              <w:rPr>
                <w:bCs/>
                <w:sz w:val="28"/>
                <w:szCs w:val="28"/>
              </w:rPr>
              <w:t>HOME PAGE OF ACCIDENT ALERT SYSTEM</w:t>
            </w:r>
          </w:p>
          <w:p w:rsidR="001463F6" w:rsidRPr="00AF15B0" w:rsidRDefault="001463F6" w:rsidP="004C5060">
            <w:pPr>
              <w:widowControl w:val="0"/>
              <w:autoSpaceDE w:val="0"/>
              <w:autoSpaceDN w:val="0"/>
              <w:adjustRightInd w:val="0"/>
              <w:spacing w:before="24" w:line="360" w:lineRule="auto"/>
              <w:rPr>
                <w:bCs/>
                <w:sz w:val="28"/>
                <w:szCs w:val="28"/>
              </w:rPr>
            </w:pPr>
            <w:r w:rsidRPr="00AF15B0">
              <w:rPr>
                <w:bCs/>
                <w:sz w:val="28"/>
                <w:szCs w:val="28"/>
              </w:rPr>
              <w:t>USER MANDATORY SIGNUP DETAILS</w:t>
            </w:r>
          </w:p>
          <w:p w:rsidR="001463F6" w:rsidRPr="00AF15B0" w:rsidRDefault="00AF15B0" w:rsidP="004C5060">
            <w:pPr>
              <w:widowControl w:val="0"/>
              <w:autoSpaceDE w:val="0"/>
              <w:autoSpaceDN w:val="0"/>
              <w:adjustRightInd w:val="0"/>
              <w:spacing w:before="24" w:line="360" w:lineRule="auto"/>
              <w:rPr>
                <w:bCs/>
                <w:sz w:val="28"/>
                <w:szCs w:val="28"/>
              </w:rPr>
            </w:pPr>
            <w:r w:rsidRPr="00AF15B0">
              <w:rPr>
                <w:bCs/>
                <w:sz w:val="28"/>
                <w:szCs w:val="28"/>
              </w:rPr>
              <w:t>UPDATE USER INFORMATION</w:t>
            </w:r>
          </w:p>
          <w:p w:rsidR="001463F6" w:rsidRPr="00AF15B0" w:rsidRDefault="001463F6" w:rsidP="004C5060">
            <w:pPr>
              <w:widowControl w:val="0"/>
              <w:autoSpaceDE w:val="0"/>
              <w:autoSpaceDN w:val="0"/>
              <w:adjustRightInd w:val="0"/>
              <w:spacing w:before="24" w:line="360" w:lineRule="auto"/>
              <w:rPr>
                <w:bCs/>
                <w:sz w:val="28"/>
                <w:szCs w:val="28"/>
              </w:rPr>
            </w:pPr>
            <w:r w:rsidRPr="00AF15B0">
              <w:rPr>
                <w:bCs/>
                <w:sz w:val="28"/>
                <w:szCs w:val="28"/>
              </w:rPr>
              <w:t>EMERGENCY CONTACT INFORMATION</w:t>
            </w:r>
          </w:p>
          <w:p w:rsidR="001463F6" w:rsidRPr="00AF15B0" w:rsidRDefault="001463F6" w:rsidP="004C5060">
            <w:pPr>
              <w:widowControl w:val="0"/>
              <w:autoSpaceDE w:val="0"/>
              <w:autoSpaceDN w:val="0"/>
              <w:adjustRightInd w:val="0"/>
              <w:spacing w:before="24" w:line="360" w:lineRule="auto"/>
              <w:rPr>
                <w:bCs/>
                <w:sz w:val="28"/>
                <w:szCs w:val="28"/>
              </w:rPr>
            </w:pPr>
            <w:r w:rsidRPr="00AF15B0">
              <w:rPr>
                <w:bCs/>
                <w:sz w:val="28"/>
                <w:szCs w:val="28"/>
              </w:rPr>
              <w:t>REPORT AN ACCIDENT</w:t>
            </w:r>
          </w:p>
          <w:p w:rsidR="001463F6" w:rsidRPr="00AF15B0" w:rsidRDefault="001463F6" w:rsidP="004C5060">
            <w:pPr>
              <w:widowControl w:val="0"/>
              <w:autoSpaceDE w:val="0"/>
              <w:autoSpaceDN w:val="0"/>
              <w:adjustRightInd w:val="0"/>
              <w:spacing w:before="24" w:line="360" w:lineRule="auto"/>
              <w:rPr>
                <w:bCs/>
                <w:sz w:val="28"/>
                <w:szCs w:val="28"/>
              </w:rPr>
            </w:pPr>
            <w:r w:rsidRPr="00AF15B0">
              <w:rPr>
                <w:rFonts w:cs="Times New Roman"/>
                <w:sz w:val="28"/>
                <w:szCs w:val="28"/>
              </w:rPr>
              <w:t>RESULT OF AN ACCIDENT ALERT SYSTEM</w:t>
            </w:r>
          </w:p>
        </w:tc>
        <w:tc>
          <w:tcPr>
            <w:tcW w:w="1671" w:type="dxa"/>
          </w:tcPr>
          <w:p w:rsidR="00884D29" w:rsidRDefault="009F2C6F" w:rsidP="00DF0DDA">
            <w:pPr>
              <w:widowControl w:val="0"/>
              <w:autoSpaceDE w:val="0"/>
              <w:autoSpaceDN w:val="0"/>
              <w:adjustRightInd w:val="0"/>
              <w:spacing w:before="24" w:line="360" w:lineRule="auto"/>
              <w:jc w:val="center"/>
              <w:rPr>
                <w:bCs/>
                <w:sz w:val="28"/>
                <w:szCs w:val="28"/>
              </w:rPr>
            </w:pPr>
            <w:r>
              <w:rPr>
                <w:bCs/>
                <w:sz w:val="28"/>
                <w:szCs w:val="28"/>
              </w:rPr>
              <w:t>28</w:t>
            </w:r>
          </w:p>
          <w:p w:rsidR="001463F6" w:rsidRPr="004C5060" w:rsidRDefault="001463F6" w:rsidP="00DF0DDA">
            <w:pPr>
              <w:widowControl w:val="0"/>
              <w:autoSpaceDE w:val="0"/>
              <w:autoSpaceDN w:val="0"/>
              <w:adjustRightInd w:val="0"/>
              <w:spacing w:before="24" w:line="360" w:lineRule="auto"/>
              <w:jc w:val="center"/>
              <w:rPr>
                <w:bCs/>
                <w:sz w:val="28"/>
                <w:szCs w:val="28"/>
              </w:rPr>
            </w:pPr>
          </w:p>
        </w:tc>
      </w:tr>
      <w:tr w:rsidR="00884D29" w:rsidTr="00F868C0">
        <w:tc>
          <w:tcPr>
            <w:tcW w:w="1809" w:type="dxa"/>
          </w:tcPr>
          <w:p w:rsidR="00884D29" w:rsidRPr="004C5060" w:rsidRDefault="00884D29" w:rsidP="004C5060">
            <w:pPr>
              <w:widowControl w:val="0"/>
              <w:autoSpaceDE w:val="0"/>
              <w:autoSpaceDN w:val="0"/>
              <w:adjustRightInd w:val="0"/>
              <w:spacing w:before="24" w:line="360" w:lineRule="auto"/>
              <w:rPr>
                <w:bCs/>
                <w:sz w:val="28"/>
                <w:szCs w:val="28"/>
              </w:rPr>
            </w:pPr>
          </w:p>
        </w:tc>
        <w:tc>
          <w:tcPr>
            <w:tcW w:w="6096" w:type="dxa"/>
          </w:tcPr>
          <w:p w:rsidR="00884D29" w:rsidRPr="004C5060" w:rsidRDefault="00884D29" w:rsidP="004C5060">
            <w:pPr>
              <w:widowControl w:val="0"/>
              <w:autoSpaceDE w:val="0"/>
              <w:autoSpaceDN w:val="0"/>
              <w:adjustRightInd w:val="0"/>
              <w:spacing w:before="24" w:line="360" w:lineRule="auto"/>
              <w:rPr>
                <w:bCs/>
                <w:sz w:val="28"/>
                <w:szCs w:val="28"/>
              </w:rPr>
            </w:pPr>
          </w:p>
        </w:tc>
        <w:tc>
          <w:tcPr>
            <w:tcW w:w="1671" w:type="dxa"/>
          </w:tcPr>
          <w:p w:rsidR="00884D29" w:rsidRPr="004C5060" w:rsidRDefault="00884D29" w:rsidP="00DF0DDA">
            <w:pPr>
              <w:widowControl w:val="0"/>
              <w:autoSpaceDE w:val="0"/>
              <w:autoSpaceDN w:val="0"/>
              <w:adjustRightInd w:val="0"/>
              <w:spacing w:before="24" w:line="360" w:lineRule="auto"/>
              <w:jc w:val="center"/>
              <w:rPr>
                <w:bCs/>
                <w:sz w:val="28"/>
                <w:szCs w:val="28"/>
              </w:rPr>
            </w:pPr>
          </w:p>
        </w:tc>
      </w:tr>
      <w:tr w:rsidR="00884D29" w:rsidTr="00F868C0">
        <w:tc>
          <w:tcPr>
            <w:tcW w:w="1809" w:type="dxa"/>
          </w:tcPr>
          <w:p w:rsidR="00884D29" w:rsidRPr="004C5060" w:rsidRDefault="00884D29" w:rsidP="004C5060">
            <w:pPr>
              <w:widowControl w:val="0"/>
              <w:autoSpaceDE w:val="0"/>
              <w:autoSpaceDN w:val="0"/>
              <w:adjustRightInd w:val="0"/>
              <w:spacing w:before="24" w:line="360" w:lineRule="auto"/>
              <w:rPr>
                <w:bCs/>
                <w:sz w:val="28"/>
                <w:szCs w:val="28"/>
              </w:rPr>
            </w:pPr>
          </w:p>
        </w:tc>
        <w:tc>
          <w:tcPr>
            <w:tcW w:w="6096" w:type="dxa"/>
          </w:tcPr>
          <w:p w:rsidR="00884D29" w:rsidRPr="004C5060" w:rsidRDefault="00884D29" w:rsidP="004C5060">
            <w:pPr>
              <w:widowControl w:val="0"/>
              <w:autoSpaceDE w:val="0"/>
              <w:autoSpaceDN w:val="0"/>
              <w:adjustRightInd w:val="0"/>
              <w:spacing w:before="24" w:line="360" w:lineRule="auto"/>
              <w:rPr>
                <w:bCs/>
                <w:sz w:val="28"/>
                <w:szCs w:val="28"/>
              </w:rPr>
            </w:pPr>
          </w:p>
        </w:tc>
        <w:tc>
          <w:tcPr>
            <w:tcW w:w="1671" w:type="dxa"/>
          </w:tcPr>
          <w:p w:rsidR="00884D29" w:rsidRPr="004C5060" w:rsidRDefault="00884D29" w:rsidP="00DF0DDA">
            <w:pPr>
              <w:widowControl w:val="0"/>
              <w:autoSpaceDE w:val="0"/>
              <w:autoSpaceDN w:val="0"/>
              <w:adjustRightInd w:val="0"/>
              <w:spacing w:before="24" w:line="360" w:lineRule="auto"/>
              <w:jc w:val="center"/>
              <w:rPr>
                <w:bCs/>
                <w:sz w:val="28"/>
                <w:szCs w:val="28"/>
              </w:rPr>
            </w:pPr>
          </w:p>
        </w:tc>
      </w:tr>
    </w:tbl>
    <w:p w:rsidR="004B17B2" w:rsidRDefault="004B17B2" w:rsidP="00BF6108">
      <w:pPr>
        <w:autoSpaceDE w:val="0"/>
        <w:autoSpaceDN w:val="0"/>
        <w:adjustRightInd w:val="0"/>
        <w:spacing w:before="240" w:after="240" w:line="360" w:lineRule="auto"/>
        <w:jc w:val="both"/>
        <w:rPr>
          <w:rFonts w:ascii="Times New Roman" w:hAnsi="Times New Roman" w:cs="Times New Roman"/>
          <w:bCs/>
          <w:iCs/>
          <w:sz w:val="28"/>
          <w:szCs w:val="28"/>
          <w:lang w:val="en-IN"/>
        </w:rPr>
      </w:pPr>
    </w:p>
    <w:p w:rsidR="007E2EAB" w:rsidRDefault="00884D29" w:rsidP="00884D29">
      <w:pPr>
        <w:widowControl w:val="0"/>
        <w:autoSpaceDE w:val="0"/>
        <w:autoSpaceDN w:val="0"/>
        <w:adjustRightInd w:val="0"/>
        <w:spacing w:before="24" w:after="0" w:line="360" w:lineRule="auto"/>
        <w:rPr>
          <w:rFonts w:ascii="Times New Roman" w:hAnsi="Times New Roman"/>
          <w:b/>
          <w:bCs/>
          <w:sz w:val="28"/>
          <w:szCs w:val="24"/>
        </w:rPr>
      </w:pPr>
      <w:r>
        <w:rPr>
          <w:rFonts w:ascii="Times New Roman" w:hAnsi="Times New Roman"/>
          <w:b/>
          <w:bCs/>
          <w:sz w:val="24"/>
          <w:szCs w:val="24"/>
        </w:rPr>
        <w:t xml:space="preserve">                                    </w:t>
      </w:r>
      <w:r w:rsidRPr="003C1D66">
        <w:rPr>
          <w:rFonts w:ascii="Times New Roman" w:hAnsi="Times New Roman"/>
          <w:b/>
          <w:bCs/>
          <w:sz w:val="28"/>
          <w:szCs w:val="24"/>
        </w:rPr>
        <w:t xml:space="preserve"> </w:t>
      </w:r>
    </w:p>
    <w:p w:rsidR="0059305A" w:rsidRDefault="007E2EAB" w:rsidP="00884D29">
      <w:pPr>
        <w:widowControl w:val="0"/>
        <w:autoSpaceDE w:val="0"/>
        <w:autoSpaceDN w:val="0"/>
        <w:adjustRightInd w:val="0"/>
        <w:spacing w:before="24" w:after="0" w:line="360" w:lineRule="auto"/>
        <w:rPr>
          <w:rFonts w:ascii="Times New Roman" w:hAnsi="Times New Roman"/>
          <w:b/>
          <w:bCs/>
          <w:sz w:val="28"/>
          <w:szCs w:val="24"/>
        </w:rPr>
      </w:pPr>
      <w:r>
        <w:rPr>
          <w:rFonts w:ascii="Times New Roman" w:hAnsi="Times New Roman"/>
          <w:b/>
          <w:bCs/>
          <w:sz w:val="28"/>
          <w:szCs w:val="24"/>
        </w:rPr>
        <w:t xml:space="preserve">                              </w:t>
      </w:r>
      <w:r w:rsidR="00884D29" w:rsidRPr="003C1D66">
        <w:rPr>
          <w:rFonts w:ascii="Times New Roman" w:hAnsi="Times New Roman"/>
          <w:b/>
          <w:bCs/>
          <w:sz w:val="28"/>
          <w:szCs w:val="24"/>
        </w:rPr>
        <w:t xml:space="preserve">  </w:t>
      </w:r>
    </w:p>
    <w:p w:rsidR="0059305A" w:rsidRDefault="0059305A" w:rsidP="00884D29">
      <w:pPr>
        <w:widowControl w:val="0"/>
        <w:autoSpaceDE w:val="0"/>
        <w:autoSpaceDN w:val="0"/>
        <w:adjustRightInd w:val="0"/>
        <w:spacing w:before="24" w:after="0" w:line="360" w:lineRule="auto"/>
        <w:rPr>
          <w:rFonts w:ascii="Times New Roman" w:hAnsi="Times New Roman"/>
          <w:b/>
          <w:bCs/>
          <w:sz w:val="28"/>
          <w:szCs w:val="24"/>
        </w:rPr>
      </w:pPr>
    </w:p>
    <w:p w:rsidR="0059305A" w:rsidRDefault="0059305A" w:rsidP="00884D29">
      <w:pPr>
        <w:widowControl w:val="0"/>
        <w:autoSpaceDE w:val="0"/>
        <w:autoSpaceDN w:val="0"/>
        <w:adjustRightInd w:val="0"/>
        <w:spacing w:before="24" w:after="0" w:line="360" w:lineRule="auto"/>
        <w:rPr>
          <w:rFonts w:ascii="Times New Roman" w:hAnsi="Times New Roman"/>
          <w:b/>
          <w:bCs/>
          <w:sz w:val="28"/>
          <w:szCs w:val="24"/>
        </w:rPr>
      </w:pPr>
    </w:p>
    <w:p w:rsidR="0059305A" w:rsidRDefault="0059305A" w:rsidP="00884D29">
      <w:pPr>
        <w:widowControl w:val="0"/>
        <w:autoSpaceDE w:val="0"/>
        <w:autoSpaceDN w:val="0"/>
        <w:adjustRightInd w:val="0"/>
        <w:spacing w:before="24" w:after="0" w:line="360" w:lineRule="auto"/>
        <w:rPr>
          <w:rFonts w:ascii="Times New Roman" w:hAnsi="Times New Roman"/>
          <w:b/>
          <w:bCs/>
          <w:sz w:val="28"/>
          <w:szCs w:val="24"/>
        </w:rPr>
      </w:pPr>
    </w:p>
    <w:p w:rsidR="00A009F3" w:rsidRDefault="0059305A" w:rsidP="00884D29">
      <w:pPr>
        <w:widowControl w:val="0"/>
        <w:autoSpaceDE w:val="0"/>
        <w:autoSpaceDN w:val="0"/>
        <w:adjustRightInd w:val="0"/>
        <w:spacing w:before="24" w:after="0" w:line="360" w:lineRule="auto"/>
        <w:rPr>
          <w:rFonts w:ascii="Times New Roman" w:hAnsi="Times New Roman"/>
          <w:b/>
          <w:bCs/>
          <w:sz w:val="28"/>
          <w:szCs w:val="24"/>
        </w:rPr>
      </w:pPr>
      <w:r>
        <w:rPr>
          <w:rFonts w:ascii="Times New Roman" w:hAnsi="Times New Roman"/>
          <w:b/>
          <w:bCs/>
          <w:sz w:val="28"/>
          <w:szCs w:val="24"/>
        </w:rPr>
        <w:lastRenderedPageBreak/>
        <w:t xml:space="preserve">                               </w:t>
      </w:r>
    </w:p>
    <w:p w:rsidR="00A009F3" w:rsidRDefault="00A009F3" w:rsidP="00884D29">
      <w:pPr>
        <w:widowControl w:val="0"/>
        <w:autoSpaceDE w:val="0"/>
        <w:autoSpaceDN w:val="0"/>
        <w:adjustRightInd w:val="0"/>
        <w:spacing w:before="24" w:after="0" w:line="360" w:lineRule="auto"/>
        <w:rPr>
          <w:rFonts w:ascii="Times New Roman" w:hAnsi="Times New Roman"/>
          <w:b/>
          <w:bCs/>
          <w:sz w:val="28"/>
          <w:szCs w:val="24"/>
        </w:rPr>
      </w:pPr>
    </w:p>
    <w:p w:rsidR="00A009F3" w:rsidRDefault="00A009F3" w:rsidP="00884D29">
      <w:pPr>
        <w:widowControl w:val="0"/>
        <w:autoSpaceDE w:val="0"/>
        <w:autoSpaceDN w:val="0"/>
        <w:adjustRightInd w:val="0"/>
        <w:spacing w:before="24" w:after="0" w:line="360" w:lineRule="auto"/>
        <w:rPr>
          <w:rFonts w:ascii="Times New Roman" w:hAnsi="Times New Roman"/>
          <w:b/>
          <w:bCs/>
          <w:sz w:val="28"/>
          <w:szCs w:val="24"/>
        </w:rPr>
      </w:pPr>
    </w:p>
    <w:p w:rsidR="00A009F3" w:rsidRDefault="00A009F3" w:rsidP="00884D29">
      <w:pPr>
        <w:widowControl w:val="0"/>
        <w:autoSpaceDE w:val="0"/>
        <w:autoSpaceDN w:val="0"/>
        <w:adjustRightInd w:val="0"/>
        <w:spacing w:before="24" w:after="0" w:line="360" w:lineRule="auto"/>
        <w:rPr>
          <w:rFonts w:ascii="Times New Roman" w:hAnsi="Times New Roman"/>
          <w:b/>
          <w:bCs/>
          <w:sz w:val="28"/>
          <w:szCs w:val="24"/>
        </w:rPr>
      </w:pPr>
    </w:p>
    <w:p w:rsidR="00A009F3" w:rsidRDefault="00A009F3" w:rsidP="00884D29">
      <w:pPr>
        <w:widowControl w:val="0"/>
        <w:autoSpaceDE w:val="0"/>
        <w:autoSpaceDN w:val="0"/>
        <w:adjustRightInd w:val="0"/>
        <w:spacing w:before="24" w:after="0" w:line="360" w:lineRule="auto"/>
        <w:rPr>
          <w:rFonts w:ascii="Times New Roman" w:hAnsi="Times New Roman"/>
          <w:b/>
          <w:bCs/>
          <w:sz w:val="28"/>
          <w:szCs w:val="24"/>
        </w:rPr>
      </w:pPr>
    </w:p>
    <w:p w:rsidR="00A009F3" w:rsidRDefault="00A009F3" w:rsidP="00884D29">
      <w:pPr>
        <w:widowControl w:val="0"/>
        <w:autoSpaceDE w:val="0"/>
        <w:autoSpaceDN w:val="0"/>
        <w:adjustRightInd w:val="0"/>
        <w:spacing w:before="24" w:after="0" w:line="360" w:lineRule="auto"/>
        <w:rPr>
          <w:rFonts w:ascii="Times New Roman" w:hAnsi="Times New Roman"/>
          <w:b/>
          <w:bCs/>
          <w:sz w:val="28"/>
          <w:szCs w:val="24"/>
        </w:rPr>
      </w:pPr>
    </w:p>
    <w:p w:rsidR="00A009F3" w:rsidRDefault="00A009F3" w:rsidP="00884D29">
      <w:pPr>
        <w:widowControl w:val="0"/>
        <w:autoSpaceDE w:val="0"/>
        <w:autoSpaceDN w:val="0"/>
        <w:adjustRightInd w:val="0"/>
        <w:spacing w:before="24" w:after="0" w:line="360" w:lineRule="auto"/>
        <w:rPr>
          <w:rFonts w:ascii="Times New Roman" w:hAnsi="Times New Roman"/>
          <w:b/>
          <w:bCs/>
          <w:sz w:val="28"/>
          <w:szCs w:val="24"/>
        </w:rPr>
      </w:pPr>
    </w:p>
    <w:p w:rsidR="00884D29" w:rsidRPr="003C1D66" w:rsidRDefault="00A009F3" w:rsidP="00884D29">
      <w:pPr>
        <w:widowControl w:val="0"/>
        <w:autoSpaceDE w:val="0"/>
        <w:autoSpaceDN w:val="0"/>
        <w:adjustRightInd w:val="0"/>
        <w:spacing w:before="24" w:after="0" w:line="360" w:lineRule="auto"/>
        <w:rPr>
          <w:rFonts w:ascii="Latha" w:hAnsi="Latha" w:cs="Latha"/>
          <w:b/>
          <w:bCs/>
          <w:sz w:val="26"/>
          <w:szCs w:val="24"/>
        </w:rPr>
      </w:pPr>
      <w:r>
        <w:rPr>
          <w:rFonts w:ascii="Times New Roman" w:hAnsi="Times New Roman"/>
          <w:b/>
          <w:bCs/>
          <w:sz w:val="28"/>
          <w:szCs w:val="24"/>
        </w:rPr>
        <w:t xml:space="preserve">                                 </w:t>
      </w:r>
      <w:r w:rsidR="00220B7E">
        <w:rPr>
          <w:rFonts w:ascii="Times New Roman" w:hAnsi="Times New Roman"/>
          <w:b/>
          <w:bCs/>
          <w:sz w:val="28"/>
          <w:szCs w:val="24"/>
        </w:rPr>
        <w:t xml:space="preserve"> </w:t>
      </w:r>
      <w:r w:rsidR="0059305A">
        <w:rPr>
          <w:rFonts w:ascii="Times New Roman" w:hAnsi="Times New Roman"/>
          <w:b/>
          <w:bCs/>
          <w:sz w:val="28"/>
          <w:szCs w:val="24"/>
        </w:rPr>
        <w:t xml:space="preserve"> </w:t>
      </w:r>
      <w:r w:rsidR="00884D29" w:rsidRPr="003C1D66">
        <w:rPr>
          <w:rFonts w:ascii="Times New Roman" w:hAnsi="Times New Roman"/>
          <w:b/>
          <w:bCs/>
          <w:sz w:val="28"/>
          <w:szCs w:val="24"/>
        </w:rPr>
        <w:t>LIST OF ABBREVIATIONS</w:t>
      </w:r>
    </w:p>
    <w:p w:rsidR="00884D29" w:rsidRDefault="00884D29" w:rsidP="004B17B2">
      <w:pPr>
        <w:widowControl w:val="0"/>
        <w:autoSpaceDE w:val="0"/>
        <w:autoSpaceDN w:val="0"/>
        <w:adjustRightInd w:val="0"/>
        <w:spacing w:before="24" w:after="0" w:line="360" w:lineRule="auto"/>
        <w:rPr>
          <w:rFonts w:ascii="Times New Roman" w:hAnsi="Times New Roman"/>
          <w:b/>
          <w:bCs/>
          <w:sz w:val="24"/>
          <w:szCs w:val="24"/>
        </w:rPr>
      </w:pPr>
      <w:r>
        <w:rPr>
          <w:rFonts w:ascii="Times New Roman" w:hAnsi="Times New Roman"/>
          <w:b/>
          <w:bCs/>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058"/>
      </w:tblGrid>
      <w:tr w:rsidR="00884D29" w:rsidTr="000B7A9A">
        <w:tc>
          <w:tcPr>
            <w:tcW w:w="2518" w:type="dxa"/>
          </w:tcPr>
          <w:p w:rsidR="00884D29" w:rsidRPr="00CA1FA9" w:rsidRDefault="00CA1FA9" w:rsidP="004B17B2">
            <w:pPr>
              <w:widowControl w:val="0"/>
              <w:autoSpaceDE w:val="0"/>
              <w:autoSpaceDN w:val="0"/>
              <w:adjustRightInd w:val="0"/>
              <w:spacing w:before="24" w:line="360" w:lineRule="auto"/>
              <w:rPr>
                <w:b/>
                <w:bCs/>
                <w:szCs w:val="24"/>
              </w:rPr>
            </w:pPr>
            <w:r w:rsidRPr="00CA1FA9">
              <w:rPr>
                <w:rFonts w:cs="Times New Roman"/>
                <w:b/>
                <w:bCs/>
                <w:color w:val="auto"/>
                <w:spacing w:val="-1"/>
                <w:sz w:val="28"/>
                <w:szCs w:val="24"/>
              </w:rPr>
              <w:t>ACRONYM</w:t>
            </w:r>
          </w:p>
        </w:tc>
        <w:tc>
          <w:tcPr>
            <w:tcW w:w="7058" w:type="dxa"/>
          </w:tcPr>
          <w:p w:rsidR="00884D29" w:rsidRPr="00CA1FA9" w:rsidRDefault="00CA1FA9" w:rsidP="004B17B2">
            <w:pPr>
              <w:widowControl w:val="0"/>
              <w:autoSpaceDE w:val="0"/>
              <w:autoSpaceDN w:val="0"/>
              <w:adjustRightInd w:val="0"/>
              <w:spacing w:before="24" w:line="360" w:lineRule="auto"/>
              <w:rPr>
                <w:b/>
                <w:bCs/>
                <w:szCs w:val="24"/>
              </w:rPr>
            </w:pPr>
            <w:r w:rsidRPr="00CA1FA9">
              <w:rPr>
                <w:rFonts w:cs="Times New Roman"/>
                <w:b/>
                <w:color w:val="auto"/>
                <w:sz w:val="28"/>
                <w:szCs w:val="24"/>
              </w:rPr>
              <w:t>ABBREVIATIONS</w:t>
            </w:r>
          </w:p>
        </w:tc>
      </w:tr>
      <w:tr w:rsidR="00884D29" w:rsidTr="000B7A9A">
        <w:tc>
          <w:tcPr>
            <w:tcW w:w="2518" w:type="dxa"/>
          </w:tcPr>
          <w:p w:rsidR="00884D29" w:rsidRPr="00CA1FA9" w:rsidRDefault="00285E1F" w:rsidP="004B17B2">
            <w:pPr>
              <w:widowControl w:val="0"/>
              <w:autoSpaceDE w:val="0"/>
              <w:autoSpaceDN w:val="0"/>
              <w:adjustRightInd w:val="0"/>
              <w:spacing w:before="24" w:line="360" w:lineRule="auto"/>
              <w:rPr>
                <w:bCs/>
                <w:sz w:val="28"/>
                <w:szCs w:val="28"/>
              </w:rPr>
            </w:pPr>
            <w:r>
              <w:rPr>
                <w:bCs/>
                <w:sz w:val="28"/>
                <w:szCs w:val="28"/>
              </w:rPr>
              <w:t>GPS</w:t>
            </w:r>
          </w:p>
        </w:tc>
        <w:tc>
          <w:tcPr>
            <w:tcW w:w="7058" w:type="dxa"/>
          </w:tcPr>
          <w:p w:rsidR="00884D29" w:rsidRPr="00CA1FA9" w:rsidRDefault="00285E1F" w:rsidP="004B17B2">
            <w:pPr>
              <w:widowControl w:val="0"/>
              <w:autoSpaceDE w:val="0"/>
              <w:autoSpaceDN w:val="0"/>
              <w:adjustRightInd w:val="0"/>
              <w:spacing w:before="24" w:line="360" w:lineRule="auto"/>
              <w:rPr>
                <w:bCs/>
                <w:sz w:val="28"/>
                <w:szCs w:val="28"/>
              </w:rPr>
            </w:pPr>
            <w:r>
              <w:rPr>
                <w:bCs/>
                <w:sz w:val="28"/>
                <w:szCs w:val="28"/>
              </w:rPr>
              <w:t>GLOBAL POSITIONING SYSTEM</w:t>
            </w:r>
          </w:p>
        </w:tc>
      </w:tr>
      <w:tr w:rsidR="00884D29" w:rsidTr="000B7A9A">
        <w:tc>
          <w:tcPr>
            <w:tcW w:w="2518" w:type="dxa"/>
          </w:tcPr>
          <w:p w:rsidR="00884D29" w:rsidRPr="00CA1FA9" w:rsidRDefault="00285E1F" w:rsidP="004B17B2">
            <w:pPr>
              <w:widowControl w:val="0"/>
              <w:autoSpaceDE w:val="0"/>
              <w:autoSpaceDN w:val="0"/>
              <w:adjustRightInd w:val="0"/>
              <w:spacing w:before="24" w:line="360" w:lineRule="auto"/>
              <w:rPr>
                <w:bCs/>
                <w:sz w:val="28"/>
                <w:szCs w:val="28"/>
              </w:rPr>
            </w:pPr>
            <w:r>
              <w:rPr>
                <w:bCs/>
                <w:sz w:val="28"/>
                <w:szCs w:val="28"/>
              </w:rPr>
              <w:t>GSM</w:t>
            </w:r>
          </w:p>
        </w:tc>
        <w:tc>
          <w:tcPr>
            <w:tcW w:w="7058" w:type="dxa"/>
          </w:tcPr>
          <w:p w:rsidR="00884D29" w:rsidRPr="00CA1FA9" w:rsidRDefault="00285E1F" w:rsidP="004B17B2">
            <w:pPr>
              <w:widowControl w:val="0"/>
              <w:autoSpaceDE w:val="0"/>
              <w:autoSpaceDN w:val="0"/>
              <w:adjustRightInd w:val="0"/>
              <w:spacing w:before="24" w:line="360" w:lineRule="auto"/>
              <w:rPr>
                <w:bCs/>
                <w:sz w:val="28"/>
                <w:szCs w:val="28"/>
              </w:rPr>
            </w:pPr>
            <w:r>
              <w:rPr>
                <w:bCs/>
                <w:sz w:val="28"/>
                <w:szCs w:val="28"/>
              </w:rPr>
              <w:t>GLOBAL SYSTEM FOR MOBILE COMMUNICATION</w:t>
            </w:r>
          </w:p>
        </w:tc>
      </w:tr>
      <w:tr w:rsidR="00884D29" w:rsidTr="000B7A9A">
        <w:tc>
          <w:tcPr>
            <w:tcW w:w="2518" w:type="dxa"/>
          </w:tcPr>
          <w:p w:rsidR="00884D29" w:rsidRDefault="00285E1F" w:rsidP="004B17B2">
            <w:pPr>
              <w:widowControl w:val="0"/>
              <w:autoSpaceDE w:val="0"/>
              <w:autoSpaceDN w:val="0"/>
              <w:adjustRightInd w:val="0"/>
              <w:spacing w:before="24" w:line="360" w:lineRule="auto"/>
              <w:rPr>
                <w:bCs/>
                <w:sz w:val="28"/>
                <w:szCs w:val="28"/>
              </w:rPr>
            </w:pPr>
            <w:proofErr w:type="spellStart"/>
            <w:r>
              <w:rPr>
                <w:bCs/>
                <w:sz w:val="28"/>
                <w:szCs w:val="28"/>
              </w:rPr>
              <w:t>Dapp</w:t>
            </w:r>
            <w:proofErr w:type="spellEnd"/>
          </w:p>
          <w:p w:rsidR="001B7760" w:rsidRDefault="001B7760" w:rsidP="004B17B2">
            <w:pPr>
              <w:widowControl w:val="0"/>
              <w:autoSpaceDE w:val="0"/>
              <w:autoSpaceDN w:val="0"/>
              <w:adjustRightInd w:val="0"/>
              <w:spacing w:before="24" w:line="360" w:lineRule="auto"/>
              <w:rPr>
                <w:bCs/>
                <w:sz w:val="28"/>
                <w:szCs w:val="28"/>
              </w:rPr>
            </w:pPr>
            <w:r>
              <w:rPr>
                <w:bCs/>
                <w:sz w:val="28"/>
                <w:szCs w:val="28"/>
              </w:rPr>
              <w:t>SDK</w:t>
            </w:r>
          </w:p>
          <w:p w:rsidR="001B7760" w:rsidRDefault="001B7760" w:rsidP="004B17B2">
            <w:pPr>
              <w:widowControl w:val="0"/>
              <w:autoSpaceDE w:val="0"/>
              <w:autoSpaceDN w:val="0"/>
              <w:adjustRightInd w:val="0"/>
              <w:spacing w:before="24" w:line="360" w:lineRule="auto"/>
              <w:rPr>
                <w:bCs/>
                <w:sz w:val="28"/>
                <w:szCs w:val="28"/>
              </w:rPr>
            </w:pPr>
            <w:r>
              <w:rPr>
                <w:bCs/>
                <w:sz w:val="28"/>
                <w:szCs w:val="28"/>
              </w:rPr>
              <w:t>TRX</w:t>
            </w:r>
          </w:p>
          <w:p w:rsidR="00E867B7" w:rsidRDefault="00E867B7" w:rsidP="004B17B2">
            <w:pPr>
              <w:widowControl w:val="0"/>
              <w:autoSpaceDE w:val="0"/>
              <w:autoSpaceDN w:val="0"/>
              <w:adjustRightInd w:val="0"/>
              <w:spacing w:before="24" w:line="360" w:lineRule="auto"/>
              <w:rPr>
                <w:bCs/>
                <w:sz w:val="28"/>
                <w:szCs w:val="28"/>
              </w:rPr>
            </w:pPr>
            <w:r>
              <w:rPr>
                <w:bCs/>
                <w:sz w:val="28"/>
                <w:szCs w:val="28"/>
              </w:rPr>
              <w:t>API</w:t>
            </w:r>
          </w:p>
          <w:p w:rsidR="00DA39BD" w:rsidRDefault="00DA39BD" w:rsidP="004B17B2">
            <w:pPr>
              <w:widowControl w:val="0"/>
              <w:autoSpaceDE w:val="0"/>
              <w:autoSpaceDN w:val="0"/>
              <w:adjustRightInd w:val="0"/>
              <w:spacing w:before="24" w:line="360" w:lineRule="auto"/>
              <w:rPr>
                <w:bCs/>
                <w:sz w:val="28"/>
                <w:szCs w:val="28"/>
              </w:rPr>
            </w:pPr>
            <w:r>
              <w:rPr>
                <w:bCs/>
                <w:sz w:val="28"/>
                <w:szCs w:val="28"/>
              </w:rPr>
              <w:t>HTML</w:t>
            </w:r>
          </w:p>
          <w:p w:rsidR="00DA39BD" w:rsidRPr="00CA1FA9" w:rsidRDefault="00DA39BD" w:rsidP="004B17B2">
            <w:pPr>
              <w:widowControl w:val="0"/>
              <w:autoSpaceDE w:val="0"/>
              <w:autoSpaceDN w:val="0"/>
              <w:adjustRightInd w:val="0"/>
              <w:spacing w:before="24" w:line="360" w:lineRule="auto"/>
              <w:rPr>
                <w:bCs/>
                <w:sz w:val="28"/>
                <w:szCs w:val="28"/>
              </w:rPr>
            </w:pPr>
            <w:r>
              <w:rPr>
                <w:bCs/>
                <w:sz w:val="28"/>
                <w:szCs w:val="28"/>
              </w:rPr>
              <w:t>JS</w:t>
            </w:r>
          </w:p>
        </w:tc>
        <w:tc>
          <w:tcPr>
            <w:tcW w:w="7058" w:type="dxa"/>
          </w:tcPr>
          <w:p w:rsidR="00884D29" w:rsidRDefault="00285E1F" w:rsidP="004B17B2">
            <w:pPr>
              <w:widowControl w:val="0"/>
              <w:autoSpaceDE w:val="0"/>
              <w:autoSpaceDN w:val="0"/>
              <w:adjustRightInd w:val="0"/>
              <w:spacing w:before="24" w:line="360" w:lineRule="auto"/>
              <w:rPr>
                <w:bCs/>
                <w:sz w:val="28"/>
                <w:szCs w:val="28"/>
              </w:rPr>
            </w:pPr>
            <w:r>
              <w:rPr>
                <w:bCs/>
                <w:sz w:val="28"/>
                <w:szCs w:val="28"/>
              </w:rPr>
              <w:t>DECENTRALIZED APPLICATION</w:t>
            </w:r>
          </w:p>
          <w:p w:rsidR="00245FA5" w:rsidRDefault="00245FA5" w:rsidP="004B17B2">
            <w:pPr>
              <w:widowControl w:val="0"/>
              <w:autoSpaceDE w:val="0"/>
              <w:autoSpaceDN w:val="0"/>
              <w:adjustRightInd w:val="0"/>
              <w:spacing w:before="24" w:line="360" w:lineRule="auto"/>
              <w:rPr>
                <w:bCs/>
                <w:sz w:val="28"/>
                <w:szCs w:val="28"/>
              </w:rPr>
            </w:pPr>
            <w:r>
              <w:rPr>
                <w:bCs/>
                <w:sz w:val="28"/>
                <w:szCs w:val="28"/>
              </w:rPr>
              <w:t>S</w:t>
            </w:r>
            <w:r w:rsidR="001B7760">
              <w:rPr>
                <w:bCs/>
                <w:sz w:val="28"/>
                <w:szCs w:val="28"/>
              </w:rPr>
              <w:t>OFTWARE DEVELOPMENT KIT</w:t>
            </w:r>
          </w:p>
          <w:p w:rsidR="00245FA5" w:rsidRDefault="001B7760" w:rsidP="004B17B2">
            <w:pPr>
              <w:widowControl w:val="0"/>
              <w:autoSpaceDE w:val="0"/>
              <w:autoSpaceDN w:val="0"/>
              <w:adjustRightInd w:val="0"/>
              <w:spacing w:before="24" w:line="360" w:lineRule="auto"/>
              <w:rPr>
                <w:bCs/>
                <w:sz w:val="28"/>
                <w:szCs w:val="28"/>
              </w:rPr>
            </w:pPr>
            <w:r>
              <w:rPr>
                <w:bCs/>
                <w:sz w:val="28"/>
                <w:szCs w:val="28"/>
              </w:rPr>
              <w:t>TR</w:t>
            </w:r>
            <w:r w:rsidR="000850D5">
              <w:rPr>
                <w:bCs/>
                <w:sz w:val="28"/>
                <w:szCs w:val="28"/>
              </w:rPr>
              <w:t>ON</w:t>
            </w:r>
          </w:p>
          <w:p w:rsidR="00E867B7" w:rsidRDefault="00E867B7" w:rsidP="004B17B2">
            <w:pPr>
              <w:widowControl w:val="0"/>
              <w:autoSpaceDE w:val="0"/>
              <w:autoSpaceDN w:val="0"/>
              <w:adjustRightInd w:val="0"/>
              <w:spacing w:before="24" w:line="360" w:lineRule="auto"/>
              <w:rPr>
                <w:bCs/>
                <w:sz w:val="28"/>
                <w:szCs w:val="28"/>
              </w:rPr>
            </w:pPr>
            <w:r>
              <w:rPr>
                <w:bCs/>
                <w:sz w:val="28"/>
                <w:szCs w:val="28"/>
              </w:rPr>
              <w:t>APPLICATION PROGRAMMING INTERFACE</w:t>
            </w:r>
          </w:p>
          <w:p w:rsidR="00E867B7" w:rsidRDefault="00E867B7" w:rsidP="004B17B2">
            <w:pPr>
              <w:widowControl w:val="0"/>
              <w:autoSpaceDE w:val="0"/>
              <w:autoSpaceDN w:val="0"/>
              <w:adjustRightInd w:val="0"/>
              <w:spacing w:before="24" w:line="360" w:lineRule="auto"/>
              <w:rPr>
                <w:bCs/>
                <w:sz w:val="28"/>
                <w:szCs w:val="28"/>
              </w:rPr>
            </w:pPr>
            <w:r>
              <w:rPr>
                <w:bCs/>
                <w:sz w:val="28"/>
                <w:szCs w:val="28"/>
              </w:rPr>
              <w:t>HYPERTEXT MARKUP LANGUAGE</w:t>
            </w:r>
          </w:p>
          <w:p w:rsidR="00E867B7" w:rsidRPr="00CA1FA9" w:rsidRDefault="00E867B7" w:rsidP="004B17B2">
            <w:pPr>
              <w:widowControl w:val="0"/>
              <w:autoSpaceDE w:val="0"/>
              <w:autoSpaceDN w:val="0"/>
              <w:adjustRightInd w:val="0"/>
              <w:spacing w:before="24" w:line="360" w:lineRule="auto"/>
              <w:rPr>
                <w:bCs/>
                <w:sz w:val="28"/>
                <w:szCs w:val="28"/>
              </w:rPr>
            </w:pPr>
            <w:r>
              <w:rPr>
                <w:bCs/>
                <w:sz w:val="28"/>
                <w:szCs w:val="28"/>
              </w:rPr>
              <w:t>JAVA SCRIPT</w:t>
            </w:r>
          </w:p>
        </w:tc>
      </w:tr>
      <w:tr w:rsidR="00884D29" w:rsidTr="000B7A9A">
        <w:tc>
          <w:tcPr>
            <w:tcW w:w="2518" w:type="dxa"/>
          </w:tcPr>
          <w:p w:rsidR="00884D29" w:rsidRPr="00CA1FA9" w:rsidRDefault="00F33710" w:rsidP="004B17B2">
            <w:pPr>
              <w:widowControl w:val="0"/>
              <w:autoSpaceDE w:val="0"/>
              <w:autoSpaceDN w:val="0"/>
              <w:adjustRightInd w:val="0"/>
              <w:spacing w:before="24" w:line="360" w:lineRule="auto"/>
              <w:rPr>
                <w:bCs/>
                <w:sz w:val="28"/>
                <w:szCs w:val="28"/>
              </w:rPr>
            </w:pPr>
            <w:r>
              <w:rPr>
                <w:bCs/>
                <w:sz w:val="28"/>
                <w:szCs w:val="28"/>
              </w:rPr>
              <w:t>UML</w:t>
            </w:r>
          </w:p>
        </w:tc>
        <w:tc>
          <w:tcPr>
            <w:tcW w:w="7058" w:type="dxa"/>
          </w:tcPr>
          <w:p w:rsidR="00884D29" w:rsidRPr="00CA1FA9" w:rsidRDefault="00F33710" w:rsidP="004B17B2">
            <w:pPr>
              <w:widowControl w:val="0"/>
              <w:autoSpaceDE w:val="0"/>
              <w:autoSpaceDN w:val="0"/>
              <w:adjustRightInd w:val="0"/>
              <w:spacing w:before="24" w:line="360" w:lineRule="auto"/>
              <w:rPr>
                <w:bCs/>
                <w:sz w:val="28"/>
                <w:szCs w:val="28"/>
              </w:rPr>
            </w:pPr>
            <w:r>
              <w:rPr>
                <w:bCs/>
                <w:sz w:val="28"/>
                <w:szCs w:val="28"/>
              </w:rPr>
              <w:t>UNIFIED MOD</w:t>
            </w:r>
            <w:r w:rsidR="008A02F1">
              <w:rPr>
                <w:bCs/>
                <w:sz w:val="28"/>
                <w:szCs w:val="28"/>
              </w:rPr>
              <w:t>E</w:t>
            </w:r>
            <w:r>
              <w:rPr>
                <w:bCs/>
                <w:sz w:val="28"/>
                <w:szCs w:val="28"/>
              </w:rPr>
              <w:t>LING LANGUAGE</w:t>
            </w:r>
          </w:p>
        </w:tc>
      </w:tr>
      <w:tr w:rsidR="00884D29" w:rsidTr="000B7A9A">
        <w:tc>
          <w:tcPr>
            <w:tcW w:w="2518" w:type="dxa"/>
          </w:tcPr>
          <w:p w:rsidR="00884D29" w:rsidRPr="00CA1FA9" w:rsidRDefault="002D126F" w:rsidP="004B17B2">
            <w:pPr>
              <w:widowControl w:val="0"/>
              <w:autoSpaceDE w:val="0"/>
              <w:autoSpaceDN w:val="0"/>
              <w:adjustRightInd w:val="0"/>
              <w:spacing w:before="24" w:line="360" w:lineRule="auto"/>
              <w:rPr>
                <w:bCs/>
                <w:sz w:val="28"/>
                <w:szCs w:val="28"/>
              </w:rPr>
            </w:pPr>
            <w:r>
              <w:rPr>
                <w:bCs/>
                <w:sz w:val="28"/>
                <w:szCs w:val="28"/>
              </w:rPr>
              <w:t>DFD</w:t>
            </w:r>
          </w:p>
        </w:tc>
        <w:tc>
          <w:tcPr>
            <w:tcW w:w="7058" w:type="dxa"/>
          </w:tcPr>
          <w:p w:rsidR="00884D29" w:rsidRPr="00CA1FA9" w:rsidRDefault="002D126F" w:rsidP="004B17B2">
            <w:pPr>
              <w:widowControl w:val="0"/>
              <w:autoSpaceDE w:val="0"/>
              <w:autoSpaceDN w:val="0"/>
              <w:adjustRightInd w:val="0"/>
              <w:spacing w:before="24" w:line="360" w:lineRule="auto"/>
              <w:rPr>
                <w:bCs/>
                <w:sz w:val="28"/>
                <w:szCs w:val="28"/>
              </w:rPr>
            </w:pPr>
            <w:r>
              <w:rPr>
                <w:bCs/>
                <w:sz w:val="28"/>
                <w:szCs w:val="28"/>
              </w:rPr>
              <w:t>DATA FLOW DIAGRAM</w:t>
            </w:r>
          </w:p>
        </w:tc>
      </w:tr>
    </w:tbl>
    <w:p w:rsidR="004B17B2" w:rsidRPr="00BF6108" w:rsidRDefault="004B17B2" w:rsidP="00BF6108">
      <w:pPr>
        <w:autoSpaceDE w:val="0"/>
        <w:autoSpaceDN w:val="0"/>
        <w:adjustRightInd w:val="0"/>
        <w:spacing w:before="240" w:after="240" w:line="360" w:lineRule="auto"/>
        <w:jc w:val="both"/>
        <w:rPr>
          <w:rFonts w:ascii="Times New Roman" w:hAnsi="Times New Roman" w:cs="Times New Roman"/>
          <w:bCs/>
          <w:iCs/>
          <w:sz w:val="28"/>
          <w:szCs w:val="28"/>
          <w:lang w:val="en-IN"/>
        </w:rPr>
      </w:pPr>
    </w:p>
    <w:p w:rsidR="000A0040" w:rsidRPr="006B30E0" w:rsidRDefault="000A0040" w:rsidP="00F01725">
      <w:pPr>
        <w:spacing w:line="360" w:lineRule="auto"/>
        <w:ind w:firstLine="720"/>
        <w:jc w:val="both"/>
        <w:rPr>
          <w:rFonts w:ascii="Times New Roman" w:hAnsi="Times New Roman" w:cs="Times New Roman"/>
          <w:sz w:val="28"/>
          <w:szCs w:val="28"/>
        </w:rPr>
      </w:pPr>
    </w:p>
    <w:p w:rsidR="000A0040" w:rsidRPr="006B30E0" w:rsidRDefault="000A0040" w:rsidP="00F01725">
      <w:pPr>
        <w:spacing w:line="360" w:lineRule="auto"/>
        <w:ind w:firstLine="720"/>
        <w:jc w:val="both"/>
        <w:rPr>
          <w:rFonts w:ascii="Times New Roman" w:hAnsi="Times New Roman" w:cs="Times New Roman"/>
          <w:sz w:val="28"/>
          <w:szCs w:val="28"/>
        </w:rPr>
      </w:pPr>
    </w:p>
    <w:p w:rsidR="000A0040" w:rsidRPr="006B30E0" w:rsidRDefault="000A0040" w:rsidP="00F01725">
      <w:pPr>
        <w:spacing w:line="360" w:lineRule="auto"/>
        <w:jc w:val="both"/>
        <w:rPr>
          <w:rFonts w:ascii="Times New Roman" w:hAnsi="Times New Roman" w:cs="Times New Roman"/>
          <w:sz w:val="28"/>
          <w:szCs w:val="28"/>
        </w:rPr>
      </w:pPr>
    </w:p>
    <w:p w:rsidR="006B30E0" w:rsidRDefault="006B30E0" w:rsidP="00F01725">
      <w:pPr>
        <w:spacing w:line="360" w:lineRule="auto"/>
        <w:ind w:firstLine="720"/>
        <w:jc w:val="both"/>
        <w:rPr>
          <w:rFonts w:ascii="Times New Roman" w:hAnsi="Times New Roman" w:cs="Times New Roman"/>
          <w:b/>
          <w:sz w:val="28"/>
          <w:szCs w:val="28"/>
        </w:rPr>
      </w:pPr>
    </w:p>
    <w:p w:rsidR="00FD7613" w:rsidRDefault="00FD7613" w:rsidP="00F01725">
      <w:pPr>
        <w:spacing w:line="360" w:lineRule="auto"/>
        <w:ind w:left="2880" w:firstLine="720"/>
        <w:jc w:val="both"/>
        <w:rPr>
          <w:rFonts w:ascii="Times New Roman" w:hAnsi="Times New Roman" w:cs="Times New Roman"/>
          <w:b/>
          <w:sz w:val="28"/>
          <w:szCs w:val="28"/>
        </w:rPr>
      </w:pPr>
    </w:p>
    <w:p w:rsidR="00FD7613" w:rsidRPr="00FD7613" w:rsidRDefault="00FD7613" w:rsidP="00FD7613">
      <w:pPr>
        <w:rPr>
          <w:rFonts w:ascii="Times New Roman" w:hAnsi="Times New Roman" w:cs="Times New Roman"/>
          <w:sz w:val="28"/>
          <w:szCs w:val="28"/>
        </w:rPr>
      </w:pPr>
    </w:p>
    <w:p w:rsidR="007E2EAB" w:rsidRDefault="006943CC" w:rsidP="006943C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A5F38">
        <w:rPr>
          <w:rFonts w:ascii="Times New Roman" w:hAnsi="Times New Roman" w:cs="Times New Roman"/>
          <w:b/>
          <w:sz w:val="28"/>
          <w:szCs w:val="28"/>
        </w:rPr>
        <w:t xml:space="preserve"> </w:t>
      </w:r>
      <w:r w:rsidR="00066BB6">
        <w:rPr>
          <w:rFonts w:ascii="Times New Roman" w:hAnsi="Times New Roman" w:cs="Times New Roman"/>
          <w:b/>
          <w:sz w:val="28"/>
          <w:szCs w:val="28"/>
        </w:rPr>
        <w:t xml:space="preserve">   </w:t>
      </w:r>
    </w:p>
    <w:p w:rsidR="007E2EAB" w:rsidRDefault="007E2EAB" w:rsidP="006943CC">
      <w:pPr>
        <w:spacing w:line="360" w:lineRule="auto"/>
        <w:jc w:val="both"/>
        <w:rPr>
          <w:rFonts w:ascii="Times New Roman" w:hAnsi="Times New Roman" w:cs="Times New Roman"/>
          <w:b/>
          <w:sz w:val="28"/>
          <w:szCs w:val="28"/>
        </w:rPr>
      </w:pPr>
    </w:p>
    <w:p w:rsidR="000A0040" w:rsidRPr="006B30E0" w:rsidRDefault="007E2EAB" w:rsidP="006943CC">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66BB6">
        <w:rPr>
          <w:rFonts w:ascii="Times New Roman" w:hAnsi="Times New Roman" w:cs="Times New Roman"/>
          <w:b/>
          <w:sz w:val="28"/>
          <w:szCs w:val="28"/>
        </w:rPr>
        <w:t xml:space="preserve"> </w:t>
      </w:r>
      <w:r w:rsidR="00220B7E">
        <w:rPr>
          <w:rFonts w:ascii="Times New Roman" w:hAnsi="Times New Roman" w:cs="Times New Roman"/>
          <w:b/>
          <w:sz w:val="28"/>
          <w:szCs w:val="28"/>
        </w:rPr>
        <w:t xml:space="preserve">  </w:t>
      </w:r>
      <w:r w:rsidR="000A0040" w:rsidRPr="006B30E0">
        <w:rPr>
          <w:rFonts w:ascii="Times New Roman" w:hAnsi="Times New Roman" w:cs="Times New Roman"/>
          <w:b/>
          <w:sz w:val="28"/>
          <w:szCs w:val="28"/>
        </w:rPr>
        <w:t>CHAPTER 1</w:t>
      </w:r>
    </w:p>
    <w:p w:rsidR="000A0040" w:rsidRDefault="006B30E0" w:rsidP="00F01725">
      <w:pPr>
        <w:spacing w:line="360" w:lineRule="auto"/>
        <w:ind w:left="2160" w:firstLine="720"/>
        <w:jc w:val="both"/>
        <w:rPr>
          <w:rFonts w:ascii="Times New Roman" w:hAnsi="Times New Roman" w:cs="Times New Roman"/>
          <w:b/>
          <w:sz w:val="28"/>
          <w:szCs w:val="28"/>
        </w:rPr>
      </w:pPr>
      <w:r>
        <w:rPr>
          <w:rFonts w:ascii="Times New Roman" w:hAnsi="Times New Roman" w:cs="Times New Roman"/>
          <w:b/>
          <w:sz w:val="28"/>
          <w:szCs w:val="28"/>
        </w:rPr>
        <w:t xml:space="preserve">   </w:t>
      </w:r>
      <w:r w:rsidR="00983E7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0A0040" w:rsidRPr="006B30E0">
        <w:rPr>
          <w:rFonts w:ascii="Times New Roman" w:hAnsi="Times New Roman" w:cs="Times New Roman"/>
          <w:b/>
          <w:sz w:val="28"/>
          <w:szCs w:val="28"/>
        </w:rPr>
        <w:t>INTRODUCTION</w:t>
      </w:r>
    </w:p>
    <w:p w:rsidR="000A5F38" w:rsidRPr="00220B7E" w:rsidRDefault="000A5F38" w:rsidP="000A5F38">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Transportation is a basic need of society. With the help of transportation, human life becomes </w:t>
      </w:r>
      <w:proofErr w:type="gramStart"/>
      <w:r w:rsidRPr="00220B7E">
        <w:rPr>
          <w:rFonts w:ascii="Times New Roman" w:hAnsi="Times New Roman" w:cs="Times New Roman"/>
          <w:sz w:val="24"/>
          <w:szCs w:val="24"/>
        </w:rPr>
        <w:t>more easy and comfortable</w:t>
      </w:r>
      <w:proofErr w:type="gramEnd"/>
      <w:r w:rsidRPr="00220B7E">
        <w:rPr>
          <w:rFonts w:ascii="Times New Roman" w:hAnsi="Times New Roman" w:cs="Times New Roman"/>
          <w:sz w:val="24"/>
          <w:szCs w:val="24"/>
        </w:rPr>
        <w:t>. A vehicle is the chief mode of any kind of transportation. At the same time, as the number of vehicles increase the threat of accidents is also increasing. Road traffic accidents are a human tragedy. They encompass high human suffering and socioeconomic costs in terms of premature deaths, injuries, loss of productivity and so on. By reducing the time between when an accident happens and when the first responders are moved to the scene reduces mortality rates, it can save lives.</w:t>
      </w:r>
    </w:p>
    <w:p w:rsidR="000A5F38" w:rsidRPr="00220B7E" w:rsidRDefault="000A5F38" w:rsidP="000A5F38">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By reducing the time between when an accident happens and when the first responders are moved to the scene reduces mortality rates, thus can save lives. Efficient accident alert message notification to the emergency service with the accident location is an essential need to save precious human life. In India, The Global Status Report on Road Safety by the World Health Organization (WHO) revealed that </w:t>
      </w:r>
      <w:proofErr w:type="gramStart"/>
      <w:r w:rsidRPr="00220B7E">
        <w:rPr>
          <w:rFonts w:ascii="Times New Roman" w:hAnsi="Times New Roman" w:cs="Times New Roman"/>
          <w:sz w:val="24"/>
          <w:szCs w:val="24"/>
        </w:rPr>
        <w:t>more</w:t>
      </w:r>
      <w:proofErr w:type="gramEnd"/>
      <w:r w:rsidRPr="00220B7E">
        <w:rPr>
          <w:rFonts w:ascii="Times New Roman" w:hAnsi="Times New Roman" w:cs="Times New Roman"/>
          <w:sz w:val="24"/>
          <w:szCs w:val="24"/>
        </w:rPr>
        <w:t xml:space="preserve"> number of people die in road accidents in India compared to the more populous China. The delay in the information of the accident being reached to the ambulance or to the hospital leads to the unavailability of the first aid provision and it is the most conspicuous reason for a person’s death during accidents. The investigation shows that reducing accident response time by one minute corresponds to the six percent difference in the number of lives saved. In order to provide a solution to this problem, the researchers found that smart phone application could the best way in the development of car accident detection and notification systems. The software applications that are designed to run on </w:t>
      </w:r>
      <w:r w:rsidRPr="00220B7E">
        <w:rPr>
          <w:rFonts w:ascii="Times New Roman" w:hAnsi="Times New Roman" w:cs="Times New Roman"/>
          <w:sz w:val="24"/>
          <w:szCs w:val="24"/>
        </w:rPr>
        <w:lastRenderedPageBreak/>
        <w:t>the smart phones, tablets and other advanced Web devices are the smart Web applications or the Web apps.</w:t>
      </w:r>
    </w:p>
    <w:p w:rsidR="000A5F38" w:rsidRPr="00220B7E" w:rsidRDefault="000A5F38" w:rsidP="000A5F38">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There are different kinds of applications that are available purposely for traffic safety, Navigation, transportation data collection and transportation emission quantification. The Web applications that provide the real time travel information to the travelling public have already been implemented by the Department of Transportation (DOT) agencies. To access and submit information about important vehicle safety concerns, the Web application named “</w:t>
      </w:r>
      <w:proofErr w:type="spellStart"/>
      <w:r w:rsidRPr="00220B7E">
        <w:rPr>
          <w:rFonts w:ascii="Times New Roman" w:hAnsi="Times New Roman" w:cs="Times New Roman"/>
          <w:sz w:val="24"/>
          <w:szCs w:val="24"/>
        </w:rPr>
        <w:t>safecar</w:t>
      </w:r>
      <w:proofErr w:type="spellEnd"/>
      <w:r w:rsidRPr="00220B7E">
        <w:rPr>
          <w:rFonts w:ascii="Times New Roman" w:hAnsi="Times New Roman" w:cs="Times New Roman"/>
          <w:sz w:val="24"/>
          <w:szCs w:val="24"/>
        </w:rPr>
        <w:t xml:space="preserve">” has been created by the National Highway Traffic Safety Administration (NHTSA). To monitor the traffic operating speeds and incident notification, Tennessee Department </w:t>
      </w:r>
      <w:proofErr w:type="spellStart"/>
      <w:r w:rsidRPr="00220B7E">
        <w:rPr>
          <w:rFonts w:ascii="Times New Roman" w:hAnsi="Times New Roman" w:cs="Times New Roman"/>
          <w:sz w:val="24"/>
          <w:szCs w:val="24"/>
        </w:rPr>
        <w:t>ofTransportation</w:t>
      </w:r>
      <w:proofErr w:type="spellEnd"/>
      <w:r w:rsidRPr="00220B7E">
        <w:rPr>
          <w:rFonts w:ascii="Times New Roman" w:hAnsi="Times New Roman" w:cs="Times New Roman"/>
          <w:sz w:val="24"/>
          <w:szCs w:val="24"/>
        </w:rPr>
        <w:t xml:space="preserve"> (TDOT) developed its Web application “TDOT Smart Way Web app”.</w:t>
      </w:r>
    </w:p>
    <w:p w:rsidR="000A5F38" w:rsidRPr="00220B7E" w:rsidRDefault="000A5F38" w:rsidP="000A5F38">
      <w:pPr>
        <w:spacing w:line="360" w:lineRule="auto"/>
        <w:jc w:val="both"/>
        <w:rPr>
          <w:rFonts w:ascii="Times New Roman" w:hAnsi="Times New Roman" w:cs="Times New Roman"/>
          <w:sz w:val="24"/>
          <w:szCs w:val="24"/>
        </w:rPr>
      </w:pPr>
    </w:p>
    <w:p w:rsidR="000A5F38" w:rsidRPr="00220B7E" w:rsidRDefault="000A5F38" w:rsidP="000A5F38">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The need for daily financial transactions has led to the development of several electronic payment systems that have made exchange of values relatively easier compared to the traditional means. But, doing so requires financial institutions and presence of heavy communication equipment to do this efficiently. The transactions using payment cards expose a lot of personal information to all the entities that participate in the transaction. As Web phones are taking most of the functions like complimentary card, identification, and Tron/debit card to name a few, it still has many limitations in its current form for global adoption. The beauty of traditional cash transactions is the freedom to spend money anywhere, at any time, with whoever wants the legal tender, and this is something the phone is yet to achieve. The concept of Blockchain has been invented to remove restrictions posed on financial transactions by financial </w:t>
      </w:r>
      <w:proofErr w:type="spellStart"/>
      <w:r w:rsidRPr="00220B7E">
        <w:rPr>
          <w:rFonts w:ascii="Times New Roman" w:hAnsi="Times New Roman" w:cs="Times New Roman"/>
          <w:sz w:val="24"/>
          <w:szCs w:val="24"/>
        </w:rPr>
        <w:t>insituations</w:t>
      </w:r>
      <w:proofErr w:type="spellEnd"/>
      <w:r w:rsidRPr="00220B7E">
        <w:rPr>
          <w:rFonts w:ascii="Times New Roman" w:hAnsi="Times New Roman" w:cs="Times New Roman"/>
          <w:sz w:val="24"/>
          <w:szCs w:val="24"/>
        </w:rPr>
        <w:t xml:space="preserve">. This Blockchain paradigm is especially </w:t>
      </w:r>
      <w:proofErr w:type="spellStart"/>
      <w:r w:rsidRPr="00220B7E">
        <w:rPr>
          <w:rFonts w:ascii="Times New Roman" w:hAnsi="Times New Roman" w:cs="Times New Roman"/>
          <w:sz w:val="24"/>
          <w:szCs w:val="24"/>
        </w:rPr>
        <w:t>popularfor</w:t>
      </w:r>
      <w:proofErr w:type="spellEnd"/>
      <w:r w:rsidRPr="00220B7E">
        <w:rPr>
          <w:rFonts w:ascii="Times New Roman" w:hAnsi="Times New Roman" w:cs="Times New Roman"/>
          <w:sz w:val="24"/>
          <w:szCs w:val="24"/>
        </w:rPr>
        <w:t xml:space="preserve"> financial transactions, but is also becoming popular for non-financial purposes, popularly for wireless networks. Cryptocurrency has emerged to create a decentralized banking system, where no financial institution controls the money. Cryptocurrency is a kind of virtual currency that uses cryptography to protect transactions. Before the introduction of cryptocurrency, two factors determine the success of an electronic transaction namely; financial institution and Internet connection. With the introduction of cryptographic payment like Bitcoin and Ethereum, the role of financial institutions has been successfully eliminated. But the need for instantaneous connection to Internet to enable </w:t>
      </w:r>
      <w:r w:rsidRPr="00220B7E">
        <w:rPr>
          <w:rFonts w:ascii="Times New Roman" w:hAnsi="Times New Roman" w:cs="Times New Roman"/>
          <w:sz w:val="24"/>
          <w:szCs w:val="24"/>
        </w:rPr>
        <w:lastRenderedPageBreak/>
        <w:t>Blockchain transaction is still a limitation of the current architecture. The existing Blockchain methods require Internet connection at the moment of transaction, limiting for global adoption.</w:t>
      </w:r>
    </w:p>
    <w:p w:rsidR="000A5F38" w:rsidRPr="00220B7E" w:rsidRDefault="000A5F38" w:rsidP="000A5F38">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Researchers have made efforts to create an offline cryptocurrency. Though cryptocurrency is protected with cryptographic encryption, a Blockchain device is prone to unauthorized hacking. In authors proposed </w:t>
      </w:r>
      <w:proofErr w:type="spellStart"/>
      <w:r w:rsidRPr="00220B7E">
        <w:rPr>
          <w:rFonts w:ascii="Times New Roman" w:hAnsi="Times New Roman" w:cs="Times New Roman"/>
          <w:sz w:val="24"/>
          <w:szCs w:val="24"/>
        </w:rPr>
        <w:t>BlueWallet</w:t>
      </w:r>
      <w:proofErr w:type="spellEnd"/>
      <w:r w:rsidRPr="00220B7E">
        <w:rPr>
          <w:rFonts w:ascii="Times New Roman" w:hAnsi="Times New Roman" w:cs="Times New Roman"/>
          <w:sz w:val="24"/>
          <w:szCs w:val="24"/>
        </w:rPr>
        <w:t xml:space="preserve"> which uses hardware token for completing transactions. This approach succeeded in keeping the private key (in hardware) offline, making the wallet secure, but it still requires point </w:t>
      </w:r>
      <w:proofErr w:type="spellStart"/>
      <w:r w:rsidRPr="00220B7E">
        <w:rPr>
          <w:rFonts w:ascii="Times New Roman" w:hAnsi="Times New Roman" w:cs="Times New Roman"/>
          <w:sz w:val="24"/>
          <w:szCs w:val="24"/>
        </w:rPr>
        <w:t>ofsale</w:t>
      </w:r>
      <w:proofErr w:type="spellEnd"/>
      <w:r w:rsidRPr="00220B7E">
        <w:rPr>
          <w:rFonts w:ascii="Times New Roman" w:hAnsi="Times New Roman" w:cs="Times New Roman"/>
          <w:sz w:val="24"/>
          <w:szCs w:val="24"/>
        </w:rPr>
        <w:t xml:space="preserve"> (POS) Internet connection to the Blockchain network to make transactions. This approach uses Digital Signature for verification and signing of transactions. The transaction is introduced into the Bitcoin network if observed as valid by the POS. Other peers in the network in due course will verify and confirm the transaction before it is added to the Bitcoin network. The ledger of a Bit coin network is the end point of every confirmed Blockchain transaction. It takes between 10 and 40 min to complete this process.</w:t>
      </w:r>
    </w:p>
    <w:p w:rsidR="007C2122" w:rsidRPr="00220B7E" w:rsidRDefault="007C2122" w:rsidP="001144F3">
      <w:pPr>
        <w:pStyle w:val="BodyText"/>
        <w:shd w:val="clear" w:color="auto" w:fill="FFFFFF"/>
        <w:spacing w:before="120" w:line="360" w:lineRule="auto"/>
        <w:jc w:val="both"/>
        <w:rPr>
          <w:rFonts w:ascii="Times New Roman" w:eastAsiaTheme="minorHAnsi" w:hAnsi="Times New Roman" w:cs="Times New Roman"/>
          <w:color w:val="000000" w:themeColor="text1"/>
          <w:sz w:val="24"/>
          <w:szCs w:val="24"/>
        </w:rPr>
      </w:pPr>
    </w:p>
    <w:p w:rsidR="001144F3" w:rsidRPr="00220B7E" w:rsidRDefault="001144F3" w:rsidP="001144F3">
      <w:pPr>
        <w:pStyle w:val="BodyText"/>
        <w:shd w:val="clear" w:color="auto" w:fill="FFFFFF"/>
        <w:spacing w:before="120" w:line="360" w:lineRule="auto"/>
        <w:jc w:val="both"/>
        <w:rPr>
          <w:b/>
          <w:color w:val="000000" w:themeColor="text1"/>
          <w:sz w:val="24"/>
          <w:szCs w:val="24"/>
        </w:rPr>
      </w:pPr>
    </w:p>
    <w:p w:rsidR="00220B7E" w:rsidRPr="00220B7E" w:rsidRDefault="00220B7E" w:rsidP="001144F3">
      <w:pPr>
        <w:pStyle w:val="BodyText"/>
        <w:shd w:val="clear" w:color="auto" w:fill="FFFFFF"/>
        <w:spacing w:before="120" w:line="360" w:lineRule="auto"/>
        <w:jc w:val="both"/>
        <w:rPr>
          <w:b/>
          <w:color w:val="000000" w:themeColor="text1"/>
          <w:sz w:val="24"/>
          <w:szCs w:val="24"/>
        </w:rPr>
      </w:pPr>
    </w:p>
    <w:p w:rsidR="00220B7E" w:rsidRPr="009802BF" w:rsidRDefault="00220B7E" w:rsidP="001144F3">
      <w:pPr>
        <w:pStyle w:val="BodyText"/>
        <w:shd w:val="clear" w:color="auto" w:fill="FFFFFF"/>
        <w:spacing w:before="120" w:line="360" w:lineRule="auto"/>
        <w:jc w:val="both"/>
        <w:rPr>
          <w:b/>
          <w:color w:val="000000" w:themeColor="text1"/>
          <w:sz w:val="28"/>
          <w:szCs w:val="28"/>
        </w:rPr>
      </w:pPr>
    </w:p>
    <w:p w:rsidR="00C80DAF" w:rsidRPr="009802BF" w:rsidRDefault="00705125" w:rsidP="00F01725">
      <w:pPr>
        <w:pStyle w:val="BodyText"/>
        <w:shd w:val="clear" w:color="auto" w:fill="FFFFFF"/>
        <w:spacing w:before="120" w:line="360" w:lineRule="auto"/>
        <w:ind w:left="2880" w:firstLine="720"/>
        <w:jc w:val="both"/>
        <w:rPr>
          <w:rFonts w:ascii="Times New Roman" w:hAnsi="Times New Roman" w:cs="Times New Roman"/>
          <w:color w:val="000000" w:themeColor="text1"/>
          <w:sz w:val="28"/>
          <w:szCs w:val="28"/>
        </w:rPr>
      </w:pPr>
      <w:r w:rsidRPr="009802BF">
        <w:rPr>
          <w:b/>
          <w:color w:val="000000" w:themeColor="text1"/>
          <w:sz w:val="28"/>
          <w:szCs w:val="28"/>
        </w:rPr>
        <w:t xml:space="preserve">   </w:t>
      </w:r>
      <w:r w:rsidR="00C80DAF" w:rsidRPr="009802BF">
        <w:rPr>
          <w:rFonts w:ascii="Times New Roman" w:hAnsi="Times New Roman" w:cs="Times New Roman"/>
          <w:b/>
          <w:color w:val="000000" w:themeColor="text1"/>
          <w:sz w:val="28"/>
          <w:szCs w:val="28"/>
        </w:rPr>
        <w:t>CHAPTER</w:t>
      </w:r>
      <w:r w:rsidR="00E264D0" w:rsidRPr="009802BF">
        <w:rPr>
          <w:rFonts w:ascii="Times New Roman" w:hAnsi="Times New Roman" w:cs="Times New Roman"/>
          <w:b/>
          <w:color w:val="000000" w:themeColor="text1"/>
          <w:sz w:val="28"/>
          <w:szCs w:val="28"/>
        </w:rPr>
        <w:t xml:space="preserve"> </w:t>
      </w:r>
      <w:r w:rsidR="00C80DAF" w:rsidRPr="009802BF">
        <w:rPr>
          <w:rFonts w:ascii="Times New Roman" w:hAnsi="Times New Roman" w:cs="Times New Roman"/>
          <w:b/>
          <w:color w:val="000000" w:themeColor="text1"/>
          <w:sz w:val="28"/>
          <w:szCs w:val="28"/>
        </w:rPr>
        <w:t>2</w:t>
      </w:r>
    </w:p>
    <w:p w:rsidR="00C80DAF" w:rsidRPr="009802BF" w:rsidRDefault="00705125" w:rsidP="00F01725">
      <w:pPr>
        <w:pStyle w:val="BodyText"/>
        <w:shd w:val="clear" w:color="auto" w:fill="FFFFFF"/>
        <w:spacing w:before="120" w:line="360" w:lineRule="auto"/>
        <w:ind w:left="2160" w:firstLine="720"/>
        <w:jc w:val="both"/>
        <w:rPr>
          <w:rFonts w:ascii="Times New Roman" w:hAnsi="Times New Roman" w:cs="Times New Roman"/>
          <w:b/>
          <w:color w:val="000000" w:themeColor="text1"/>
          <w:sz w:val="28"/>
          <w:szCs w:val="28"/>
        </w:rPr>
      </w:pPr>
      <w:r w:rsidRPr="009802BF">
        <w:rPr>
          <w:rFonts w:ascii="Times New Roman" w:hAnsi="Times New Roman" w:cs="Times New Roman"/>
          <w:b/>
          <w:color w:val="000000" w:themeColor="text1"/>
          <w:sz w:val="28"/>
          <w:szCs w:val="28"/>
        </w:rPr>
        <w:t xml:space="preserve"> </w:t>
      </w:r>
      <w:r w:rsidR="00C80DAF" w:rsidRPr="009802BF">
        <w:rPr>
          <w:rFonts w:ascii="Times New Roman" w:hAnsi="Times New Roman" w:cs="Times New Roman"/>
          <w:b/>
          <w:color w:val="000000" w:themeColor="text1"/>
          <w:sz w:val="28"/>
          <w:szCs w:val="28"/>
        </w:rPr>
        <w:t>LITERATURE SURVEY</w:t>
      </w:r>
    </w:p>
    <w:p w:rsidR="00C80DAF" w:rsidRPr="00220B7E" w:rsidRDefault="00C80DAF" w:rsidP="00F01725">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20B7E">
        <w:rPr>
          <w:rFonts w:ascii="Times New Roman" w:hAnsi="Times New Roman" w:cs="Times New Roman"/>
          <w:b/>
          <w:color w:val="000000" w:themeColor="text1"/>
          <w:sz w:val="24"/>
          <w:szCs w:val="24"/>
        </w:rPr>
        <w:t xml:space="preserve">2.1 TITLE: </w:t>
      </w:r>
      <w:r w:rsidR="00142C40" w:rsidRPr="00220B7E">
        <w:rPr>
          <w:rFonts w:ascii="Times New Roman" w:hAnsi="Times New Roman" w:cs="Times New Roman"/>
          <w:b/>
          <w:bCs/>
          <w:sz w:val="24"/>
          <w:szCs w:val="24"/>
        </w:rPr>
        <w:t xml:space="preserve">Automatic Vehicle Accident Detection and Messaging System </w:t>
      </w:r>
    </w:p>
    <w:p w:rsidR="00C80DAF" w:rsidRPr="00220B7E" w:rsidRDefault="00C80DAF" w:rsidP="00586672">
      <w:pPr>
        <w:shd w:val="clear" w:color="auto" w:fill="FFFFFF"/>
        <w:rPr>
          <w:rFonts w:ascii="Times New Roman" w:hAnsi="Times New Roman" w:cs="Times New Roman"/>
          <w:color w:val="000000" w:themeColor="text1"/>
          <w:sz w:val="24"/>
          <w:szCs w:val="24"/>
        </w:rPr>
      </w:pPr>
      <w:r w:rsidRPr="00220B7E">
        <w:rPr>
          <w:rFonts w:ascii="Times New Roman" w:hAnsi="Times New Roman" w:cs="Times New Roman"/>
          <w:b/>
          <w:color w:val="000000" w:themeColor="text1"/>
          <w:sz w:val="24"/>
          <w:szCs w:val="24"/>
        </w:rPr>
        <w:t xml:space="preserve">AUTHOR: </w:t>
      </w:r>
      <w:proofErr w:type="spellStart"/>
      <w:r w:rsidR="00586672" w:rsidRPr="00220B7E">
        <w:rPr>
          <w:rFonts w:ascii="Times New Roman" w:hAnsi="Times New Roman" w:cs="Times New Roman"/>
          <w:color w:val="000000"/>
          <w:sz w:val="24"/>
          <w:szCs w:val="24"/>
        </w:rPr>
        <w:t>Jayati</w:t>
      </w:r>
      <w:proofErr w:type="spellEnd"/>
      <w:r w:rsidR="00586672" w:rsidRPr="00220B7E">
        <w:rPr>
          <w:rFonts w:ascii="Times New Roman" w:hAnsi="Times New Roman" w:cs="Times New Roman"/>
          <w:color w:val="000000"/>
          <w:sz w:val="24"/>
          <w:szCs w:val="24"/>
        </w:rPr>
        <w:t xml:space="preserve"> Routh</w:t>
      </w:r>
      <w:r w:rsidR="00586672" w:rsidRPr="00220B7E">
        <w:rPr>
          <w:rStyle w:val="ls0"/>
          <w:rFonts w:ascii="Times New Roman" w:hAnsi="Times New Roman" w:cs="Times New Roman"/>
          <w:color w:val="000000"/>
          <w:spacing w:val="7"/>
          <w:sz w:val="24"/>
          <w:szCs w:val="24"/>
        </w:rPr>
        <w:t xml:space="preserve">, </w:t>
      </w:r>
      <w:proofErr w:type="spellStart"/>
      <w:r w:rsidR="00586672" w:rsidRPr="00220B7E">
        <w:rPr>
          <w:rFonts w:ascii="Times New Roman" w:hAnsi="Times New Roman" w:cs="Times New Roman"/>
          <w:color w:val="000000"/>
          <w:sz w:val="24"/>
          <w:szCs w:val="24"/>
        </w:rPr>
        <w:t>Arshiya</w:t>
      </w:r>
      <w:proofErr w:type="spellEnd"/>
      <w:r w:rsidR="00586672" w:rsidRPr="00220B7E">
        <w:rPr>
          <w:rFonts w:ascii="Times New Roman" w:hAnsi="Times New Roman" w:cs="Times New Roman"/>
          <w:color w:val="000000"/>
          <w:sz w:val="24"/>
          <w:szCs w:val="24"/>
        </w:rPr>
        <w:t xml:space="preserve"> das</w:t>
      </w:r>
      <w:r w:rsidR="00586672" w:rsidRPr="00220B7E">
        <w:rPr>
          <w:rStyle w:val="ls0"/>
          <w:rFonts w:ascii="Times New Roman" w:hAnsi="Times New Roman" w:cs="Times New Roman"/>
          <w:color w:val="000000"/>
          <w:spacing w:val="7"/>
          <w:sz w:val="24"/>
          <w:szCs w:val="24"/>
        </w:rPr>
        <w:t xml:space="preserve">, </w:t>
      </w:r>
      <w:proofErr w:type="spellStart"/>
      <w:r w:rsidR="00586672" w:rsidRPr="00220B7E">
        <w:rPr>
          <w:rFonts w:ascii="Times New Roman" w:hAnsi="Times New Roman" w:cs="Times New Roman"/>
          <w:color w:val="000000"/>
          <w:sz w:val="24"/>
          <w:szCs w:val="24"/>
        </w:rPr>
        <w:t>Piyashi</w:t>
      </w:r>
      <w:proofErr w:type="spellEnd"/>
      <w:r w:rsidR="00586672" w:rsidRPr="00220B7E">
        <w:rPr>
          <w:rFonts w:ascii="Times New Roman" w:hAnsi="Times New Roman" w:cs="Times New Roman"/>
          <w:color w:val="000000"/>
          <w:sz w:val="24"/>
          <w:szCs w:val="24"/>
        </w:rPr>
        <w:t xml:space="preserve"> Kundu,</w:t>
      </w:r>
      <w:r w:rsidR="00F7108C" w:rsidRPr="00220B7E">
        <w:rPr>
          <w:rFonts w:ascii="Times New Roman" w:hAnsi="Times New Roman" w:cs="Times New Roman"/>
          <w:color w:val="000000"/>
          <w:sz w:val="24"/>
          <w:szCs w:val="24"/>
        </w:rPr>
        <w:t xml:space="preserve"> </w:t>
      </w:r>
      <w:proofErr w:type="spellStart"/>
      <w:r w:rsidR="00586672" w:rsidRPr="00220B7E">
        <w:rPr>
          <w:rFonts w:ascii="Times New Roman" w:hAnsi="Times New Roman" w:cs="Times New Roman"/>
          <w:color w:val="000000"/>
          <w:sz w:val="24"/>
          <w:szCs w:val="24"/>
        </w:rPr>
        <w:t>Madhubasha</w:t>
      </w:r>
      <w:proofErr w:type="spellEnd"/>
      <w:r w:rsidR="00586672" w:rsidRPr="00220B7E">
        <w:rPr>
          <w:rFonts w:ascii="Times New Roman" w:hAnsi="Times New Roman" w:cs="Times New Roman"/>
          <w:color w:val="000000"/>
          <w:sz w:val="24"/>
          <w:szCs w:val="24"/>
        </w:rPr>
        <w:t xml:space="preserve"> Thakur</w:t>
      </w:r>
      <w:r w:rsidR="00586672" w:rsidRPr="00220B7E">
        <w:rPr>
          <w:rStyle w:val="ls3"/>
          <w:rFonts w:ascii="Times New Roman" w:hAnsi="Times New Roman" w:cs="Times New Roman"/>
          <w:color w:val="000000"/>
          <w:position w:val="-30"/>
          <w:sz w:val="24"/>
          <w:szCs w:val="24"/>
        </w:rPr>
        <w:t xml:space="preserve"> </w:t>
      </w:r>
    </w:p>
    <w:p w:rsidR="00C80DAF" w:rsidRPr="00220B7E" w:rsidRDefault="00C80DAF" w:rsidP="00F01725">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 xml:space="preserve">YEAR: </w:t>
      </w:r>
      <w:r w:rsidRPr="00220B7E">
        <w:rPr>
          <w:rFonts w:ascii="Times New Roman" w:hAnsi="Times New Roman" w:cs="Times New Roman"/>
          <w:color w:val="000000" w:themeColor="text1"/>
          <w:sz w:val="24"/>
          <w:szCs w:val="24"/>
        </w:rPr>
        <w:t>2019</w:t>
      </w:r>
    </w:p>
    <w:p w:rsidR="00C80DAF" w:rsidRPr="00220B7E" w:rsidRDefault="00C80DAF" w:rsidP="00F01725">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DESCRIPTION:</w:t>
      </w:r>
    </w:p>
    <w:p w:rsidR="00C80DAF" w:rsidRPr="00220B7E" w:rsidRDefault="00C80DAF" w:rsidP="00F7108C">
      <w:pPr>
        <w:pStyle w:val="NormalWeb"/>
        <w:shd w:val="clear" w:color="auto" w:fill="FFFFFF"/>
        <w:spacing w:before="0" w:beforeAutospacing="0" w:after="125" w:afterAutospacing="0" w:line="360" w:lineRule="auto"/>
        <w:jc w:val="both"/>
        <w:rPr>
          <w:color w:val="000000" w:themeColor="text1"/>
        </w:rPr>
      </w:pPr>
      <w:r w:rsidRPr="00220B7E">
        <w:rPr>
          <w:b/>
          <w:color w:val="000000" w:themeColor="text1"/>
        </w:rPr>
        <w:tab/>
      </w:r>
      <w:r w:rsidR="00F7108C" w:rsidRPr="00220B7E">
        <w:t xml:space="preserve">The advent of technology has also increased the traffic hazards and the road accidents take place frequently which causes huge loss of life and property because of the poor emergency facilities. According to this project, when a vehicle meets with an accident, the Micro electro mechanical system (MEMS) sensor will detect the signal and this signal will be analyzed by Arduino. The Arduino sends the alert message through the GSM Module including the location </w:t>
      </w:r>
      <w:r w:rsidR="00F7108C" w:rsidRPr="00220B7E">
        <w:lastRenderedPageBreak/>
        <w:t xml:space="preserve">to police control room or a rescue team. So, the police can immediately trace the location through the GPS Module, after receiving the information. Then after confirming the location necessary action will be taken. </w:t>
      </w:r>
    </w:p>
    <w:p w:rsidR="001144F3" w:rsidRPr="00220B7E" w:rsidRDefault="00C80DAF" w:rsidP="001144F3">
      <w:pPr>
        <w:spacing w:line="360" w:lineRule="auto"/>
        <w:rPr>
          <w:rFonts w:ascii="Times New Roman" w:hAnsi="Times New Roman" w:cs="Times New Roman"/>
          <w:b/>
          <w:bCs/>
          <w:sz w:val="24"/>
          <w:szCs w:val="24"/>
        </w:rPr>
      </w:pPr>
      <w:r w:rsidRPr="00220B7E">
        <w:rPr>
          <w:rFonts w:ascii="Times New Roman" w:hAnsi="Times New Roman" w:cs="Times New Roman"/>
          <w:b/>
          <w:color w:val="000000" w:themeColor="text1"/>
          <w:sz w:val="24"/>
          <w:szCs w:val="24"/>
        </w:rPr>
        <w:t xml:space="preserve">2.2 TITLE: </w:t>
      </w:r>
      <w:r w:rsidR="00142C40" w:rsidRPr="00220B7E">
        <w:rPr>
          <w:rFonts w:ascii="Times New Roman" w:hAnsi="Times New Roman" w:cs="Times New Roman"/>
          <w:b/>
          <w:bCs/>
          <w:sz w:val="24"/>
          <w:szCs w:val="24"/>
        </w:rPr>
        <w:t>GS</w:t>
      </w:r>
      <w:r w:rsidR="00AA1F59" w:rsidRPr="00220B7E">
        <w:rPr>
          <w:rFonts w:ascii="Times New Roman" w:hAnsi="Times New Roman" w:cs="Times New Roman"/>
          <w:b/>
          <w:bCs/>
          <w:sz w:val="24"/>
          <w:szCs w:val="24"/>
        </w:rPr>
        <w:t>M Based Accident Alert System</w:t>
      </w:r>
    </w:p>
    <w:p w:rsidR="00C80DAF" w:rsidRPr="00220B7E" w:rsidRDefault="00C80DAF" w:rsidP="001144F3">
      <w:pPr>
        <w:spacing w:line="360" w:lineRule="auto"/>
        <w:rPr>
          <w:rFonts w:ascii="Times New Roman" w:hAnsi="Times New Roman" w:cs="Times New Roman"/>
          <w:b/>
          <w:bCs/>
          <w:sz w:val="24"/>
          <w:szCs w:val="24"/>
        </w:rPr>
      </w:pPr>
      <w:r w:rsidRPr="00220B7E">
        <w:rPr>
          <w:rFonts w:ascii="Times New Roman" w:hAnsi="Times New Roman" w:cs="Times New Roman"/>
          <w:b/>
          <w:color w:val="000000" w:themeColor="text1"/>
          <w:sz w:val="24"/>
          <w:szCs w:val="24"/>
        </w:rPr>
        <w:t xml:space="preserve">AUTHOR: </w:t>
      </w:r>
      <w:proofErr w:type="spellStart"/>
      <w:r w:rsidR="00424D70" w:rsidRPr="00220B7E">
        <w:rPr>
          <w:rFonts w:ascii="Times New Roman" w:hAnsi="Times New Roman" w:cs="Times New Roman"/>
          <w:color w:val="000000" w:themeColor="text1"/>
          <w:sz w:val="24"/>
          <w:szCs w:val="24"/>
        </w:rPr>
        <w:t>Boopathi</w:t>
      </w:r>
      <w:proofErr w:type="spellEnd"/>
      <w:r w:rsidR="00424D70" w:rsidRPr="00220B7E">
        <w:rPr>
          <w:rFonts w:ascii="Times New Roman" w:hAnsi="Times New Roman" w:cs="Times New Roman"/>
          <w:color w:val="000000" w:themeColor="text1"/>
          <w:sz w:val="24"/>
          <w:szCs w:val="24"/>
        </w:rPr>
        <w:t xml:space="preserve"> Raja, </w:t>
      </w:r>
      <w:proofErr w:type="spellStart"/>
      <w:r w:rsidR="00424D70" w:rsidRPr="00220B7E">
        <w:rPr>
          <w:rFonts w:ascii="Times New Roman" w:hAnsi="Times New Roman" w:cs="Times New Roman"/>
          <w:color w:val="000000" w:themeColor="text1"/>
          <w:sz w:val="24"/>
          <w:szCs w:val="24"/>
        </w:rPr>
        <w:t>Keerthika</w:t>
      </w:r>
      <w:proofErr w:type="spellEnd"/>
      <w:r w:rsidR="00424D70" w:rsidRPr="00220B7E">
        <w:rPr>
          <w:rFonts w:ascii="Times New Roman" w:hAnsi="Times New Roman" w:cs="Times New Roman"/>
          <w:color w:val="000000" w:themeColor="text1"/>
          <w:sz w:val="24"/>
          <w:szCs w:val="24"/>
        </w:rPr>
        <w:t xml:space="preserve"> A, </w:t>
      </w:r>
      <w:proofErr w:type="spellStart"/>
      <w:r w:rsidR="00424D70" w:rsidRPr="00220B7E">
        <w:rPr>
          <w:rFonts w:ascii="Times New Roman" w:hAnsi="Times New Roman" w:cs="Times New Roman"/>
          <w:color w:val="000000" w:themeColor="text1"/>
          <w:sz w:val="24"/>
          <w:szCs w:val="24"/>
        </w:rPr>
        <w:t>Keerthika</w:t>
      </w:r>
      <w:proofErr w:type="spellEnd"/>
      <w:r w:rsidR="00424D70" w:rsidRPr="00220B7E">
        <w:rPr>
          <w:rFonts w:ascii="Times New Roman" w:hAnsi="Times New Roman" w:cs="Times New Roman"/>
          <w:color w:val="000000" w:themeColor="text1"/>
          <w:sz w:val="24"/>
          <w:szCs w:val="24"/>
        </w:rPr>
        <w:t xml:space="preserve"> S </w:t>
      </w:r>
      <w:proofErr w:type="spellStart"/>
      <w:proofErr w:type="gramStart"/>
      <w:r w:rsidR="00424D70" w:rsidRPr="00220B7E">
        <w:rPr>
          <w:rFonts w:ascii="Times New Roman" w:hAnsi="Times New Roman" w:cs="Times New Roman"/>
          <w:color w:val="000000" w:themeColor="text1"/>
          <w:sz w:val="24"/>
          <w:szCs w:val="24"/>
        </w:rPr>
        <w:t>G,Nandhini</w:t>
      </w:r>
      <w:proofErr w:type="spellEnd"/>
      <w:proofErr w:type="gramEnd"/>
      <w:r w:rsidR="00424D70" w:rsidRPr="00220B7E">
        <w:rPr>
          <w:rFonts w:ascii="Times New Roman" w:hAnsi="Times New Roman" w:cs="Times New Roman"/>
          <w:color w:val="000000" w:themeColor="text1"/>
          <w:sz w:val="24"/>
          <w:szCs w:val="24"/>
        </w:rPr>
        <w:t xml:space="preserve"> A, 2Pranitha K J</w:t>
      </w:r>
    </w:p>
    <w:p w:rsidR="00C80DAF" w:rsidRPr="00220B7E" w:rsidRDefault="00C80DAF" w:rsidP="00F01725">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YEAR:</w:t>
      </w:r>
      <w:r w:rsidRPr="00220B7E">
        <w:rPr>
          <w:rFonts w:ascii="Times New Roman" w:hAnsi="Times New Roman" w:cs="Times New Roman"/>
          <w:color w:val="000000" w:themeColor="text1"/>
          <w:sz w:val="24"/>
          <w:szCs w:val="24"/>
        </w:rPr>
        <w:t xml:space="preserve"> 2020</w:t>
      </w:r>
    </w:p>
    <w:p w:rsidR="00C80DAF" w:rsidRPr="00220B7E" w:rsidRDefault="00C80DAF" w:rsidP="00F01725">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DESCRIPTION:</w:t>
      </w:r>
    </w:p>
    <w:p w:rsidR="00142C40" w:rsidRPr="00220B7E" w:rsidRDefault="00C80DAF" w:rsidP="00142C40">
      <w:pPr>
        <w:spacing w:line="360" w:lineRule="auto"/>
        <w:jc w:val="both"/>
        <w:rPr>
          <w:rFonts w:ascii="Times New Roman" w:hAnsi="Times New Roman" w:cs="Times New Roman"/>
          <w:sz w:val="24"/>
          <w:szCs w:val="24"/>
        </w:rPr>
      </w:pPr>
      <w:r w:rsidRPr="00220B7E">
        <w:rPr>
          <w:rFonts w:ascii="Times New Roman" w:hAnsi="Times New Roman" w:cs="Times New Roman"/>
          <w:b/>
          <w:color w:val="000000" w:themeColor="text1"/>
          <w:sz w:val="24"/>
          <w:szCs w:val="24"/>
        </w:rPr>
        <w:tab/>
      </w:r>
      <w:r w:rsidR="00142C40" w:rsidRPr="00220B7E">
        <w:rPr>
          <w:rFonts w:ascii="Times New Roman" w:hAnsi="Times New Roman" w:cs="Times New Roman"/>
          <w:sz w:val="24"/>
          <w:szCs w:val="24"/>
        </w:rPr>
        <w:t xml:space="preserve">If emergency service could get accident reports and reach it in time, more lives could have been </w:t>
      </w:r>
      <w:proofErr w:type="gramStart"/>
      <w:r w:rsidR="00142C40" w:rsidRPr="00220B7E">
        <w:rPr>
          <w:rFonts w:ascii="Times New Roman" w:hAnsi="Times New Roman" w:cs="Times New Roman"/>
          <w:sz w:val="24"/>
          <w:szCs w:val="24"/>
        </w:rPr>
        <w:t>saved..</w:t>
      </w:r>
      <w:proofErr w:type="gramEnd"/>
      <w:r w:rsidR="00142C40" w:rsidRPr="00220B7E">
        <w:rPr>
          <w:rFonts w:ascii="Times New Roman" w:hAnsi="Times New Roman" w:cs="Times New Roman"/>
          <w:sz w:val="24"/>
          <w:szCs w:val="24"/>
        </w:rPr>
        <w:t xml:space="preserve"> GPS has become an integral part of a vehicle system nowadays. The accelerometer senses a sudden shift in the vehicle's </w:t>
      </w:r>
      <w:proofErr w:type="gramStart"/>
      <w:r w:rsidR="00142C40" w:rsidRPr="00220B7E">
        <w:rPr>
          <w:rFonts w:ascii="Times New Roman" w:hAnsi="Times New Roman" w:cs="Times New Roman"/>
          <w:sz w:val="24"/>
          <w:szCs w:val="24"/>
        </w:rPr>
        <w:t>axles..</w:t>
      </w:r>
      <w:proofErr w:type="gramEnd"/>
      <w:r w:rsidR="00142C40" w:rsidRPr="00220B7E">
        <w:rPr>
          <w:rFonts w:ascii="Times New Roman" w:hAnsi="Times New Roman" w:cs="Times New Roman"/>
          <w:sz w:val="24"/>
          <w:szCs w:val="24"/>
        </w:rPr>
        <w:t xml:space="preserve"> The Arduino sends the warning message via the GSM module to the police control room or a rescue team, including the location. So, after receiving the information, the police can automatically track the location via the GPS module. Then, the appropriate action will be taken after verifying the venue</w:t>
      </w:r>
    </w:p>
    <w:p w:rsidR="00C80DAF" w:rsidRPr="00220B7E" w:rsidRDefault="00C80DAF" w:rsidP="00F01725">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20B7E">
        <w:rPr>
          <w:rFonts w:ascii="Times New Roman" w:hAnsi="Times New Roman" w:cs="Times New Roman"/>
          <w:b/>
          <w:color w:val="000000" w:themeColor="text1"/>
          <w:sz w:val="24"/>
          <w:szCs w:val="24"/>
        </w:rPr>
        <w:t xml:space="preserve">2.3 TITLE: </w:t>
      </w:r>
      <w:r w:rsidR="00AA1F59" w:rsidRPr="00220B7E">
        <w:rPr>
          <w:rFonts w:ascii="Times New Roman" w:hAnsi="Times New Roman" w:cs="Times New Roman"/>
          <w:b/>
          <w:sz w:val="24"/>
          <w:szCs w:val="24"/>
        </w:rPr>
        <w:t xml:space="preserve">Accident Detection and Reporting System </w:t>
      </w:r>
    </w:p>
    <w:p w:rsidR="00C80DAF" w:rsidRPr="00220B7E" w:rsidRDefault="00C80DAF" w:rsidP="00F01725">
      <w:pPr>
        <w:autoSpaceDE w:val="0"/>
        <w:autoSpaceDN w:val="0"/>
        <w:adjustRightInd w:val="0"/>
        <w:spacing w:after="0" w:line="360" w:lineRule="auto"/>
        <w:jc w:val="both"/>
        <w:rPr>
          <w:rFonts w:ascii="Times New Roman" w:hAnsi="Times New Roman" w:cs="Times New Roman"/>
          <w:color w:val="000000" w:themeColor="text1"/>
          <w:sz w:val="24"/>
          <w:szCs w:val="24"/>
        </w:rPr>
      </w:pPr>
      <w:r w:rsidRPr="00220B7E">
        <w:rPr>
          <w:rFonts w:ascii="Times New Roman" w:hAnsi="Times New Roman" w:cs="Times New Roman"/>
          <w:b/>
          <w:color w:val="000000" w:themeColor="text1"/>
          <w:sz w:val="24"/>
          <w:szCs w:val="24"/>
        </w:rPr>
        <w:t xml:space="preserve">AUTHOR: </w:t>
      </w:r>
      <w:proofErr w:type="spellStart"/>
      <w:r w:rsidR="009C5386" w:rsidRPr="00220B7E">
        <w:rPr>
          <w:rFonts w:ascii="Times New Roman" w:hAnsi="Times New Roman" w:cs="Times New Roman"/>
          <w:color w:val="000000" w:themeColor="text1"/>
          <w:sz w:val="24"/>
          <w:szCs w:val="24"/>
        </w:rPr>
        <w:t>Aboli</w:t>
      </w:r>
      <w:proofErr w:type="spellEnd"/>
      <w:r w:rsidR="009C5386" w:rsidRPr="00220B7E">
        <w:rPr>
          <w:rFonts w:ascii="Times New Roman" w:hAnsi="Times New Roman" w:cs="Times New Roman"/>
          <w:color w:val="000000" w:themeColor="text1"/>
          <w:sz w:val="24"/>
          <w:szCs w:val="24"/>
        </w:rPr>
        <w:t xml:space="preserve"> Ravindra </w:t>
      </w:r>
      <w:proofErr w:type="spellStart"/>
      <w:r w:rsidR="009C5386" w:rsidRPr="00220B7E">
        <w:rPr>
          <w:rFonts w:ascii="Times New Roman" w:hAnsi="Times New Roman" w:cs="Times New Roman"/>
          <w:color w:val="000000" w:themeColor="text1"/>
          <w:sz w:val="24"/>
          <w:szCs w:val="24"/>
        </w:rPr>
        <w:t>Wakure</w:t>
      </w:r>
      <w:proofErr w:type="spellEnd"/>
      <w:r w:rsidR="009C5386" w:rsidRPr="00220B7E">
        <w:rPr>
          <w:rFonts w:ascii="Times New Roman" w:hAnsi="Times New Roman" w:cs="Times New Roman"/>
          <w:color w:val="000000" w:themeColor="text1"/>
          <w:sz w:val="24"/>
          <w:szCs w:val="24"/>
        </w:rPr>
        <w:t xml:space="preserve">, Apurva Rajendra Patkar, Manisha </w:t>
      </w:r>
      <w:proofErr w:type="spellStart"/>
      <w:r w:rsidR="009C5386" w:rsidRPr="00220B7E">
        <w:rPr>
          <w:rFonts w:ascii="Times New Roman" w:hAnsi="Times New Roman" w:cs="Times New Roman"/>
          <w:color w:val="000000" w:themeColor="text1"/>
          <w:sz w:val="24"/>
          <w:szCs w:val="24"/>
        </w:rPr>
        <w:t>Vitthal</w:t>
      </w:r>
      <w:proofErr w:type="spellEnd"/>
      <w:r w:rsidR="009C5386" w:rsidRPr="00220B7E">
        <w:rPr>
          <w:rFonts w:ascii="Times New Roman" w:hAnsi="Times New Roman" w:cs="Times New Roman"/>
          <w:color w:val="000000" w:themeColor="text1"/>
          <w:sz w:val="24"/>
          <w:szCs w:val="24"/>
        </w:rPr>
        <w:t xml:space="preserve">     </w:t>
      </w:r>
    </w:p>
    <w:p w:rsidR="00C80DAF" w:rsidRPr="00220B7E" w:rsidRDefault="00C80DAF" w:rsidP="00F01725">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YEAR:</w:t>
      </w:r>
      <w:r w:rsidRPr="00220B7E">
        <w:rPr>
          <w:rFonts w:ascii="Times New Roman" w:hAnsi="Times New Roman" w:cs="Times New Roman"/>
          <w:color w:val="000000" w:themeColor="text1"/>
          <w:sz w:val="24"/>
          <w:szCs w:val="24"/>
        </w:rPr>
        <w:t xml:space="preserve"> 2020</w:t>
      </w:r>
    </w:p>
    <w:p w:rsidR="00C80DAF" w:rsidRPr="00220B7E" w:rsidRDefault="00C80DAF" w:rsidP="00F01725">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DESCRIPTION:</w:t>
      </w:r>
    </w:p>
    <w:p w:rsidR="00142C40" w:rsidRPr="00220B7E" w:rsidRDefault="00C80DAF" w:rsidP="00142C40">
      <w:pPr>
        <w:spacing w:line="360" w:lineRule="auto"/>
        <w:jc w:val="both"/>
        <w:rPr>
          <w:rFonts w:ascii="Times New Roman" w:hAnsi="Times New Roman" w:cs="Times New Roman"/>
          <w:sz w:val="24"/>
          <w:szCs w:val="24"/>
          <w:shd w:val="clear" w:color="auto" w:fill="FFFFFF"/>
        </w:rPr>
      </w:pPr>
      <w:r w:rsidRPr="00220B7E">
        <w:rPr>
          <w:rFonts w:ascii="Times New Roman" w:hAnsi="Times New Roman" w:cs="Times New Roman"/>
          <w:b/>
          <w:color w:val="000000" w:themeColor="text1"/>
          <w:sz w:val="24"/>
          <w:szCs w:val="24"/>
        </w:rPr>
        <w:tab/>
      </w:r>
      <w:r w:rsidR="009C5386" w:rsidRPr="00220B7E">
        <w:rPr>
          <w:rFonts w:ascii="Times New Roman" w:hAnsi="Times New Roman" w:cs="Times New Roman"/>
          <w:color w:val="000000" w:themeColor="text1"/>
          <w:sz w:val="24"/>
          <w:szCs w:val="24"/>
        </w:rPr>
        <w:t xml:space="preserve">In highly populated Countries like India, everyday people lose their lives because of accidents and poor emergency facilities. These lives could have been saved if medical facilities are provided at the right time. </w:t>
      </w:r>
      <w:proofErr w:type="spellStart"/>
      <w:r w:rsidR="009C5386" w:rsidRPr="00220B7E">
        <w:rPr>
          <w:rFonts w:ascii="Times New Roman" w:hAnsi="Times New Roman" w:cs="Times New Roman"/>
          <w:color w:val="000000" w:themeColor="text1"/>
          <w:sz w:val="24"/>
          <w:szCs w:val="24"/>
        </w:rPr>
        <w:t>Acceleratometer</w:t>
      </w:r>
      <w:proofErr w:type="spellEnd"/>
      <w:r w:rsidR="009C5386" w:rsidRPr="00220B7E">
        <w:rPr>
          <w:rFonts w:ascii="Times New Roman" w:hAnsi="Times New Roman" w:cs="Times New Roman"/>
          <w:color w:val="000000" w:themeColor="text1"/>
          <w:sz w:val="24"/>
          <w:szCs w:val="24"/>
        </w:rPr>
        <w:t xml:space="preserve"> sensor can be used in car security system to sense vibrations in vehicle and GPS to give location of vehicle, so dangerous driving can be detected.  When accident occurs, </w:t>
      </w:r>
      <w:proofErr w:type="spellStart"/>
      <w:r w:rsidR="009C5386" w:rsidRPr="00220B7E">
        <w:rPr>
          <w:rFonts w:ascii="Times New Roman" w:hAnsi="Times New Roman" w:cs="Times New Roman"/>
          <w:color w:val="000000" w:themeColor="text1"/>
          <w:sz w:val="24"/>
          <w:szCs w:val="24"/>
        </w:rPr>
        <w:t>Acceleratometer</w:t>
      </w:r>
      <w:proofErr w:type="spellEnd"/>
      <w:r w:rsidR="009C5386" w:rsidRPr="00220B7E">
        <w:rPr>
          <w:rFonts w:ascii="Times New Roman" w:hAnsi="Times New Roman" w:cs="Times New Roman"/>
          <w:color w:val="000000" w:themeColor="text1"/>
          <w:sz w:val="24"/>
          <w:szCs w:val="24"/>
        </w:rPr>
        <w:t xml:space="preserve"> will detect signal and will send signal to AVR controller, microcontroller will enable airbag to blow and message with accident location is sent to preprogrammed numbers such as ambulance, police station, </w:t>
      </w:r>
      <w:proofErr w:type="spellStart"/>
      <w:r w:rsidR="009C5386" w:rsidRPr="00220B7E">
        <w:rPr>
          <w:rFonts w:ascii="Times New Roman" w:hAnsi="Times New Roman" w:cs="Times New Roman"/>
          <w:color w:val="000000" w:themeColor="text1"/>
          <w:sz w:val="24"/>
          <w:szCs w:val="24"/>
        </w:rPr>
        <w:t>etc</w:t>
      </w:r>
      <w:proofErr w:type="spellEnd"/>
      <w:r w:rsidR="009C5386" w:rsidRPr="00220B7E">
        <w:rPr>
          <w:rFonts w:ascii="Times New Roman" w:hAnsi="Times New Roman" w:cs="Times New Roman"/>
          <w:color w:val="000000" w:themeColor="text1"/>
          <w:sz w:val="24"/>
          <w:szCs w:val="24"/>
        </w:rPr>
        <w:t xml:space="preserve"> via GSM.</w:t>
      </w:r>
    </w:p>
    <w:p w:rsidR="00C80DAF" w:rsidRPr="00220B7E" w:rsidRDefault="00C80DAF" w:rsidP="00F01725">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20B7E">
        <w:rPr>
          <w:rFonts w:ascii="Times New Roman" w:hAnsi="Times New Roman" w:cs="Times New Roman"/>
          <w:b/>
          <w:color w:val="000000" w:themeColor="text1"/>
          <w:sz w:val="24"/>
          <w:szCs w:val="24"/>
        </w:rPr>
        <w:t>2.</w:t>
      </w:r>
      <w:r w:rsidR="00971B76" w:rsidRPr="00220B7E">
        <w:rPr>
          <w:rFonts w:ascii="Times New Roman" w:hAnsi="Times New Roman" w:cs="Times New Roman"/>
          <w:b/>
          <w:color w:val="000000" w:themeColor="text1"/>
          <w:sz w:val="24"/>
          <w:szCs w:val="24"/>
        </w:rPr>
        <w:t>4</w:t>
      </w:r>
      <w:r w:rsidRPr="00220B7E">
        <w:rPr>
          <w:rFonts w:ascii="Times New Roman" w:hAnsi="Times New Roman" w:cs="Times New Roman"/>
          <w:b/>
          <w:color w:val="000000" w:themeColor="text1"/>
          <w:sz w:val="24"/>
          <w:szCs w:val="24"/>
        </w:rPr>
        <w:t xml:space="preserve"> TITLE: </w:t>
      </w:r>
      <w:r w:rsidR="00301AB3" w:rsidRPr="00220B7E">
        <w:rPr>
          <w:rFonts w:ascii="Times New Roman" w:hAnsi="Times New Roman" w:cs="Times New Roman"/>
          <w:b/>
          <w:bCs/>
          <w:sz w:val="24"/>
          <w:szCs w:val="24"/>
        </w:rPr>
        <w:t>Web Application for Detecting Vehicle Accident and Tracking</w:t>
      </w:r>
      <w:r w:rsidR="00841199" w:rsidRPr="00220B7E">
        <w:rPr>
          <w:rFonts w:ascii="Times New Roman" w:hAnsi="Times New Roman" w:cs="Times New Roman"/>
          <w:b/>
          <w:bCs/>
          <w:sz w:val="24"/>
          <w:szCs w:val="24"/>
        </w:rPr>
        <w:t xml:space="preserve"> </w:t>
      </w:r>
      <w:r w:rsidR="00301AB3" w:rsidRPr="00220B7E">
        <w:rPr>
          <w:rFonts w:ascii="Times New Roman" w:hAnsi="Times New Roman" w:cs="Times New Roman"/>
          <w:b/>
          <w:bCs/>
          <w:sz w:val="24"/>
          <w:szCs w:val="24"/>
        </w:rPr>
        <w:t xml:space="preserve">System </w:t>
      </w:r>
    </w:p>
    <w:p w:rsidR="00C80DAF" w:rsidRPr="00220B7E" w:rsidRDefault="00C80DAF" w:rsidP="00F01725">
      <w:pPr>
        <w:autoSpaceDE w:val="0"/>
        <w:autoSpaceDN w:val="0"/>
        <w:adjustRightInd w:val="0"/>
        <w:spacing w:after="0" w:line="360" w:lineRule="auto"/>
        <w:jc w:val="both"/>
        <w:rPr>
          <w:rFonts w:ascii="Times New Roman" w:hAnsi="Times New Roman" w:cs="Times New Roman"/>
          <w:color w:val="000000" w:themeColor="text1"/>
          <w:sz w:val="24"/>
          <w:szCs w:val="24"/>
        </w:rPr>
      </w:pPr>
      <w:r w:rsidRPr="00220B7E">
        <w:rPr>
          <w:rFonts w:ascii="Times New Roman" w:hAnsi="Times New Roman" w:cs="Times New Roman"/>
          <w:b/>
          <w:color w:val="000000" w:themeColor="text1"/>
          <w:sz w:val="24"/>
          <w:szCs w:val="24"/>
        </w:rPr>
        <w:t xml:space="preserve">AUTHOR: </w:t>
      </w:r>
      <w:r w:rsidR="00971B76" w:rsidRPr="00220B7E">
        <w:rPr>
          <w:rFonts w:ascii="Times New Roman" w:hAnsi="Times New Roman" w:cs="Times New Roman"/>
          <w:sz w:val="24"/>
          <w:szCs w:val="24"/>
        </w:rPr>
        <w:t xml:space="preserve">Raheem </w:t>
      </w:r>
      <w:proofErr w:type="spellStart"/>
      <w:r w:rsidR="00971B76" w:rsidRPr="00220B7E">
        <w:rPr>
          <w:rFonts w:ascii="Times New Roman" w:hAnsi="Times New Roman" w:cs="Times New Roman"/>
          <w:sz w:val="24"/>
          <w:szCs w:val="24"/>
        </w:rPr>
        <w:t>Ajetola</w:t>
      </w:r>
      <w:proofErr w:type="spellEnd"/>
      <w:r w:rsidR="00971B76" w:rsidRPr="00220B7E">
        <w:rPr>
          <w:rFonts w:ascii="Times New Roman" w:hAnsi="Times New Roman" w:cs="Times New Roman"/>
          <w:sz w:val="24"/>
          <w:szCs w:val="24"/>
        </w:rPr>
        <w:t xml:space="preserve">, </w:t>
      </w:r>
      <w:proofErr w:type="spellStart"/>
      <w:r w:rsidR="00971B76" w:rsidRPr="00220B7E">
        <w:rPr>
          <w:rFonts w:ascii="Times New Roman" w:hAnsi="Times New Roman" w:cs="Times New Roman"/>
          <w:sz w:val="24"/>
          <w:szCs w:val="24"/>
        </w:rPr>
        <w:t>Ogunrinde</w:t>
      </w:r>
      <w:proofErr w:type="spellEnd"/>
      <w:r w:rsidR="00971B76" w:rsidRPr="00220B7E">
        <w:rPr>
          <w:rFonts w:ascii="Times New Roman" w:hAnsi="Times New Roman" w:cs="Times New Roman"/>
          <w:sz w:val="24"/>
          <w:szCs w:val="24"/>
        </w:rPr>
        <w:t xml:space="preserve">, </w:t>
      </w:r>
      <w:proofErr w:type="spellStart"/>
      <w:r w:rsidR="00971B76" w:rsidRPr="00220B7E">
        <w:rPr>
          <w:rFonts w:ascii="Times New Roman" w:hAnsi="Times New Roman" w:cs="Times New Roman"/>
          <w:sz w:val="24"/>
          <w:szCs w:val="24"/>
        </w:rPr>
        <w:t>Mutiat</w:t>
      </w:r>
      <w:proofErr w:type="spellEnd"/>
      <w:r w:rsidR="00971B76" w:rsidRPr="00220B7E">
        <w:rPr>
          <w:rFonts w:ascii="Times New Roman" w:hAnsi="Times New Roman" w:cs="Times New Roman"/>
          <w:sz w:val="24"/>
          <w:szCs w:val="24"/>
        </w:rPr>
        <w:t xml:space="preserve"> </w:t>
      </w:r>
      <w:proofErr w:type="spellStart"/>
      <w:r w:rsidR="00971B76" w:rsidRPr="00220B7E">
        <w:rPr>
          <w:rFonts w:ascii="Times New Roman" w:hAnsi="Times New Roman" w:cs="Times New Roman"/>
          <w:sz w:val="24"/>
          <w:szCs w:val="24"/>
        </w:rPr>
        <w:t>Adebukola</w:t>
      </w:r>
      <w:proofErr w:type="spellEnd"/>
      <w:r w:rsidR="00971B76" w:rsidRPr="00220B7E">
        <w:rPr>
          <w:rFonts w:ascii="Times New Roman" w:hAnsi="Times New Roman" w:cs="Times New Roman"/>
          <w:sz w:val="24"/>
          <w:szCs w:val="24"/>
        </w:rPr>
        <w:t xml:space="preserve">, </w:t>
      </w:r>
      <w:proofErr w:type="spellStart"/>
      <w:r w:rsidR="00971B76" w:rsidRPr="00220B7E">
        <w:rPr>
          <w:rFonts w:ascii="Times New Roman" w:hAnsi="Times New Roman" w:cs="Times New Roman"/>
          <w:sz w:val="24"/>
          <w:szCs w:val="24"/>
        </w:rPr>
        <w:t>Adeleye</w:t>
      </w:r>
      <w:proofErr w:type="spellEnd"/>
      <w:r w:rsidR="00971B76" w:rsidRPr="00220B7E">
        <w:rPr>
          <w:rFonts w:ascii="Times New Roman" w:hAnsi="Times New Roman" w:cs="Times New Roman"/>
          <w:sz w:val="24"/>
          <w:szCs w:val="24"/>
        </w:rPr>
        <w:t xml:space="preserve"> </w:t>
      </w:r>
      <w:proofErr w:type="spellStart"/>
      <w:r w:rsidR="00971B76" w:rsidRPr="00220B7E">
        <w:rPr>
          <w:rFonts w:ascii="Times New Roman" w:hAnsi="Times New Roman" w:cs="Times New Roman"/>
          <w:sz w:val="24"/>
          <w:szCs w:val="24"/>
        </w:rPr>
        <w:t>Sakirullah</w:t>
      </w:r>
      <w:proofErr w:type="spellEnd"/>
      <w:r w:rsidR="00971B76" w:rsidRPr="00220B7E">
        <w:rPr>
          <w:rFonts w:ascii="Times New Roman" w:hAnsi="Times New Roman" w:cs="Times New Roman"/>
          <w:sz w:val="24"/>
          <w:szCs w:val="24"/>
        </w:rPr>
        <w:t xml:space="preserve"> </w:t>
      </w:r>
    </w:p>
    <w:p w:rsidR="00C80DAF" w:rsidRPr="00220B7E" w:rsidRDefault="00C80DAF" w:rsidP="00F01725">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 xml:space="preserve">YEAR: </w:t>
      </w:r>
      <w:r w:rsidRPr="00220B7E">
        <w:rPr>
          <w:rFonts w:ascii="Times New Roman" w:hAnsi="Times New Roman" w:cs="Times New Roman"/>
          <w:color w:val="000000" w:themeColor="text1"/>
          <w:sz w:val="24"/>
          <w:szCs w:val="24"/>
        </w:rPr>
        <w:t>2021</w:t>
      </w:r>
    </w:p>
    <w:p w:rsidR="00C80DAF" w:rsidRPr="00220B7E" w:rsidRDefault="00C80DAF" w:rsidP="00F01725">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lastRenderedPageBreak/>
        <w:t>DESCRIPTION:</w:t>
      </w:r>
    </w:p>
    <w:p w:rsidR="00301AB3" w:rsidRPr="00220B7E" w:rsidRDefault="00C80DAF" w:rsidP="00301AB3">
      <w:pPr>
        <w:spacing w:line="360" w:lineRule="auto"/>
        <w:jc w:val="both"/>
        <w:rPr>
          <w:rFonts w:ascii="Times New Roman" w:hAnsi="Times New Roman" w:cs="Times New Roman"/>
          <w:sz w:val="24"/>
          <w:szCs w:val="24"/>
        </w:rPr>
      </w:pPr>
      <w:r w:rsidRPr="00220B7E">
        <w:rPr>
          <w:rFonts w:ascii="Times New Roman" w:hAnsi="Times New Roman" w:cs="Times New Roman"/>
          <w:b/>
          <w:color w:val="000000" w:themeColor="text1"/>
          <w:sz w:val="24"/>
          <w:szCs w:val="24"/>
        </w:rPr>
        <w:tab/>
      </w:r>
      <w:r w:rsidR="00971B76" w:rsidRPr="00220B7E">
        <w:rPr>
          <w:rFonts w:ascii="Times New Roman" w:hAnsi="Times New Roman" w:cs="Times New Roman"/>
          <w:sz w:val="24"/>
          <w:szCs w:val="24"/>
        </w:rPr>
        <w:t xml:space="preserve">STRACT Nigeria is a country where we experience one of the highest incidences of road accidents in Africa. This is largely due to the deplorable conditions of our road network, incidences of armed robbery attack on the roads as well as lack of proper reporting or alert system for such accidents. The system provides an efficient and proper reporting as well as tracking of vehicles involved in an accident immediately after the accident occurrence </w:t>
      </w:r>
      <w:proofErr w:type="spellStart"/>
      <w:r w:rsidR="00971B76" w:rsidRPr="00220B7E">
        <w:rPr>
          <w:rFonts w:ascii="Times New Roman" w:hAnsi="Times New Roman" w:cs="Times New Roman"/>
          <w:sz w:val="24"/>
          <w:szCs w:val="24"/>
        </w:rPr>
        <w:t>i</w:t>
      </w:r>
      <w:proofErr w:type="spellEnd"/>
      <w:r w:rsidR="00971B76" w:rsidRPr="00220B7E">
        <w:rPr>
          <w:rFonts w:ascii="Times New Roman" w:hAnsi="Times New Roman" w:cs="Times New Roman"/>
          <w:sz w:val="24"/>
          <w:szCs w:val="24"/>
        </w:rPr>
        <w:t>. e. The tracker and the reporter. The tracking module was devised with the use of a Simulated Sensor Program implemented in Visual Basic and a GPS/GPRS/GSM modem to sense accidents occurrences, track the location of accidents and to send alert and report to concerned agencies. Further reporting could also be done on the website through appropriate documentation interested members of the public</w:t>
      </w:r>
      <w:r w:rsidR="00841199" w:rsidRPr="00220B7E">
        <w:rPr>
          <w:rFonts w:ascii="Times New Roman" w:hAnsi="Times New Roman" w:cs="Times New Roman"/>
          <w:sz w:val="24"/>
          <w:szCs w:val="24"/>
        </w:rPr>
        <w:t>.</w:t>
      </w:r>
    </w:p>
    <w:p w:rsidR="00841199" w:rsidRPr="00220B7E" w:rsidRDefault="00841199" w:rsidP="00841199">
      <w:pPr>
        <w:autoSpaceDE w:val="0"/>
        <w:autoSpaceDN w:val="0"/>
        <w:adjustRightInd w:val="0"/>
        <w:spacing w:after="0" w:line="360" w:lineRule="auto"/>
        <w:jc w:val="both"/>
        <w:rPr>
          <w:rFonts w:ascii="Times New Roman" w:hAnsi="Times New Roman" w:cs="Times New Roman"/>
          <w:bCs/>
          <w:color w:val="000000" w:themeColor="text1"/>
          <w:sz w:val="24"/>
          <w:szCs w:val="24"/>
        </w:rPr>
      </w:pPr>
      <w:r w:rsidRPr="00220B7E">
        <w:rPr>
          <w:rFonts w:ascii="Times New Roman" w:hAnsi="Times New Roman" w:cs="Times New Roman"/>
          <w:b/>
          <w:color w:val="000000" w:themeColor="text1"/>
          <w:sz w:val="24"/>
          <w:szCs w:val="24"/>
        </w:rPr>
        <w:t>2.</w:t>
      </w:r>
      <w:r w:rsidR="0087573A" w:rsidRPr="00220B7E">
        <w:rPr>
          <w:rFonts w:ascii="Times New Roman" w:hAnsi="Times New Roman" w:cs="Times New Roman"/>
          <w:b/>
          <w:color w:val="000000" w:themeColor="text1"/>
          <w:sz w:val="24"/>
          <w:szCs w:val="24"/>
        </w:rPr>
        <w:t>5</w:t>
      </w:r>
      <w:r w:rsidRPr="00220B7E">
        <w:rPr>
          <w:rFonts w:ascii="Times New Roman" w:hAnsi="Times New Roman" w:cs="Times New Roman"/>
          <w:b/>
          <w:color w:val="000000" w:themeColor="text1"/>
          <w:sz w:val="24"/>
          <w:szCs w:val="24"/>
        </w:rPr>
        <w:t xml:space="preserve"> TITLE: Vehicle Tracking System </w:t>
      </w:r>
      <w:r w:rsidRPr="00220B7E">
        <w:rPr>
          <w:rFonts w:ascii="Times New Roman" w:hAnsi="Times New Roman" w:cs="Times New Roman"/>
          <w:b/>
          <w:bCs/>
          <w:sz w:val="24"/>
          <w:szCs w:val="24"/>
        </w:rPr>
        <w:t>Using GPS-GSM Accident Detection</w:t>
      </w:r>
      <w:r w:rsidR="0087573A" w:rsidRPr="00220B7E">
        <w:rPr>
          <w:rFonts w:ascii="Times New Roman" w:hAnsi="Times New Roman" w:cs="Times New Roman"/>
          <w:b/>
          <w:bCs/>
          <w:sz w:val="24"/>
          <w:szCs w:val="24"/>
        </w:rPr>
        <w:t xml:space="preserve"> </w:t>
      </w:r>
      <w:proofErr w:type="gramStart"/>
      <w:r w:rsidR="0087573A" w:rsidRPr="00220B7E">
        <w:rPr>
          <w:rFonts w:ascii="Times New Roman" w:hAnsi="Times New Roman" w:cs="Times New Roman"/>
          <w:b/>
          <w:bCs/>
          <w:sz w:val="24"/>
          <w:szCs w:val="24"/>
        </w:rPr>
        <w:t>And</w:t>
      </w:r>
      <w:proofErr w:type="gramEnd"/>
      <w:r w:rsidR="0087573A" w:rsidRPr="00220B7E">
        <w:rPr>
          <w:rFonts w:ascii="Times New Roman" w:hAnsi="Times New Roman" w:cs="Times New Roman"/>
          <w:b/>
          <w:bCs/>
          <w:sz w:val="24"/>
          <w:szCs w:val="24"/>
        </w:rPr>
        <w:t xml:space="preserve"> </w:t>
      </w:r>
      <w:r w:rsidRPr="00220B7E">
        <w:rPr>
          <w:rFonts w:ascii="Times New Roman" w:hAnsi="Times New Roman" w:cs="Times New Roman"/>
          <w:b/>
          <w:bCs/>
          <w:sz w:val="24"/>
          <w:szCs w:val="24"/>
        </w:rPr>
        <w:t>T</w:t>
      </w:r>
      <w:r w:rsidR="0087573A" w:rsidRPr="00220B7E">
        <w:rPr>
          <w:rFonts w:ascii="Times New Roman" w:hAnsi="Times New Roman" w:cs="Times New Roman"/>
          <w:b/>
          <w:bCs/>
          <w:sz w:val="24"/>
          <w:szCs w:val="24"/>
        </w:rPr>
        <w:t>heft Security</w:t>
      </w:r>
    </w:p>
    <w:p w:rsidR="0087573A" w:rsidRPr="00220B7E" w:rsidRDefault="0087573A" w:rsidP="0087573A">
      <w:pPr>
        <w:autoSpaceDE w:val="0"/>
        <w:autoSpaceDN w:val="0"/>
        <w:adjustRightInd w:val="0"/>
        <w:spacing w:after="0" w:line="360" w:lineRule="auto"/>
        <w:jc w:val="both"/>
        <w:rPr>
          <w:rFonts w:ascii="Times New Roman" w:hAnsi="Times New Roman" w:cs="Times New Roman"/>
          <w:color w:val="000000" w:themeColor="text1"/>
          <w:sz w:val="24"/>
          <w:szCs w:val="24"/>
        </w:rPr>
      </w:pPr>
      <w:r w:rsidRPr="00220B7E">
        <w:rPr>
          <w:rFonts w:ascii="Times New Roman" w:hAnsi="Times New Roman" w:cs="Times New Roman"/>
          <w:b/>
          <w:color w:val="000000" w:themeColor="text1"/>
          <w:sz w:val="24"/>
          <w:szCs w:val="24"/>
        </w:rPr>
        <w:t xml:space="preserve">AUTHOR: </w:t>
      </w:r>
      <w:r w:rsidRPr="00220B7E">
        <w:rPr>
          <w:rFonts w:ascii="Times New Roman" w:hAnsi="Times New Roman" w:cs="Times New Roman"/>
          <w:color w:val="000000" w:themeColor="text1"/>
          <w:sz w:val="24"/>
          <w:szCs w:val="24"/>
        </w:rPr>
        <w:t xml:space="preserve">Dr. </w:t>
      </w:r>
      <w:proofErr w:type="spellStart"/>
      <w:r w:rsidRPr="00220B7E">
        <w:rPr>
          <w:rFonts w:ascii="Times New Roman" w:hAnsi="Times New Roman" w:cs="Times New Roman"/>
          <w:color w:val="000000" w:themeColor="text1"/>
          <w:sz w:val="24"/>
          <w:szCs w:val="24"/>
        </w:rPr>
        <w:t>Pradnya</w:t>
      </w:r>
      <w:proofErr w:type="spellEnd"/>
      <w:r w:rsidRPr="00220B7E">
        <w:rPr>
          <w:rFonts w:ascii="Times New Roman" w:hAnsi="Times New Roman" w:cs="Times New Roman"/>
          <w:color w:val="000000" w:themeColor="text1"/>
          <w:sz w:val="24"/>
          <w:szCs w:val="24"/>
        </w:rPr>
        <w:t xml:space="preserve"> </w:t>
      </w:r>
      <w:proofErr w:type="spellStart"/>
      <w:r w:rsidRPr="00220B7E">
        <w:rPr>
          <w:rFonts w:ascii="Times New Roman" w:hAnsi="Times New Roman" w:cs="Times New Roman"/>
          <w:color w:val="000000" w:themeColor="text1"/>
          <w:sz w:val="24"/>
          <w:szCs w:val="24"/>
        </w:rPr>
        <w:t>Mathurkar</w:t>
      </w:r>
      <w:proofErr w:type="spellEnd"/>
      <w:r w:rsidRPr="00220B7E">
        <w:rPr>
          <w:rFonts w:ascii="Times New Roman" w:hAnsi="Times New Roman" w:cs="Times New Roman"/>
          <w:color w:val="000000" w:themeColor="text1"/>
          <w:sz w:val="24"/>
          <w:szCs w:val="24"/>
        </w:rPr>
        <w:t xml:space="preserve">, </w:t>
      </w:r>
      <w:proofErr w:type="spellStart"/>
      <w:r w:rsidRPr="00220B7E">
        <w:rPr>
          <w:rFonts w:ascii="Times New Roman" w:hAnsi="Times New Roman" w:cs="Times New Roman"/>
          <w:color w:val="000000" w:themeColor="text1"/>
          <w:sz w:val="24"/>
          <w:szCs w:val="24"/>
        </w:rPr>
        <w:t>Akansha</w:t>
      </w:r>
      <w:proofErr w:type="spellEnd"/>
      <w:r w:rsidRPr="00220B7E">
        <w:rPr>
          <w:rFonts w:ascii="Times New Roman" w:hAnsi="Times New Roman" w:cs="Times New Roman"/>
          <w:color w:val="000000" w:themeColor="text1"/>
          <w:sz w:val="24"/>
          <w:szCs w:val="24"/>
        </w:rPr>
        <w:t xml:space="preserve"> B. </w:t>
      </w:r>
      <w:proofErr w:type="spellStart"/>
      <w:r w:rsidRPr="00220B7E">
        <w:rPr>
          <w:rFonts w:ascii="Times New Roman" w:hAnsi="Times New Roman" w:cs="Times New Roman"/>
          <w:color w:val="000000" w:themeColor="text1"/>
          <w:sz w:val="24"/>
          <w:szCs w:val="24"/>
        </w:rPr>
        <w:t>Somkuwar</w:t>
      </w:r>
      <w:proofErr w:type="spellEnd"/>
      <w:r w:rsidRPr="00220B7E">
        <w:rPr>
          <w:rFonts w:ascii="Times New Roman" w:hAnsi="Times New Roman" w:cs="Times New Roman"/>
          <w:color w:val="000000" w:themeColor="text1"/>
          <w:sz w:val="24"/>
          <w:szCs w:val="24"/>
        </w:rPr>
        <w:t>, Ashwini R</w:t>
      </w:r>
    </w:p>
    <w:p w:rsidR="0087573A" w:rsidRPr="00220B7E" w:rsidRDefault="0087573A" w:rsidP="0087573A">
      <w:pPr>
        <w:spacing w:line="360" w:lineRule="auto"/>
        <w:jc w:val="both"/>
        <w:rPr>
          <w:rFonts w:ascii="Times New Roman" w:hAnsi="Times New Roman" w:cs="Times New Roman"/>
          <w:color w:val="000000" w:themeColor="text1"/>
          <w:sz w:val="24"/>
          <w:szCs w:val="24"/>
        </w:rPr>
      </w:pPr>
      <w:r w:rsidRPr="00220B7E">
        <w:rPr>
          <w:rFonts w:ascii="Times New Roman" w:hAnsi="Times New Roman" w:cs="Times New Roman"/>
          <w:b/>
          <w:color w:val="000000" w:themeColor="text1"/>
          <w:sz w:val="24"/>
          <w:szCs w:val="24"/>
        </w:rPr>
        <w:t xml:space="preserve">YEAR: </w:t>
      </w:r>
      <w:r w:rsidRPr="00220B7E">
        <w:rPr>
          <w:rFonts w:ascii="Times New Roman" w:hAnsi="Times New Roman" w:cs="Times New Roman"/>
          <w:color w:val="000000" w:themeColor="text1"/>
          <w:sz w:val="24"/>
          <w:szCs w:val="24"/>
        </w:rPr>
        <w:t>2021</w:t>
      </w:r>
    </w:p>
    <w:p w:rsidR="0087573A" w:rsidRPr="00220B7E" w:rsidRDefault="0087573A" w:rsidP="0087573A">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DESCRIPTION:</w:t>
      </w:r>
    </w:p>
    <w:p w:rsidR="00942F1C" w:rsidRPr="00220B7E" w:rsidRDefault="0087573A" w:rsidP="00942F1C">
      <w:pPr>
        <w:spacing w:line="360" w:lineRule="auto"/>
        <w:jc w:val="both"/>
        <w:rPr>
          <w:rFonts w:ascii="Times New Roman" w:hAnsi="Times New Roman" w:cs="Times New Roman"/>
          <w:b/>
          <w:color w:val="000000" w:themeColor="text1"/>
          <w:sz w:val="24"/>
          <w:szCs w:val="24"/>
        </w:rPr>
      </w:pPr>
      <w:r w:rsidRPr="00220B7E">
        <w:rPr>
          <w:rFonts w:ascii="Times New Roman" w:hAnsi="Times New Roman" w:cs="Times New Roman"/>
          <w:b/>
          <w:color w:val="000000" w:themeColor="text1"/>
          <w:sz w:val="24"/>
          <w:szCs w:val="24"/>
        </w:rPr>
        <w:t xml:space="preserve">         </w:t>
      </w:r>
      <w:r w:rsidRPr="00220B7E">
        <w:rPr>
          <w:rFonts w:ascii="Times New Roman" w:hAnsi="Times New Roman" w:cs="Times New Roman"/>
          <w:sz w:val="24"/>
          <w:szCs w:val="24"/>
        </w:rPr>
        <w:t xml:space="preserve">A vehicle tracking system is very useful for tracking the movement of a vehicle from any location at any time. An efficient vehicle tracking system is designed and implemented for tracking the movement of any equipped vehicle from any location at any time. The device is embedded inside a vehicle those positions is to be determined and tracked in real time. A vehicle tracking system is an electronic device installed in a vehicle to enable the owner or a third party to track the vehicle's location. An Arduino UNO is used to control the GPS receiver and GSM module. The vehicle tracking system uses the GPS module to get geographic coordinates at regular time interval. The GSM module is used to transmit and update the vehicle location to a database. This paper gives minute by minute update about vehicle location by sending SMS through GSM modem. This SMS contain latitude and longitude of the location of </w:t>
      </w:r>
      <w:proofErr w:type="gramStart"/>
      <w:r w:rsidRPr="00220B7E">
        <w:rPr>
          <w:rFonts w:ascii="Times New Roman" w:hAnsi="Times New Roman" w:cs="Times New Roman"/>
          <w:sz w:val="24"/>
          <w:szCs w:val="24"/>
        </w:rPr>
        <w:t>vehicle..</w:t>
      </w:r>
      <w:proofErr w:type="gramEnd"/>
      <w:r w:rsidRPr="00220B7E">
        <w:rPr>
          <w:rFonts w:ascii="Times New Roman" w:hAnsi="Times New Roman" w:cs="Times New Roman"/>
          <w:sz w:val="24"/>
          <w:szCs w:val="24"/>
        </w:rPr>
        <w:t xml:space="preserve"> Thus, user able to continuously monitor a moving vehicle on demand using Smart phone and determine the estimated distance and time for the vehicle to arrive at a given destination.</w:t>
      </w:r>
    </w:p>
    <w:p w:rsidR="000A0040" w:rsidRPr="009802BF" w:rsidRDefault="00942F1C" w:rsidP="00942F1C">
      <w:pPr>
        <w:spacing w:line="360" w:lineRule="auto"/>
        <w:jc w:val="both"/>
        <w:rPr>
          <w:rFonts w:ascii="Times New Roman" w:hAnsi="Times New Roman" w:cs="Times New Roman"/>
          <w:b/>
          <w:color w:val="000000" w:themeColor="text1"/>
          <w:sz w:val="28"/>
          <w:szCs w:val="28"/>
        </w:rPr>
      </w:pPr>
      <w:r w:rsidRPr="009802BF">
        <w:rPr>
          <w:rFonts w:ascii="Times New Roman" w:hAnsi="Times New Roman" w:cs="Times New Roman"/>
          <w:b/>
          <w:sz w:val="28"/>
          <w:szCs w:val="28"/>
        </w:rPr>
        <w:t xml:space="preserve">                                                   </w:t>
      </w:r>
      <w:r w:rsidR="006B6FB9" w:rsidRPr="009802BF">
        <w:rPr>
          <w:rFonts w:ascii="Times New Roman" w:hAnsi="Times New Roman" w:cs="Times New Roman"/>
          <w:b/>
          <w:sz w:val="28"/>
          <w:szCs w:val="28"/>
        </w:rPr>
        <w:t xml:space="preserve">  </w:t>
      </w:r>
      <w:r w:rsidR="001929E9" w:rsidRPr="009802BF">
        <w:rPr>
          <w:rFonts w:ascii="Times New Roman" w:hAnsi="Times New Roman" w:cs="Times New Roman"/>
          <w:b/>
          <w:sz w:val="28"/>
          <w:szCs w:val="28"/>
        </w:rPr>
        <w:t>CHAPTER 3</w:t>
      </w:r>
    </w:p>
    <w:p w:rsidR="001929E9" w:rsidRPr="009802BF" w:rsidRDefault="00823E9B" w:rsidP="00F01725">
      <w:pPr>
        <w:spacing w:line="360" w:lineRule="auto"/>
        <w:ind w:left="2880"/>
        <w:jc w:val="both"/>
        <w:rPr>
          <w:rFonts w:ascii="Times New Roman" w:hAnsi="Times New Roman" w:cs="Times New Roman"/>
          <w:b/>
          <w:sz w:val="28"/>
          <w:szCs w:val="28"/>
        </w:rPr>
      </w:pPr>
      <w:r w:rsidRPr="009802BF">
        <w:rPr>
          <w:rFonts w:ascii="Times New Roman" w:hAnsi="Times New Roman" w:cs="Times New Roman"/>
          <w:b/>
          <w:sz w:val="28"/>
          <w:szCs w:val="28"/>
        </w:rPr>
        <w:lastRenderedPageBreak/>
        <w:t xml:space="preserve">  </w:t>
      </w:r>
      <w:r w:rsidR="005F141A" w:rsidRPr="009802BF">
        <w:rPr>
          <w:rFonts w:ascii="Times New Roman" w:hAnsi="Times New Roman" w:cs="Times New Roman"/>
          <w:b/>
          <w:sz w:val="28"/>
          <w:szCs w:val="28"/>
        </w:rPr>
        <w:t xml:space="preserve">  </w:t>
      </w:r>
      <w:r w:rsidRPr="009802BF">
        <w:rPr>
          <w:rFonts w:ascii="Times New Roman" w:hAnsi="Times New Roman" w:cs="Times New Roman"/>
          <w:b/>
          <w:sz w:val="28"/>
          <w:szCs w:val="28"/>
        </w:rPr>
        <w:t xml:space="preserve"> </w:t>
      </w:r>
      <w:r w:rsidR="001929E9" w:rsidRPr="009802BF">
        <w:rPr>
          <w:rFonts w:ascii="Times New Roman" w:hAnsi="Times New Roman" w:cs="Times New Roman"/>
          <w:b/>
          <w:sz w:val="28"/>
          <w:szCs w:val="28"/>
        </w:rPr>
        <w:t>SYSTEM ANALYSIS</w:t>
      </w:r>
    </w:p>
    <w:p w:rsidR="001929E9" w:rsidRPr="009802BF" w:rsidRDefault="001929E9" w:rsidP="00F01725">
      <w:pPr>
        <w:spacing w:line="360" w:lineRule="auto"/>
        <w:jc w:val="both"/>
        <w:rPr>
          <w:rFonts w:ascii="Times New Roman" w:hAnsi="Times New Roman" w:cs="Times New Roman"/>
          <w:b/>
          <w:sz w:val="28"/>
          <w:szCs w:val="28"/>
        </w:rPr>
      </w:pPr>
      <w:r w:rsidRPr="009802BF">
        <w:rPr>
          <w:rFonts w:ascii="Times New Roman" w:hAnsi="Times New Roman" w:cs="Times New Roman"/>
          <w:b/>
          <w:sz w:val="28"/>
          <w:szCs w:val="28"/>
        </w:rPr>
        <w:t>3.1 EXISTING SYSTEM</w:t>
      </w:r>
    </w:p>
    <w:p w:rsidR="00B52ACA" w:rsidRPr="00220B7E" w:rsidRDefault="00B52ACA" w:rsidP="00B52ACA">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A system which used Android smart-phones and ODB-</w:t>
      </w:r>
      <w:proofErr w:type="gramStart"/>
      <w:r w:rsidRPr="00220B7E">
        <w:rPr>
          <w:rFonts w:ascii="Times New Roman" w:hAnsi="Times New Roman" w:cs="Times New Roman"/>
          <w:sz w:val="24"/>
          <w:szCs w:val="24"/>
        </w:rPr>
        <w:t>II(</w:t>
      </w:r>
      <w:proofErr w:type="gramEnd"/>
      <w:r w:rsidRPr="00220B7E">
        <w:rPr>
          <w:rFonts w:ascii="Times New Roman" w:hAnsi="Times New Roman" w:cs="Times New Roman"/>
          <w:bCs/>
          <w:sz w:val="24"/>
          <w:szCs w:val="24"/>
          <w:shd w:val="clear" w:color="auto" w:fill="FFFFFF"/>
        </w:rPr>
        <w:t>Operational Data Book)</w:t>
      </w:r>
      <w:r w:rsidRPr="00220B7E">
        <w:rPr>
          <w:rFonts w:ascii="Times New Roman" w:hAnsi="Times New Roman" w:cs="Times New Roman"/>
          <w:sz w:val="24"/>
          <w:szCs w:val="24"/>
        </w:rPr>
        <w:t xml:space="preserve"> connection in a vehicle. When the system detects an accident, will sends an SMS to emergency contacts specified by the user, SMS will contain information about the accident and also a call to the emergency services is made automatically. All modern vehicles have ODB-II connection installed which transmits data about the vehicle in real-time such as acceleration, oil pressure, speed, etc. For the system to work a vehicle must support OBD-II standard. In US and this standard is necessary since, European countries have also implemented a version of this standard, so vehicles in the US and in Europe can use this system and is not available to all vehicle in other countries. Other than that, upgrading and maintenance of this system is very expensive process. In existing developed a system which made use of the accelerometer, GPS and microphone to detect accidents. Upon detection of an accident sends an emergency notification to the web server and also sends an SMS to the emergency contacts, emergency responders have to access the web server to find out about an </w:t>
      </w:r>
      <w:proofErr w:type="spellStart"/>
      <w:proofErr w:type="gramStart"/>
      <w:r w:rsidRPr="00220B7E">
        <w:rPr>
          <w:rFonts w:ascii="Times New Roman" w:hAnsi="Times New Roman" w:cs="Times New Roman"/>
          <w:sz w:val="24"/>
          <w:szCs w:val="24"/>
        </w:rPr>
        <w:t>accident.Their</w:t>
      </w:r>
      <w:proofErr w:type="spellEnd"/>
      <w:proofErr w:type="gramEnd"/>
      <w:r w:rsidRPr="00220B7E">
        <w:rPr>
          <w:rFonts w:ascii="Times New Roman" w:hAnsi="Times New Roman" w:cs="Times New Roman"/>
          <w:sz w:val="24"/>
          <w:szCs w:val="24"/>
        </w:rPr>
        <w:t xml:space="preserve"> system made use of the same sensors and hardware that the algorithm presented in this research work makes use of, except for a few features. The main issue with this system is that the notifications are sent to a web server and responders needs to check the web server for accident notification, there is no system for individual responder that responds to the emergency to track victim’s location and also the system lacks the functionality to send emergency notification to the nearest emergency center in case there is more than one emergency center in the area.</w:t>
      </w:r>
    </w:p>
    <w:p w:rsidR="00BC294F" w:rsidRPr="00220B7E" w:rsidRDefault="00BC294F" w:rsidP="00F01725">
      <w:pPr>
        <w:spacing w:after="0" w:line="360" w:lineRule="auto"/>
        <w:ind w:firstLine="720"/>
        <w:jc w:val="both"/>
        <w:rPr>
          <w:rFonts w:ascii="Times New Roman" w:hAnsi="Times New Roman" w:cs="Times New Roman"/>
          <w:sz w:val="24"/>
          <w:szCs w:val="24"/>
        </w:rPr>
      </w:pPr>
    </w:p>
    <w:p w:rsidR="001929E9" w:rsidRPr="00220B7E" w:rsidRDefault="001929E9"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3.2 DISADVANTAGE</w:t>
      </w:r>
    </w:p>
    <w:p w:rsidR="00B52ACA" w:rsidRPr="00220B7E" w:rsidRDefault="00B52ACA" w:rsidP="00737E1C">
      <w:pPr>
        <w:pStyle w:val="ListParagraph"/>
        <w:numPr>
          <w:ilvl w:val="0"/>
          <w:numId w:val="22"/>
        </w:num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Upgrading and maintenance of this system is very expensive process.</w:t>
      </w:r>
    </w:p>
    <w:p w:rsidR="00B52ACA" w:rsidRPr="00220B7E" w:rsidRDefault="00B52ACA" w:rsidP="00737E1C">
      <w:pPr>
        <w:pStyle w:val="ListParagraph"/>
        <w:numPr>
          <w:ilvl w:val="0"/>
          <w:numId w:val="22"/>
        </w:num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There is no system for individual responder that responds to the emergency to track victim’s location.</w:t>
      </w:r>
    </w:p>
    <w:p w:rsidR="00144ACC" w:rsidRPr="00220B7E" w:rsidRDefault="00B52ACA" w:rsidP="00737E1C">
      <w:pPr>
        <w:numPr>
          <w:ilvl w:val="0"/>
          <w:numId w:val="1"/>
        </w:numPr>
        <w:spacing w:line="360" w:lineRule="auto"/>
        <w:jc w:val="both"/>
        <w:rPr>
          <w:rFonts w:ascii="Times New Roman" w:hAnsi="Times New Roman" w:cs="Times New Roman"/>
          <w:b/>
          <w:sz w:val="24"/>
          <w:szCs w:val="24"/>
        </w:rPr>
      </w:pPr>
      <w:r w:rsidRPr="00220B7E">
        <w:rPr>
          <w:rFonts w:ascii="Times New Roman" w:hAnsi="Times New Roman" w:cs="Times New Roman"/>
          <w:sz w:val="24"/>
          <w:szCs w:val="24"/>
        </w:rPr>
        <w:t>The system lacks the functionality to send emergency notification to the nearest emergency center</w:t>
      </w:r>
    </w:p>
    <w:p w:rsidR="00BC46C3" w:rsidRPr="00220B7E" w:rsidRDefault="001929E9"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lastRenderedPageBreak/>
        <w:t>3.3 PROPOSED SYSTEM</w:t>
      </w:r>
    </w:p>
    <w:p w:rsidR="00FE5B0D" w:rsidRPr="00220B7E" w:rsidRDefault="00B966A8" w:rsidP="00B52ACA">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B52ACA" w:rsidRPr="00220B7E">
        <w:rPr>
          <w:rFonts w:ascii="Times New Roman" w:hAnsi="Times New Roman" w:cs="Times New Roman"/>
          <w:sz w:val="24"/>
          <w:szCs w:val="24"/>
        </w:rPr>
        <w:t xml:space="preserve">A large number of deaths are caused by Traffic accidents worldwide. The global crisis of road safety can be seen by observing the significant number of deaths and injuries that are caused by road traffic accidents. In many situations the family members or emergency services are not informed in time. This results in delayed emergency service response time, which can lead to an individual’s death or cause severe injury. The purpose of this work is to reduce the response time of emergency services in situations like traffic accidents or other emergencies like medical </w:t>
      </w:r>
      <w:proofErr w:type="spellStart"/>
      <w:proofErr w:type="gramStart"/>
      <w:r w:rsidR="00B52ACA" w:rsidRPr="00220B7E">
        <w:rPr>
          <w:rFonts w:ascii="Times New Roman" w:hAnsi="Times New Roman" w:cs="Times New Roman"/>
          <w:sz w:val="24"/>
          <w:szCs w:val="24"/>
        </w:rPr>
        <w:t>emergencies.In</w:t>
      </w:r>
      <w:proofErr w:type="spellEnd"/>
      <w:proofErr w:type="gramEnd"/>
      <w:r w:rsidR="00B52ACA" w:rsidRPr="00220B7E">
        <w:rPr>
          <w:rFonts w:ascii="Times New Roman" w:hAnsi="Times New Roman" w:cs="Times New Roman"/>
          <w:sz w:val="24"/>
          <w:szCs w:val="24"/>
        </w:rPr>
        <w:t xml:space="preserve"> this case, Users usually lack the enthusiasm to forward accident alert </w:t>
      </w:r>
      <w:proofErr w:type="spellStart"/>
      <w:r w:rsidR="00B52ACA" w:rsidRPr="00220B7E">
        <w:rPr>
          <w:rFonts w:ascii="Times New Roman" w:hAnsi="Times New Roman" w:cs="Times New Roman"/>
          <w:sz w:val="24"/>
          <w:szCs w:val="24"/>
        </w:rPr>
        <w:t>messages.The</w:t>
      </w:r>
      <w:proofErr w:type="spellEnd"/>
      <w:r w:rsidR="00B52ACA" w:rsidRPr="00220B7E">
        <w:rPr>
          <w:rFonts w:ascii="Times New Roman" w:hAnsi="Times New Roman" w:cs="Times New Roman"/>
          <w:sz w:val="24"/>
          <w:szCs w:val="24"/>
        </w:rPr>
        <w:t xml:space="preserve"> accident hazards have been increased by the emergence of technology and also it leads to the rise of a frequency of road accidents. If an accident occurs, an immediate rescue can be considered as a tightrope walk between life and </w:t>
      </w:r>
      <w:proofErr w:type="spellStart"/>
      <w:proofErr w:type="gramStart"/>
      <w:r w:rsidR="00B52ACA" w:rsidRPr="00220B7E">
        <w:rPr>
          <w:rFonts w:ascii="Times New Roman" w:hAnsi="Times New Roman" w:cs="Times New Roman"/>
          <w:sz w:val="24"/>
          <w:szCs w:val="24"/>
        </w:rPr>
        <w:t>death.In</w:t>
      </w:r>
      <w:proofErr w:type="spellEnd"/>
      <w:proofErr w:type="gramEnd"/>
      <w:r w:rsidR="00B52ACA" w:rsidRPr="00220B7E">
        <w:rPr>
          <w:rFonts w:ascii="Times New Roman" w:hAnsi="Times New Roman" w:cs="Times New Roman"/>
          <w:sz w:val="24"/>
          <w:szCs w:val="24"/>
        </w:rPr>
        <w:t xml:space="preserve"> this work, they endeavor to resolve these two issues through proposing an effective announcement network called Tron Coin, a novel privacy-preserving incentive announcement network based on Block-chain via an efficient arriving medical help to the respective places. On the one hand, Tron-Coin allows nondeterministic different signers (i.e., users) to generate the signatures and to send announcements anonymously in the non-fully trusted environment. On the other hand, with Block-chain, Tron-Coin motivates users with incentives to share accidental </w:t>
      </w:r>
      <w:proofErr w:type="spellStart"/>
      <w:proofErr w:type="gramStart"/>
      <w:r w:rsidR="00B52ACA" w:rsidRPr="00220B7E">
        <w:rPr>
          <w:rFonts w:ascii="Times New Roman" w:hAnsi="Times New Roman" w:cs="Times New Roman"/>
          <w:sz w:val="24"/>
          <w:szCs w:val="24"/>
        </w:rPr>
        <w:t>information.Thus</w:t>
      </w:r>
      <w:proofErr w:type="spellEnd"/>
      <w:proofErr w:type="gramEnd"/>
      <w:r w:rsidR="00B52ACA" w:rsidRPr="00220B7E">
        <w:rPr>
          <w:rFonts w:ascii="Times New Roman" w:hAnsi="Times New Roman" w:cs="Times New Roman"/>
          <w:sz w:val="24"/>
          <w:szCs w:val="24"/>
        </w:rPr>
        <w:t xml:space="preserve"> the proposed accident alert system Web application with privacy preserving and non-repudiation Blockchain based incentive mechanism provides emergency responders with crucial information at the earliest possible time.</w:t>
      </w:r>
    </w:p>
    <w:p w:rsidR="001929E9" w:rsidRPr="00220B7E" w:rsidRDefault="001929E9"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3.4 ADVANTAGE</w:t>
      </w:r>
    </w:p>
    <w:p w:rsidR="00B52ACA" w:rsidRPr="00220B7E" w:rsidRDefault="00B52ACA" w:rsidP="00737E1C">
      <w:pPr>
        <w:pStyle w:val="ListParagraph"/>
        <w:numPr>
          <w:ilvl w:val="0"/>
          <w:numId w:val="23"/>
        </w:num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If an accident takes place, quick transmission of a message to the emergency services. </w:t>
      </w:r>
    </w:p>
    <w:p w:rsidR="00B52ACA" w:rsidRPr="00220B7E" w:rsidRDefault="00B52ACA" w:rsidP="00737E1C">
      <w:pPr>
        <w:pStyle w:val="ListParagraph"/>
        <w:numPr>
          <w:ilvl w:val="0"/>
          <w:numId w:val="23"/>
        </w:num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To provide maximum assistance even in the unpopulated area. </w:t>
      </w:r>
    </w:p>
    <w:p w:rsidR="00B52ACA" w:rsidRPr="00220B7E" w:rsidRDefault="00B52ACA" w:rsidP="00737E1C">
      <w:pPr>
        <w:pStyle w:val="ListParagraph"/>
        <w:numPr>
          <w:ilvl w:val="0"/>
          <w:numId w:val="23"/>
        </w:numPr>
        <w:spacing w:line="360" w:lineRule="auto"/>
        <w:jc w:val="both"/>
        <w:rPr>
          <w:rFonts w:ascii="Times New Roman" w:hAnsi="Times New Roman" w:cs="Times New Roman"/>
          <w:b/>
          <w:sz w:val="24"/>
          <w:szCs w:val="24"/>
        </w:rPr>
      </w:pPr>
      <w:r w:rsidRPr="00220B7E">
        <w:rPr>
          <w:rFonts w:ascii="Times New Roman" w:hAnsi="Times New Roman" w:cs="Times New Roman"/>
          <w:sz w:val="24"/>
          <w:szCs w:val="24"/>
        </w:rPr>
        <w:t>The ultimate goal of our system is to provide immediate location tracking of where the accident occurs.</w:t>
      </w:r>
    </w:p>
    <w:p w:rsidR="00365BCB" w:rsidRPr="00220B7E" w:rsidRDefault="00365BCB" w:rsidP="00737E1C">
      <w:pPr>
        <w:pStyle w:val="ListParagraph"/>
        <w:numPr>
          <w:ilvl w:val="0"/>
          <w:numId w:val="23"/>
        </w:num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No need of any admin, system runs anonymously.</w:t>
      </w:r>
    </w:p>
    <w:p w:rsidR="001929E9" w:rsidRPr="00220B7E" w:rsidRDefault="001929E9" w:rsidP="00B52ACA">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3.5 SYSTEM ARCHITECTURE</w:t>
      </w:r>
    </w:p>
    <w:p w:rsidR="00DE339B" w:rsidRPr="00220B7E" w:rsidRDefault="00A446C3" w:rsidP="00F01725">
      <w:pPr>
        <w:spacing w:line="360" w:lineRule="auto"/>
        <w:ind w:firstLine="720"/>
        <w:jc w:val="both"/>
        <w:rPr>
          <w:rFonts w:ascii="Times New Roman" w:hAnsi="Times New Roman" w:cs="Times New Roman"/>
          <w:sz w:val="24"/>
          <w:szCs w:val="24"/>
        </w:rPr>
      </w:pPr>
      <w:r w:rsidRPr="00220B7E">
        <w:rPr>
          <w:rFonts w:ascii="Times New Roman" w:hAnsi="Times New Roman" w:cs="Times New Roman"/>
          <w:sz w:val="24"/>
          <w:szCs w:val="24"/>
        </w:rPr>
        <w:t xml:space="preserve">A system architecture is the conceptual model that defines the structure, behavior, and more views of a system. An architecture description is a formal description and representation of </w:t>
      </w:r>
      <w:r w:rsidRPr="00220B7E">
        <w:rPr>
          <w:rFonts w:ascii="Times New Roman" w:hAnsi="Times New Roman" w:cs="Times New Roman"/>
          <w:sz w:val="24"/>
          <w:szCs w:val="24"/>
        </w:rPr>
        <w:lastRenderedPageBreak/>
        <w:t>a system, organized in a way that supports reasoning about the structures and behaviors of the system.</w:t>
      </w:r>
    </w:p>
    <w:p w:rsidR="00DE339B" w:rsidRPr="00220B7E" w:rsidRDefault="00B52ACA" w:rsidP="00F01725">
      <w:pPr>
        <w:spacing w:line="360" w:lineRule="auto"/>
        <w:jc w:val="both"/>
        <w:rPr>
          <w:rFonts w:ascii="Times New Roman" w:hAnsi="Times New Roman" w:cs="Times New Roman"/>
          <w:sz w:val="24"/>
          <w:szCs w:val="24"/>
        </w:rPr>
      </w:pPr>
      <w:r w:rsidRPr="00220B7E">
        <w:rPr>
          <w:rFonts w:ascii="Times New Roman" w:hAnsi="Times New Roman" w:cs="Times New Roman"/>
          <w:b/>
          <w:noProof/>
          <w:sz w:val="24"/>
          <w:szCs w:val="24"/>
        </w:rPr>
        <mc:AlternateContent>
          <mc:Choice Requires="wpc">
            <w:drawing>
              <wp:inline distT="0" distB="0" distL="0" distR="0">
                <wp:extent cx="5943600" cy="4931928"/>
                <wp:effectExtent l="0" t="0" r="19050" b="2540"/>
                <wp:docPr id="62" name="Canvas 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7" name="Rectangle 2"/>
                        <wps:cNvSpPr>
                          <a:spLocks noChangeArrowheads="1"/>
                        </wps:cNvSpPr>
                        <wps:spPr bwMode="auto">
                          <a:xfrm>
                            <a:off x="1104648" y="25"/>
                            <a:ext cx="1419321" cy="34294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Application design</w:t>
                              </w:r>
                            </w:p>
                          </w:txbxContent>
                        </wps:txbx>
                        <wps:bodyPr rot="0" vert="horz" wrap="square" lIns="91440" tIns="45720" rIns="91440" bIns="45720" anchor="ctr" anchorCtr="0" upright="1">
                          <a:noAutofit/>
                        </wps:bodyPr>
                      </wps:wsp>
                      <wps:wsp>
                        <wps:cNvPr id="48" name="Rectangle 3"/>
                        <wps:cNvSpPr>
                          <a:spLocks noChangeArrowheads="1"/>
                        </wps:cNvSpPr>
                        <wps:spPr bwMode="auto">
                          <a:xfrm>
                            <a:off x="1104348" y="743114"/>
                            <a:ext cx="1419121" cy="276233"/>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User registration</w:t>
                              </w:r>
                            </w:p>
                          </w:txbxContent>
                        </wps:txbx>
                        <wps:bodyPr rot="0" vert="horz" wrap="square" lIns="91440" tIns="45720" rIns="91440" bIns="45720" anchor="ctr" anchorCtr="0" upright="1">
                          <a:noAutofit/>
                        </wps:bodyPr>
                      </wps:wsp>
                      <wps:wsp>
                        <wps:cNvPr id="49" name="Rectangle 4"/>
                        <wps:cNvSpPr>
                          <a:spLocks noChangeArrowheads="1"/>
                        </wps:cNvSpPr>
                        <wps:spPr bwMode="auto">
                          <a:xfrm>
                            <a:off x="1142949" y="1381191"/>
                            <a:ext cx="1362120" cy="438153"/>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Achieving accident location</w:t>
                              </w:r>
                            </w:p>
                          </w:txbxContent>
                        </wps:txbx>
                        <wps:bodyPr rot="0" vert="horz" wrap="square" lIns="91440" tIns="45720" rIns="91440" bIns="45720" anchor="ctr" anchorCtr="0" upright="1">
                          <a:noAutofit/>
                        </wps:bodyPr>
                      </wps:wsp>
                      <wps:wsp>
                        <wps:cNvPr id="50" name="Rectangle 5"/>
                        <wps:cNvSpPr>
                          <a:spLocks noChangeArrowheads="1"/>
                        </wps:cNvSpPr>
                        <wps:spPr bwMode="auto">
                          <a:xfrm>
                            <a:off x="971546" y="2171186"/>
                            <a:ext cx="1714525" cy="333440"/>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Alert message generation</w:t>
                              </w:r>
                            </w:p>
                          </w:txbxContent>
                        </wps:txbx>
                        <wps:bodyPr rot="0" vert="horz" wrap="square" lIns="91440" tIns="45720" rIns="91440" bIns="45720" anchor="ctr" anchorCtr="0" upright="1">
                          <a:noAutofit/>
                        </wps:bodyPr>
                      </wps:wsp>
                      <wps:wsp>
                        <wps:cNvPr id="51" name="Rectangle 6"/>
                        <wps:cNvSpPr>
                          <a:spLocks noChangeArrowheads="1"/>
                        </wps:cNvSpPr>
                        <wps:spPr bwMode="auto">
                          <a:xfrm>
                            <a:off x="1066748" y="2914375"/>
                            <a:ext cx="1562123" cy="342941"/>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Share accident location</w:t>
                              </w:r>
                            </w:p>
                          </w:txbxContent>
                        </wps:txbx>
                        <wps:bodyPr rot="0" vert="horz" wrap="square" lIns="91440" tIns="45720" rIns="91440" bIns="45720" anchor="ctr" anchorCtr="0" upright="1">
                          <a:noAutofit/>
                        </wps:bodyPr>
                      </wps:wsp>
                      <wps:wsp>
                        <wps:cNvPr id="52" name="Rectangle 7"/>
                        <wps:cNvSpPr>
                          <a:spLocks noChangeArrowheads="1"/>
                        </wps:cNvSpPr>
                        <wps:spPr bwMode="auto">
                          <a:xfrm>
                            <a:off x="1037847" y="3514747"/>
                            <a:ext cx="1648224" cy="45725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Alert message to emergency service</w:t>
                              </w:r>
                            </w:p>
                          </w:txbxContent>
                        </wps:txbx>
                        <wps:bodyPr rot="0" vert="horz" wrap="square" lIns="91440" tIns="45720" rIns="91440" bIns="45720" anchor="ctr" anchorCtr="0" upright="1">
                          <a:noAutofit/>
                        </wps:bodyPr>
                      </wps:wsp>
                      <wps:wsp>
                        <wps:cNvPr id="53" name="Straight Arrow Connector 8"/>
                        <wps:cNvCnPr>
                          <a:cxnSpLocks noChangeShapeType="1"/>
                        </wps:cNvCnPr>
                        <wps:spPr bwMode="auto">
                          <a:xfrm flipH="1">
                            <a:off x="1813959" y="342966"/>
                            <a:ext cx="400" cy="400048"/>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4" name="Straight Arrow Connector 9"/>
                        <wps:cNvCnPr>
                          <a:cxnSpLocks noChangeShapeType="1"/>
                        </wps:cNvCnPr>
                        <wps:spPr bwMode="auto">
                          <a:xfrm>
                            <a:off x="1813959" y="1019347"/>
                            <a:ext cx="10000" cy="361843"/>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5" name="Straight Arrow Connector 10"/>
                        <wps:cNvCnPr>
                          <a:cxnSpLocks noChangeShapeType="1"/>
                        </wps:cNvCnPr>
                        <wps:spPr bwMode="auto">
                          <a:xfrm>
                            <a:off x="1823959" y="1819343"/>
                            <a:ext cx="4800" cy="351842"/>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6" name="Straight Arrow Connector 11"/>
                        <wps:cNvCnPr>
                          <a:cxnSpLocks noChangeShapeType="1"/>
                        </wps:cNvCnPr>
                        <wps:spPr bwMode="auto">
                          <a:xfrm>
                            <a:off x="1847859" y="2514327"/>
                            <a:ext cx="0" cy="400048"/>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7" name="Straight Arrow Connector 12"/>
                        <wps:cNvCnPr>
                          <a:cxnSpLocks noChangeShapeType="1"/>
                        </wps:cNvCnPr>
                        <wps:spPr bwMode="auto">
                          <a:xfrm>
                            <a:off x="1857359" y="3266717"/>
                            <a:ext cx="0" cy="24763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8" name="Rectangle 13"/>
                        <wps:cNvSpPr>
                          <a:spLocks noChangeArrowheads="1"/>
                        </wps:cNvSpPr>
                        <wps:spPr bwMode="auto">
                          <a:xfrm>
                            <a:off x="1076248" y="4296340"/>
                            <a:ext cx="1581223" cy="400148"/>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Incentive mechanism</w:t>
                              </w:r>
                            </w:p>
                          </w:txbxContent>
                        </wps:txbx>
                        <wps:bodyPr rot="0" vert="horz" wrap="square" lIns="91440" tIns="45720" rIns="91440" bIns="45720" anchor="ctr" anchorCtr="0" upright="1">
                          <a:noAutofit/>
                        </wps:bodyPr>
                      </wps:wsp>
                      <wps:wsp>
                        <wps:cNvPr id="59" name="Can 14"/>
                        <wps:cNvSpPr>
                          <a:spLocks noChangeArrowheads="1"/>
                        </wps:cNvSpPr>
                        <wps:spPr bwMode="auto">
                          <a:xfrm>
                            <a:off x="3419483" y="4086315"/>
                            <a:ext cx="1152517" cy="810197"/>
                          </a:xfrm>
                          <a:prstGeom prst="can">
                            <a:avLst>
                              <a:gd name="adj" fmla="val 25000"/>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Block-chain Database</w:t>
                              </w:r>
                            </w:p>
                          </w:txbxContent>
                        </wps:txbx>
                        <wps:bodyPr rot="0" vert="horz" wrap="square" lIns="91440" tIns="45720" rIns="91440" bIns="45720" anchor="ctr" anchorCtr="0" upright="1">
                          <a:noAutofit/>
                        </wps:bodyPr>
                      </wps:wsp>
                      <wps:wsp>
                        <wps:cNvPr id="60" name="Straight Arrow Connector 15"/>
                        <wps:cNvCnPr>
                          <a:cxnSpLocks noChangeShapeType="1"/>
                        </wps:cNvCnPr>
                        <wps:spPr bwMode="auto">
                          <a:xfrm>
                            <a:off x="1861960" y="3971601"/>
                            <a:ext cx="4900" cy="32423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1" name="Straight Arrow Connector 16"/>
                        <wps:cNvCnPr>
                          <a:cxnSpLocks noChangeShapeType="1"/>
                        </wps:cNvCnPr>
                        <wps:spPr bwMode="auto">
                          <a:xfrm flipV="1">
                            <a:off x="2657471" y="4491364"/>
                            <a:ext cx="762011" cy="5001"/>
                          </a:xfrm>
                          <a:prstGeom prst="straightConnector1">
                            <a:avLst/>
                          </a:prstGeom>
                          <a:noFill/>
                          <a:ln w="6350">
                            <a:solidFill>
                              <a:schemeClr val="dk1">
                                <a:lumMod val="100000"/>
                                <a:lumOff val="0"/>
                              </a:schemeClr>
                            </a:solidFill>
                            <a:miter lim="800000"/>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62" o:spid="_x0000_s1026" editas="canvas" style="width:468pt;height:388.35pt;mso-position-horizontal-relative:char;mso-position-vertical-relative:line" coordsize="59436,49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9314;visibility:visible;mso-wrap-style:square">
                  <v:fill o:detectmouseclick="t"/>
                  <v:path o:connecttype="none"/>
                </v:shape>
                <v:rect id="Rectangle 2" o:spid="_x0000_s1028" style="position:absolute;left:11046;width:141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Application design</w:t>
                        </w:r>
                      </w:p>
                    </w:txbxContent>
                  </v:textbox>
                </v:rect>
                <v:rect id="Rectangle 3" o:spid="_x0000_s1029" style="position:absolute;left:11043;top:7431;width:1419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User registration</w:t>
                        </w:r>
                      </w:p>
                    </w:txbxContent>
                  </v:textbox>
                </v:rect>
                <v:rect id="Rectangle 4" o:spid="_x0000_s1030" style="position:absolute;left:11429;top:13811;width:13621;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Achieving accident location</w:t>
                        </w:r>
                      </w:p>
                    </w:txbxContent>
                  </v:textbox>
                </v:rect>
                <v:rect id="Rectangle 5" o:spid="_x0000_s1031" style="position:absolute;left:9715;top:21711;width:17145;height:3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Alert message generation</w:t>
                        </w:r>
                      </w:p>
                    </w:txbxContent>
                  </v:textbox>
                </v:rect>
                <v:rect id="Rectangle 6" o:spid="_x0000_s1032" style="position:absolute;left:10667;top:29143;width:15621;height:3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C+HxAAAANsAAAAPAAAAZHJzL2Rvd25yZXYueG1sRI9Ba8JA&#10;FITvhf6H5RW81Y2C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IaUL4fEAAAA2wAAAA8A&#10;AAAAAAAAAAAAAAAABwIAAGRycy9kb3ducmV2LnhtbFBLBQYAAAAAAwADALcAAAD4AgAAAAA=&#10;" fillcolor="white [3201]" strokecolor="black [3200]" strokeweight="1pt">
                  <v:textbo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Share accident location</w:t>
                        </w:r>
                      </w:p>
                    </w:txbxContent>
                  </v:textbox>
                </v:rect>
                <v:rect id="Rectangle 7" o:spid="_x0000_s1033" style="position:absolute;left:10378;top:35147;width:16482;height: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rHwxAAAANsAAAAPAAAAZHJzL2Rvd25yZXYueG1sRI9Pa8JA&#10;FMTvhX6H5RV6q5sKt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HZGsfDEAAAA2wAAAA8A&#10;AAAAAAAAAAAAAAAABwIAAGRycy9kb3ducmV2LnhtbFBLBQYAAAAAAwADALcAAAD4AgAAAAA=&#10;" fillcolor="white [3201]" strokecolor="black [3200]" strokeweight="1pt">
                  <v:textbo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Alert message to emergency service</w:t>
                        </w:r>
                      </w:p>
                    </w:txbxContent>
                  </v:textbox>
                </v:rect>
                <v:shapetype id="_x0000_t32" coordsize="21600,21600" o:spt="32" o:oned="t" path="m,l21600,21600e" filled="f">
                  <v:path arrowok="t" fillok="f" o:connecttype="none"/>
                  <o:lock v:ext="edit" shapetype="t"/>
                </v:shapetype>
                <v:shape id="Straight Arrow Connector 8" o:spid="_x0000_s1034" type="#_x0000_t32" style="position:absolute;left:18139;top:3429;width:4;height:4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black [3200]" strokeweight=".5pt">
                  <v:stroke endarrow="block" joinstyle="miter"/>
                </v:shape>
                <v:shape id="Straight Arrow Connector 9" o:spid="_x0000_s1035" type="#_x0000_t32" style="position:absolute;left:18139;top:10193;width:100;height:3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Straight Arrow Connector 10" o:spid="_x0000_s1036" type="#_x0000_t32" style="position:absolute;left:18239;top:18193;width:48;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" strokecolor="black [3200]" strokeweight=".5pt">
                  <v:stroke endarrow="block" joinstyle="miter"/>
                </v:shape>
                <v:shape id="Straight Arrow Connector 11" o:spid="_x0000_s1037" type="#_x0000_t32" style="position:absolute;left:18478;top:25143;width:0;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v:shape>
                <v:shape id="Straight Arrow Connector 12" o:spid="_x0000_s1038" type="#_x0000_t32" style="position:absolute;left:18573;top:32667;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rect id="Rectangle 13" o:spid="_x0000_s1039" style="position:absolute;left:10762;top:42963;width:15812;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" fillcolor="white [3201]" strokecolor="black [3200]" strokeweight="1pt">
                  <v:textbo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Incentive mechanism</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4" o:spid="_x0000_s1040" type="#_x0000_t22" style="position:absolute;left:34194;top:40863;width:11526;height:8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" fillcolor="white [3201]" strokecolor="black [3200]" strokeweight="1pt">
                  <v:stroke joinstyle="miter"/>
                  <v:textbox>
                    <w:txbxContent>
                      <w:p w:rsidR="008F0A3C" w:rsidRPr="0094463A" w:rsidRDefault="008F0A3C" w:rsidP="00B52ACA">
                        <w:pPr>
                          <w:jc w:val="center"/>
                          <w:rPr>
                            <w:rFonts w:ascii="Times New Roman" w:hAnsi="Times New Roman" w:cs="Times New Roman"/>
                          </w:rPr>
                        </w:pPr>
                        <w:r w:rsidRPr="0094463A">
                          <w:rPr>
                            <w:rFonts w:ascii="Times New Roman" w:hAnsi="Times New Roman" w:cs="Times New Roman"/>
                          </w:rPr>
                          <w:t>Block-chain Database</w:t>
                        </w:r>
                      </w:p>
                    </w:txbxContent>
                  </v:textbox>
                </v:shape>
                <v:shape id="Straight Arrow Connector 15" o:spid="_x0000_s1041" type="#_x0000_t32" style="position:absolute;left:18619;top:39716;width:49;height:3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" strokecolor="black [3200]" strokeweight=".5pt">
                  <v:stroke endarrow="block" joinstyle="miter"/>
                </v:shape>
                <v:shape id="Straight Arrow Connector 16" o:spid="_x0000_s1042" type="#_x0000_t32" style="position:absolute;left:26574;top:44913;width:7620;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" strokecolor="black [3200]" strokeweight=".5pt">
                  <v:stroke startarrow="block" endarrow="block" joinstyle="miter"/>
                </v:shape>
                <w10:anchorlock/>
              </v:group>
            </w:pict>
          </mc:Fallback>
        </mc:AlternateContent>
      </w:r>
    </w:p>
    <w:p w:rsidR="00AF508C" w:rsidRPr="00220B7E" w:rsidRDefault="00B52ACA" w:rsidP="00B52ACA">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AF508C" w:rsidRPr="00220B7E">
        <w:rPr>
          <w:rFonts w:ascii="Times New Roman" w:hAnsi="Times New Roman" w:cs="Times New Roman"/>
          <w:sz w:val="24"/>
          <w:szCs w:val="24"/>
        </w:rPr>
        <w:t>FIG 3.1 SYSTEM ARCHITECTURE</w:t>
      </w:r>
    </w:p>
    <w:p w:rsidR="00B52ACA" w:rsidRPr="00220B7E" w:rsidRDefault="00B52ACA" w:rsidP="00174A06">
      <w:pPr>
        <w:spacing w:line="276" w:lineRule="auto"/>
        <w:ind w:left="3600"/>
        <w:jc w:val="both"/>
        <w:rPr>
          <w:rFonts w:ascii="Times New Roman" w:hAnsi="Times New Roman" w:cs="Times New Roman"/>
          <w:b/>
          <w:sz w:val="24"/>
          <w:szCs w:val="24"/>
        </w:rPr>
      </w:pPr>
    </w:p>
    <w:p w:rsidR="00B52ACA" w:rsidRPr="00220B7E" w:rsidRDefault="00B52ACA" w:rsidP="00174A06">
      <w:pPr>
        <w:spacing w:line="276" w:lineRule="auto"/>
        <w:ind w:left="3600"/>
        <w:jc w:val="both"/>
        <w:rPr>
          <w:rFonts w:ascii="Times New Roman" w:hAnsi="Times New Roman" w:cs="Times New Roman"/>
          <w:b/>
          <w:sz w:val="24"/>
          <w:szCs w:val="24"/>
        </w:rPr>
      </w:pPr>
    </w:p>
    <w:p w:rsidR="00B52ACA" w:rsidRPr="00220B7E" w:rsidRDefault="00B52ACA" w:rsidP="00174A06">
      <w:pPr>
        <w:spacing w:line="276" w:lineRule="auto"/>
        <w:ind w:left="3600"/>
        <w:jc w:val="both"/>
        <w:rPr>
          <w:rFonts w:ascii="Times New Roman" w:hAnsi="Times New Roman" w:cs="Times New Roman"/>
          <w:b/>
          <w:sz w:val="24"/>
          <w:szCs w:val="24"/>
        </w:rPr>
      </w:pPr>
    </w:p>
    <w:p w:rsidR="00B52ACA" w:rsidRPr="00220B7E" w:rsidRDefault="00B52ACA" w:rsidP="00174A06">
      <w:pPr>
        <w:spacing w:line="276" w:lineRule="auto"/>
        <w:ind w:left="3600"/>
        <w:jc w:val="both"/>
        <w:rPr>
          <w:rFonts w:ascii="Times New Roman" w:hAnsi="Times New Roman" w:cs="Times New Roman"/>
          <w:b/>
          <w:sz w:val="24"/>
          <w:szCs w:val="24"/>
        </w:rPr>
      </w:pPr>
    </w:p>
    <w:p w:rsidR="00B52ACA" w:rsidRPr="00220B7E" w:rsidRDefault="00B52ACA" w:rsidP="00174A06">
      <w:pPr>
        <w:spacing w:line="276" w:lineRule="auto"/>
        <w:ind w:left="3600"/>
        <w:jc w:val="both"/>
        <w:rPr>
          <w:rFonts w:ascii="Times New Roman" w:hAnsi="Times New Roman" w:cs="Times New Roman"/>
          <w:b/>
          <w:sz w:val="24"/>
          <w:szCs w:val="24"/>
        </w:rPr>
      </w:pPr>
    </w:p>
    <w:p w:rsidR="00B52ACA" w:rsidRPr="00220B7E" w:rsidRDefault="00B52ACA" w:rsidP="00174A06">
      <w:pPr>
        <w:spacing w:line="276" w:lineRule="auto"/>
        <w:ind w:left="3600"/>
        <w:jc w:val="both"/>
        <w:rPr>
          <w:rFonts w:ascii="Times New Roman" w:hAnsi="Times New Roman" w:cs="Times New Roman"/>
          <w:b/>
          <w:sz w:val="24"/>
          <w:szCs w:val="24"/>
        </w:rPr>
      </w:pPr>
    </w:p>
    <w:p w:rsidR="00AB4FCA" w:rsidRPr="00220B7E" w:rsidRDefault="005F141A" w:rsidP="00174A06">
      <w:pPr>
        <w:spacing w:line="276" w:lineRule="auto"/>
        <w:ind w:left="3600"/>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r w:rsidR="0004474C" w:rsidRPr="00220B7E">
        <w:rPr>
          <w:rFonts w:ascii="Times New Roman" w:hAnsi="Times New Roman" w:cs="Times New Roman"/>
          <w:b/>
          <w:sz w:val="24"/>
          <w:szCs w:val="24"/>
        </w:rPr>
        <w:t xml:space="preserve">   </w:t>
      </w:r>
    </w:p>
    <w:p w:rsidR="00AB4FCA" w:rsidRPr="00220B7E" w:rsidRDefault="00AB4FCA" w:rsidP="00174A06">
      <w:pPr>
        <w:spacing w:line="276" w:lineRule="auto"/>
        <w:ind w:left="3600"/>
        <w:jc w:val="both"/>
        <w:rPr>
          <w:rFonts w:ascii="Times New Roman" w:hAnsi="Times New Roman" w:cs="Times New Roman"/>
          <w:b/>
          <w:sz w:val="24"/>
          <w:szCs w:val="24"/>
        </w:rPr>
      </w:pPr>
    </w:p>
    <w:p w:rsidR="0076608E" w:rsidRPr="00220B7E" w:rsidRDefault="00C054E6" w:rsidP="00174A06">
      <w:pPr>
        <w:spacing w:line="276" w:lineRule="auto"/>
        <w:ind w:left="3600"/>
        <w:jc w:val="both"/>
        <w:rPr>
          <w:rFonts w:ascii="Times New Roman" w:hAnsi="Times New Roman" w:cs="Times New Roman"/>
          <w:b/>
          <w:sz w:val="24"/>
          <w:szCs w:val="24"/>
        </w:rPr>
      </w:pPr>
      <w:r w:rsidRPr="00220B7E">
        <w:rPr>
          <w:rFonts w:ascii="Times New Roman" w:hAnsi="Times New Roman" w:cs="Times New Roman"/>
          <w:b/>
          <w:sz w:val="24"/>
          <w:szCs w:val="24"/>
        </w:rPr>
        <w:t>C</w:t>
      </w:r>
      <w:r w:rsidR="0076608E" w:rsidRPr="00220B7E">
        <w:rPr>
          <w:rFonts w:ascii="Times New Roman" w:hAnsi="Times New Roman" w:cs="Times New Roman"/>
          <w:b/>
          <w:sz w:val="24"/>
          <w:szCs w:val="24"/>
        </w:rPr>
        <w:t>HAPTER 4</w:t>
      </w:r>
    </w:p>
    <w:p w:rsidR="0076608E" w:rsidRPr="00220B7E" w:rsidRDefault="00032189" w:rsidP="00174A06">
      <w:pPr>
        <w:spacing w:line="276" w:lineRule="auto"/>
        <w:ind w:left="2160"/>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r w:rsidR="0004474C" w:rsidRPr="00220B7E">
        <w:rPr>
          <w:rFonts w:ascii="Times New Roman" w:hAnsi="Times New Roman" w:cs="Times New Roman"/>
          <w:b/>
          <w:sz w:val="24"/>
          <w:szCs w:val="24"/>
        </w:rPr>
        <w:t xml:space="preserve">        </w:t>
      </w:r>
      <w:r w:rsidR="0076608E" w:rsidRPr="00220B7E">
        <w:rPr>
          <w:rFonts w:ascii="Times New Roman" w:hAnsi="Times New Roman" w:cs="Times New Roman"/>
          <w:b/>
          <w:sz w:val="24"/>
          <w:szCs w:val="24"/>
        </w:rPr>
        <w:t>MODULE IMPLEMENTATION</w:t>
      </w:r>
    </w:p>
    <w:p w:rsidR="0076608E" w:rsidRPr="00220B7E" w:rsidRDefault="0076608E"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4.1 MODULE LIST</w:t>
      </w:r>
    </w:p>
    <w:p w:rsidR="000C1A2B" w:rsidRPr="00220B7E" w:rsidRDefault="000C1A2B" w:rsidP="00737E1C">
      <w:pPr>
        <w:pStyle w:val="ListParagraph"/>
        <w:numPr>
          <w:ilvl w:val="0"/>
          <w:numId w:val="2"/>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USER REGISTRATION</w:t>
      </w:r>
    </w:p>
    <w:p w:rsidR="000C1A2B" w:rsidRPr="00220B7E" w:rsidRDefault="000C1A2B" w:rsidP="00737E1C">
      <w:pPr>
        <w:pStyle w:val="ListParagraph"/>
        <w:numPr>
          <w:ilvl w:val="0"/>
          <w:numId w:val="2"/>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BLOCKCHAIN-WALLET CREATION</w:t>
      </w:r>
    </w:p>
    <w:p w:rsidR="000C1A2B" w:rsidRPr="00220B7E" w:rsidRDefault="000C1A2B" w:rsidP="00737E1C">
      <w:pPr>
        <w:pStyle w:val="ListParagraph"/>
        <w:numPr>
          <w:ilvl w:val="0"/>
          <w:numId w:val="2"/>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ACCIDENT ZONE</w:t>
      </w:r>
    </w:p>
    <w:p w:rsidR="000C1A2B" w:rsidRPr="00220B7E" w:rsidRDefault="000C1A2B" w:rsidP="00737E1C">
      <w:pPr>
        <w:pStyle w:val="ListParagraph"/>
        <w:numPr>
          <w:ilvl w:val="0"/>
          <w:numId w:val="2"/>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USER SHARING ACCIDENT ZONE </w:t>
      </w:r>
    </w:p>
    <w:p w:rsidR="00F627C1" w:rsidRPr="00220B7E" w:rsidRDefault="000C1A2B" w:rsidP="00737E1C">
      <w:pPr>
        <w:pStyle w:val="ListParagraph"/>
        <w:numPr>
          <w:ilvl w:val="0"/>
          <w:numId w:val="2"/>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INCENTIVE</w:t>
      </w:r>
    </w:p>
    <w:p w:rsidR="0076608E" w:rsidRPr="00220B7E" w:rsidRDefault="0076608E" w:rsidP="00737E1C">
      <w:pPr>
        <w:numPr>
          <w:ilvl w:val="1"/>
          <w:numId w:val="3"/>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IMPLEMENTATION</w:t>
      </w:r>
    </w:p>
    <w:p w:rsidR="0076608E" w:rsidRPr="00220B7E" w:rsidRDefault="00870BFF" w:rsidP="00737E1C">
      <w:pPr>
        <w:numPr>
          <w:ilvl w:val="2"/>
          <w:numId w:val="3"/>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USER REGISTRATION</w:t>
      </w:r>
    </w:p>
    <w:p w:rsidR="00F627C1" w:rsidRPr="00220B7E" w:rsidRDefault="00870BFF" w:rsidP="00737E1C">
      <w:pPr>
        <w:pStyle w:val="ListParagraph"/>
        <w:numPr>
          <w:ilvl w:val="0"/>
          <w:numId w:val="21"/>
        </w:numPr>
        <w:spacing w:line="360" w:lineRule="auto"/>
        <w:jc w:val="both"/>
        <w:rPr>
          <w:rFonts w:ascii="Times New Roman" w:hAnsi="Times New Roman" w:cs="Times New Roman"/>
          <w:sz w:val="24"/>
          <w:szCs w:val="24"/>
        </w:rPr>
      </w:pPr>
      <w:bookmarkStart w:id="0" w:name="_Hlk105451280"/>
      <w:r w:rsidRPr="00220B7E">
        <w:rPr>
          <w:rFonts w:ascii="Times New Roman" w:hAnsi="Times New Roman" w:cs="Times New Roman"/>
          <w:sz w:val="24"/>
          <w:szCs w:val="24"/>
        </w:rPr>
        <w:t xml:space="preserve">The new user needs to register their details by providing some basic </w:t>
      </w:r>
      <w:proofErr w:type="spellStart"/>
      <w:proofErr w:type="gramStart"/>
      <w:r w:rsidRPr="00220B7E">
        <w:rPr>
          <w:rFonts w:ascii="Times New Roman" w:hAnsi="Times New Roman" w:cs="Times New Roman"/>
          <w:sz w:val="24"/>
          <w:szCs w:val="24"/>
        </w:rPr>
        <w:t>information.Whenever</w:t>
      </w:r>
      <w:proofErr w:type="spellEnd"/>
      <w:proofErr w:type="gramEnd"/>
      <w:r w:rsidRPr="00220B7E">
        <w:rPr>
          <w:rFonts w:ascii="Times New Roman" w:hAnsi="Times New Roman" w:cs="Times New Roman"/>
          <w:sz w:val="24"/>
          <w:szCs w:val="24"/>
        </w:rPr>
        <w:t xml:space="preserve"> an accident happens, the user who witnesses an accident called initiator who is having an accident alert system application account may send that accident alert message through the application to the emergency services as well as </w:t>
      </w:r>
      <w:r w:rsidR="002513DE" w:rsidRPr="00220B7E">
        <w:rPr>
          <w:rFonts w:ascii="Times New Roman" w:hAnsi="Times New Roman" w:cs="Times New Roman"/>
          <w:sz w:val="24"/>
          <w:szCs w:val="24"/>
        </w:rPr>
        <w:t>all</w:t>
      </w:r>
      <w:r w:rsidRPr="00220B7E">
        <w:rPr>
          <w:rFonts w:ascii="Times New Roman" w:hAnsi="Times New Roman" w:cs="Times New Roman"/>
          <w:sz w:val="24"/>
          <w:szCs w:val="24"/>
        </w:rPr>
        <w:t xml:space="preserve"> registered vehicle users in the application.</w:t>
      </w:r>
      <w:bookmarkEnd w:id="0"/>
    </w:p>
    <w:p w:rsidR="0076608E" w:rsidRPr="00220B7E" w:rsidRDefault="00870BFF" w:rsidP="00737E1C">
      <w:pPr>
        <w:numPr>
          <w:ilvl w:val="2"/>
          <w:numId w:val="3"/>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BLOCKCHAIN-WALLET CREATION</w:t>
      </w:r>
    </w:p>
    <w:p w:rsidR="00F627C1" w:rsidRPr="00220B7E" w:rsidRDefault="00870BFF" w:rsidP="00737E1C">
      <w:pPr>
        <w:numPr>
          <w:ilvl w:val="0"/>
          <w:numId w:val="4"/>
        </w:num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It is a kind of distributed database containing a number of blocks. The timestamp and cryptographic link can be contained by the blocks and that is connected with the earlier block. Besides that, it also contains a database that cannot be updated by any one user but it is visible to </w:t>
      </w:r>
      <w:proofErr w:type="spellStart"/>
      <w:proofErr w:type="gramStart"/>
      <w:r w:rsidRPr="00220B7E">
        <w:rPr>
          <w:rFonts w:ascii="Times New Roman" w:hAnsi="Times New Roman" w:cs="Times New Roman"/>
          <w:sz w:val="24"/>
          <w:szCs w:val="24"/>
        </w:rPr>
        <w:t>all.Wallet</w:t>
      </w:r>
      <w:proofErr w:type="spellEnd"/>
      <w:proofErr w:type="gramEnd"/>
      <w:r w:rsidR="00365BCB" w:rsidRPr="00220B7E">
        <w:rPr>
          <w:rFonts w:ascii="Times New Roman" w:hAnsi="Times New Roman" w:cs="Times New Roman"/>
          <w:sz w:val="24"/>
          <w:szCs w:val="24"/>
        </w:rPr>
        <w:t xml:space="preserve"> </w:t>
      </w:r>
      <w:r w:rsidRPr="00220B7E">
        <w:rPr>
          <w:rFonts w:ascii="Times New Roman" w:hAnsi="Times New Roman" w:cs="Times New Roman"/>
          <w:sz w:val="24"/>
          <w:szCs w:val="24"/>
        </w:rPr>
        <w:t>proposes a solution not as a replacement to the existing Internet based architecture, but as an extension to enable offline crypto currency transaction, for a more rapid adoption and user’s convenience</w:t>
      </w:r>
      <w:r w:rsidR="00802AF3" w:rsidRPr="00220B7E">
        <w:rPr>
          <w:rFonts w:ascii="Times New Roman" w:hAnsi="Times New Roman" w:cs="Times New Roman"/>
          <w:sz w:val="24"/>
          <w:szCs w:val="24"/>
          <w:lang w:val="en-IN"/>
        </w:rPr>
        <w:t>.</w:t>
      </w:r>
    </w:p>
    <w:p w:rsidR="00870BFF" w:rsidRPr="00220B7E" w:rsidRDefault="00870BFF" w:rsidP="00870BFF">
      <w:pPr>
        <w:spacing w:line="360" w:lineRule="auto"/>
        <w:ind w:left="720"/>
        <w:jc w:val="both"/>
        <w:rPr>
          <w:rFonts w:ascii="Times New Roman" w:hAnsi="Times New Roman" w:cs="Times New Roman"/>
          <w:sz w:val="24"/>
          <w:szCs w:val="24"/>
        </w:rPr>
      </w:pPr>
    </w:p>
    <w:p w:rsidR="0076608E" w:rsidRPr="00220B7E" w:rsidRDefault="00870BFF" w:rsidP="00737E1C">
      <w:pPr>
        <w:numPr>
          <w:ilvl w:val="2"/>
          <w:numId w:val="3"/>
        </w:num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 ACCIDENT ZONE</w:t>
      </w:r>
    </w:p>
    <w:p w:rsidR="00870BFF" w:rsidRPr="00220B7E" w:rsidRDefault="00870BFF" w:rsidP="00737E1C">
      <w:pPr>
        <w:pStyle w:val="ListParagraph"/>
        <w:numPr>
          <w:ilvl w:val="0"/>
          <w:numId w:val="21"/>
        </w:num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The most likely reason for an individual's death in an accident is lack of the first aid provision that is because of emergency services not receiving information about accident </w:t>
      </w:r>
      <w:r w:rsidRPr="00220B7E">
        <w:rPr>
          <w:rFonts w:ascii="Times New Roman" w:hAnsi="Times New Roman" w:cs="Times New Roman"/>
          <w:sz w:val="24"/>
          <w:szCs w:val="24"/>
        </w:rPr>
        <w:lastRenderedPageBreak/>
        <w:t>in time. Emergency response time is extremely vital when it involves incidents involving vehicle accidents. Analysis shows that if they decrease just 1-minute in accident response time that can increase chances of saving an individual’s life up to six percent. In order to reduce response time, implementation of technologies would be necessary, which will help scale back response time and therefore reduce fatalities.</w:t>
      </w:r>
    </w:p>
    <w:p w:rsidR="00870BFF" w:rsidRPr="00220B7E" w:rsidRDefault="00870BFF" w:rsidP="00870BFF">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4.2.4   USER SHARING ACCIDENT ZONE </w:t>
      </w:r>
    </w:p>
    <w:p w:rsidR="00870BFF" w:rsidRPr="00220B7E" w:rsidRDefault="00870BFF" w:rsidP="00737E1C">
      <w:pPr>
        <w:numPr>
          <w:ilvl w:val="0"/>
          <w:numId w:val="4"/>
        </w:numPr>
        <w:spacing w:line="360" w:lineRule="auto"/>
        <w:jc w:val="both"/>
        <w:rPr>
          <w:rFonts w:ascii="Times New Roman" w:hAnsi="Times New Roman" w:cs="Times New Roman"/>
          <w:b/>
          <w:bCs/>
          <w:sz w:val="24"/>
          <w:szCs w:val="24"/>
        </w:rPr>
      </w:pPr>
      <w:r w:rsidRPr="00220B7E">
        <w:rPr>
          <w:rFonts w:ascii="Times New Roman" w:hAnsi="Times New Roman" w:cs="Times New Roman"/>
          <w:sz w:val="24"/>
          <w:szCs w:val="24"/>
        </w:rPr>
        <w:t xml:space="preserve">Users usually lack the motivation to forward </w:t>
      </w:r>
      <w:proofErr w:type="spellStart"/>
      <w:proofErr w:type="gramStart"/>
      <w:r w:rsidRPr="00220B7E">
        <w:rPr>
          <w:rFonts w:ascii="Times New Roman" w:hAnsi="Times New Roman" w:cs="Times New Roman"/>
          <w:sz w:val="24"/>
          <w:szCs w:val="24"/>
        </w:rPr>
        <w:t>announcements.Proposing</w:t>
      </w:r>
      <w:proofErr w:type="spellEnd"/>
      <w:proofErr w:type="gramEnd"/>
      <w:r w:rsidRPr="00220B7E">
        <w:rPr>
          <w:rFonts w:ascii="Times New Roman" w:hAnsi="Times New Roman" w:cs="Times New Roman"/>
          <w:sz w:val="24"/>
          <w:szCs w:val="24"/>
        </w:rPr>
        <w:t xml:space="preserve"> an effective announcement network called Tron Coin, a novel privacy-preserving incentive announcement network based on Block-chain via an efficient anonymous vehicular announcement aggregation protocol. With Blockchain, </w:t>
      </w:r>
      <w:proofErr w:type="spellStart"/>
      <w:r w:rsidRPr="00220B7E">
        <w:rPr>
          <w:rFonts w:ascii="Times New Roman" w:hAnsi="Times New Roman" w:cs="Times New Roman"/>
          <w:sz w:val="24"/>
          <w:szCs w:val="24"/>
        </w:rPr>
        <w:t>TronCoin</w:t>
      </w:r>
      <w:proofErr w:type="spellEnd"/>
      <w:r w:rsidRPr="00220B7E">
        <w:rPr>
          <w:rFonts w:ascii="Times New Roman" w:hAnsi="Times New Roman" w:cs="Times New Roman"/>
          <w:sz w:val="24"/>
          <w:szCs w:val="24"/>
        </w:rPr>
        <w:t xml:space="preserve"> motivates users with incentives to share traffic information. In addition, transactions and account information in </w:t>
      </w:r>
      <w:proofErr w:type="spellStart"/>
      <w:r w:rsidRPr="00220B7E">
        <w:rPr>
          <w:rFonts w:ascii="Times New Roman" w:hAnsi="Times New Roman" w:cs="Times New Roman"/>
          <w:sz w:val="24"/>
          <w:szCs w:val="24"/>
        </w:rPr>
        <w:t>TronCoin</w:t>
      </w:r>
      <w:proofErr w:type="spellEnd"/>
      <w:r w:rsidRPr="00220B7E">
        <w:rPr>
          <w:rFonts w:ascii="Times New Roman" w:hAnsi="Times New Roman" w:cs="Times New Roman"/>
          <w:sz w:val="24"/>
          <w:szCs w:val="24"/>
        </w:rPr>
        <w:t xml:space="preserve"> are tamper-resistant.</w:t>
      </w:r>
    </w:p>
    <w:p w:rsidR="001A3332" w:rsidRPr="00220B7E" w:rsidRDefault="00FC2401" w:rsidP="00870BFF">
      <w:pPr>
        <w:spacing w:line="360" w:lineRule="auto"/>
        <w:jc w:val="both"/>
        <w:rPr>
          <w:rFonts w:ascii="Times New Roman" w:hAnsi="Times New Roman" w:cs="Times New Roman"/>
          <w:b/>
          <w:bCs/>
          <w:sz w:val="24"/>
          <w:szCs w:val="24"/>
        </w:rPr>
      </w:pPr>
      <w:r w:rsidRPr="00220B7E">
        <w:rPr>
          <w:rFonts w:ascii="Times New Roman" w:hAnsi="Times New Roman" w:cs="Times New Roman"/>
          <w:b/>
          <w:bCs/>
          <w:sz w:val="24"/>
          <w:szCs w:val="24"/>
        </w:rPr>
        <w:t>4.2</w:t>
      </w:r>
      <w:r w:rsidR="00CA1FA9" w:rsidRPr="00220B7E">
        <w:rPr>
          <w:rFonts w:ascii="Times New Roman" w:hAnsi="Times New Roman" w:cs="Times New Roman"/>
          <w:b/>
          <w:bCs/>
          <w:sz w:val="24"/>
          <w:szCs w:val="24"/>
        </w:rPr>
        <w:t xml:space="preserve">.5 </w:t>
      </w:r>
      <w:r w:rsidR="00870BFF" w:rsidRPr="00220B7E">
        <w:rPr>
          <w:rFonts w:ascii="Times New Roman" w:hAnsi="Times New Roman" w:cs="Times New Roman"/>
          <w:b/>
          <w:bCs/>
          <w:sz w:val="24"/>
          <w:szCs w:val="24"/>
        </w:rPr>
        <w:t>INCENTIVE</w:t>
      </w:r>
      <w:r w:rsidR="00032189" w:rsidRPr="00220B7E">
        <w:rPr>
          <w:rFonts w:ascii="Times New Roman" w:hAnsi="Times New Roman" w:cs="Times New Roman"/>
          <w:b/>
          <w:bCs/>
          <w:sz w:val="24"/>
          <w:szCs w:val="24"/>
        </w:rPr>
        <w:t xml:space="preserve">    </w:t>
      </w:r>
    </w:p>
    <w:p w:rsidR="00AB4FCA" w:rsidRPr="00220B7E" w:rsidRDefault="00870BFF" w:rsidP="00AB4FCA">
      <w:pPr>
        <w:numPr>
          <w:ilvl w:val="0"/>
          <w:numId w:val="5"/>
        </w:numPr>
        <w:spacing w:line="360" w:lineRule="auto"/>
        <w:jc w:val="both"/>
        <w:rPr>
          <w:rFonts w:ascii="Times New Roman" w:hAnsi="Times New Roman" w:cs="Times New Roman"/>
          <w:b/>
          <w:bCs/>
          <w:sz w:val="24"/>
          <w:szCs w:val="24"/>
        </w:rPr>
      </w:pPr>
      <w:r w:rsidRPr="00220B7E">
        <w:rPr>
          <w:rFonts w:ascii="Times New Roman" w:hAnsi="Times New Roman" w:cs="Times New Roman"/>
          <w:sz w:val="24"/>
          <w:szCs w:val="24"/>
        </w:rPr>
        <w:t xml:space="preserve">Here </w:t>
      </w:r>
      <w:proofErr w:type="gramStart"/>
      <w:r w:rsidRPr="00220B7E">
        <w:rPr>
          <w:rFonts w:ascii="Times New Roman" w:hAnsi="Times New Roman" w:cs="Times New Roman"/>
          <w:sz w:val="24"/>
          <w:szCs w:val="24"/>
        </w:rPr>
        <w:t>propose</w:t>
      </w:r>
      <w:proofErr w:type="gramEnd"/>
      <w:r w:rsidRPr="00220B7E">
        <w:rPr>
          <w:rFonts w:ascii="Times New Roman" w:hAnsi="Times New Roman" w:cs="Times New Roman"/>
          <w:sz w:val="24"/>
          <w:szCs w:val="24"/>
        </w:rPr>
        <w:t xml:space="preserve"> a novel privacy-preserving incentive announcement network based on Blockchain, named </w:t>
      </w:r>
      <w:proofErr w:type="spellStart"/>
      <w:r w:rsidRPr="00220B7E">
        <w:rPr>
          <w:rFonts w:ascii="Times New Roman" w:hAnsi="Times New Roman" w:cs="Times New Roman"/>
          <w:sz w:val="24"/>
          <w:szCs w:val="24"/>
        </w:rPr>
        <w:t>TronCoin</w:t>
      </w:r>
      <w:proofErr w:type="spellEnd"/>
      <w:r w:rsidRPr="00220B7E">
        <w:rPr>
          <w:rFonts w:ascii="Times New Roman" w:hAnsi="Times New Roman" w:cs="Times New Roman"/>
          <w:sz w:val="24"/>
          <w:szCs w:val="24"/>
        </w:rPr>
        <w:t>, which contains two parts, the announcement protocol and incentive mechanism. After the alert message containing the accident location received by the emergency services, they provide some incentives to the initiator. Transactions among users are forwarded based on the Blockchain technology. The valid transactions get added to the blocks on the chain.</w:t>
      </w:r>
      <w:r w:rsidR="00FC2401" w:rsidRPr="00220B7E">
        <w:rPr>
          <w:rFonts w:ascii="Times New Roman" w:hAnsi="Times New Roman" w:cs="Times New Roman"/>
          <w:b/>
          <w:sz w:val="24"/>
          <w:szCs w:val="24"/>
        </w:rPr>
        <w:t xml:space="preserve"> </w:t>
      </w:r>
    </w:p>
    <w:p w:rsidR="002D066C" w:rsidRPr="00220B7E" w:rsidRDefault="00AB4FCA" w:rsidP="00AB4FCA">
      <w:pPr>
        <w:spacing w:line="360" w:lineRule="auto"/>
        <w:ind w:left="360"/>
        <w:jc w:val="both"/>
        <w:rPr>
          <w:rFonts w:ascii="Times New Roman" w:hAnsi="Times New Roman" w:cs="Times New Roman"/>
          <w:b/>
          <w:bCs/>
          <w:sz w:val="24"/>
          <w:szCs w:val="24"/>
        </w:rPr>
      </w:pPr>
      <w:r w:rsidRPr="00220B7E">
        <w:rPr>
          <w:rFonts w:ascii="Times New Roman" w:hAnsi="Times New Roman" w:cs="Times New Roman"/>
          <w:b/>
          <w:sz w:val="24"/>
          <w:szCs w:val="24"/>
        </w:rPr>
        <w:t xml:space="preserve">                                           </w:t>
      </w:r>
      <w:r w:rsidR="0004474C" w:rsidRPr="00220B7E">
        <w:rPr>
          <w:rFonts w:ascii="Times New Roman" w:hAnsi="Times New Roman" w:cs="Times New Roman"/>
          <w:b/>
          <w:sz w:val="24"/>
          <w:szCs w:val="24"/>
        </w:rPr>
        <w:t xml:space="preserve"> </w:t>
      </w:r>
      <w:r w:rsidR="002D066C" w:rsidRPr="00220B7E">
        <w:rPr>
          <w:rFonts w:ascii="Times New Roman" w:hAnsi="Times New Roman" w:cs="Times New Roman"/>
          <w:b/>
          <w:bCs/>
          <w:sz w:val="24"/>
          <w:szCs w:val="24"/>
        </w:rPr>
        <w:t>CHAPTER 5</w:t>
      </w:r>
    </w:p>
    <w:p w:rsidR="002D066C" w:rsidRPr="00220B7E" w:rsidRDefault="00FC2401" w:rsidP="001A3332">
      <w:pPr>
        <w:spacing w:line="360" w:lineRule="auto"/>
        <w:ind w:left="720" w:firstLine="720"/>
        <w:jc w:val="both"/>
        <w:rPr>
          <w:rFonts w:ascii="Times New Roman" w:hAnsi="Times New Roman" w:cs="Times New Roman"/>
          <w:b/>
          <w:bCs/>
          <w:sz w:val="24"/>
          <w:szCs w:val="24"/>
        </w:rPr>
      </w:pPr>
      <w:r w:rsidRPr="00220B7E">
        <w:rPr>
          <w:rFonts w:ascii="Times New Roman" w:hAnsi="Times New Roman" w:cs="Times New Roman"/>
          <w:b/>
          <w:bCs/>
          <w:sz w:val="24"/>
          <w:szCs w:val="24"/>
        </w:rPr>
        <w:t xml:space="preserve">      </w:t>
      </w:r>
      <w:r w:rsidR="0004474C" w:rsidRPr="00220B7E">
        <w:rPr>
          <w:rFonts w:ascii="Times New Roman" w:hAnsi="Times New Roman" w:cs="Times New Roman"/>
          <w:b/>
          <w:bCs/>
          <w:sz w:val="24"/>
          <w:szCs w:val="24"/>
        </w:rPr>
        <w:t xml:space="preserve">    </w:t>
      </w:r>
      <w:r w:rsidR="00B64CF5" w:rsidRPr="00220B7E">
        <w:rPr>
          <w:rFonts w:ascii="Times New Roman" w:hAnsi="Times New Roman" w:cs="Times New Roman"/>
          <w:b/>
          <w:bCs/>
          <w:sz w:val="24"/>
          <w:szCs w:val="24"/>
        </w:rPr>
        <w:t xml:space="preserve">SOFTWARE </w:t>
      </w:r>
      <w:r w:rsidR="002D066C" w:rsidRPr="00220B7E">
        <w:rPr>
          <w:rFonts w:ascii="Times New Roman" w:hAnsi="Times New Roman" w:cs="Times New Roman"/>
          <w:b/>
          <w:bCs/>
          <w:sz w:val="24"/>
          <w:szCs w:val="24"/>
        </w:rPr>
        <w:t>SYSTEM SPECIFICATION</w:t>
      </w:r>
    </w:p>
    <w:p w:rsidR="002D066C" w:rsidRPr="00220B7E" w:rsidRDefault="00232CE3" w:rsidP="00F01725">
      <w:pPr>
        <w:spacing w:line="360" w:lineRule="auto"/>
        <w:jc w:val="both"/>
        <w:rPr>
          <w:rFonts w:ascii="Times New Roman" w:hAnsi="Times New Roman" w:cs="Times New Roman"/>
          <w:b/>
          <w:bCs/>
          <w:sz w:val="24"/>
          <w:szCs w:val="24"/>
        </w:rPr>
      </w:pPr>
      <w:r w:rsidRPr="00220B7E">
        <w:rPr>
          <w:rFonts w:ascii="Times New Roman" w:hAnsi="Times New Roman" w:cs="Times New Roman"/>
          <w:b/>
          <w:bCs/>
          <w:sz w:val="24"/>
          <w:szCs w:val="24"/>
        </w:rPr>
        <w:t xml:space="preserve">5.1 </w:t>
      </w:r>
      <w:r w:rsidR="00B64CF5" w:rsidRPr="00220B7E">
        <w:rPr>
          <w:rFonts w:ascii="Times New Roman" w:hAnsi="Times New Roman" w:cs="Times New Roman"/>
          <w:b/>
          <w:bCs/>
          <w:sz w:val="24"/>
          <w:szCs w:val="24"/>
        </w:rPr>
        <w:t>HARDWARE</w:t>
      </w:r>
      <w:r w:rsidR="002D066C" w:rsidRPr="00220B7E">
        <w:rPr>
          <w:rFonts w:ascii="Times New Roman" w:hAnsi="Times New Roman" w:cs="Times New Roman"/>
          <w:b/>
          <w:bCs/>
          <w:sz w:val="24"/>
          <w:szCs w:val="24"/>
        </w:rPr>
        <w:t xml:space="preserve"> SYSTEM </w:t>
      </w:r>
      <w:proofErr w:type="gramStart"/>
      <w:r w:rsidR="002D066C" w:rsidRPr="00220B7E">
        <w:rPr>
          <w:rFonts w:ascii="Times New Roman" w:hAnsi="Times New Roman" w:cs="Times New Roman"/>
          <w:b/>
          <w:bCs/>
          <w:sz w:val="24"/>
          <w:szCs w:val="24"/>
        </w:rPr>
        <w:t>CONFIGURATION:-</w:t>
      </w:r>
      <w:proofErr w:type="gramEnd"/>
    </w:p>
    <w:p w:rsidR="00BA3C10" w:rsidRPr="00220B7E" w:rsidRDefault="00BA3C10" w:rsidP="00737E1C">
      <w:pPr>
        <w:pStyle w:val="BodyTextIndent"/>
        <w:numPr>
          <w:ilvl w:val="0"/>
          <w:numId w:val="15"/>
        </w:numPr>
        <w:autoSpaceDE w:val="0"/>
        <w:autoSpaceDN w:val="0"/>
        <w:adjustRightInd w:val="0"/>
        <w:spacing w:after="0" w:line="360" w:lineRule="auto"/>
        <w:jc w:val="both"/>
        <w:rPr>
          <w:rFonts w:ascii="Times New Roman" w:hAnsi="Times New Roman"/>
          <w:sz w:val="24"/>
          <w:szCs w:val="24"/>
          <w:lang w:val="en-GB"/>
        </w:rPr>
      </w:pPr>
      <w:r w:rsidRPr="00220B7E">
        <w:rPr>
          <w:rFonts w:ascii="Times New Roman" w:hAnsi="Times New Roman"/>
          <w:sz w:val="24"/>
          <w:szCs w:val="24"/>
          <w:lang w:val="en-GB"/>
        </w:rPr>
        <w:t>System</w:t>
      </w:r>
      <w:r w:rsidRPr="00220B7E">
        <w:rPr>
          <w:rFonts w:ascii="Times New Roman" w:hAnsi="Times New Roman"/>
          <w:sz w:val="24"/>
          <w:szCs w:val="24"/>
          <w:lang w:val="en-GB"/>
        </w:rPr>
        <w:tab/>
      </w:r>
      <w:r w:rsidRPr="00220B7E">
        <w:rPr>
          <w:rFonts w:ascii="Times New Roman" w:hAnsi="Times New Roman"/>
          <w:sz w:val="24"/>
          <w:szCs w:val="24"/>
          <w:lang w:val="en-GB"/>
        </w:rPr>
        <w:tab/>
        <w:t xml:space="preserve"> </w:t>
      </w:r>
      <w:r w:rsidRPr="00220B7E">
        <w:rPr>
          <w:rFonts w:ascii="Times New Roman" w:hAnsi="Times New Roman"/>
          <w:sz w:val="24"/>
          <w:szCs w:val="24"/>
          <w:lang w:val="en-GB"/>
        </w:rPr>
        <w:tab/>
        <w:t xml:space="preserve">: </w:t>
      </w:r>
      <w:r w:rsidRPr="00220B7E">
        <w:rPr>
          <w:rFonts w:ascii="Times New Roman" w:hAnsi="Times New Roman"/>
          <w:sz w:val="24"/>
          <w:szCs w:val="24"/>
          <w:lang w:val="en-GB"/>
        </w:rPr>
        <w:tab/>
        <w:t>Core i</w:t>
      </w:r>
      <w:proofErr w:type="gramStart"/>
      <w:r w:rsidRPr="00220B7E">
        <w:rPr>
          <w:rFonts w:ascii="Times New Roman" w:hAnsi="Times New Roman"/>
          <w:sz w:val="24"/>
          <w:szCs w:val="24"/>
          <w:lang w:val="en-GB"/>
        </w:rPr>
        <w:t>3  2.4</w:t>
      </w:r>
      <w:proofErr w:type="gramEnd"/>
      <w:r w:rsidRPr="00220B7E">
        <w:rPr>
          <w:rFonts w:ascii="Times New Roman" w:hAnsi="Times New Roman"/>
          <w:sz w:val="24"/>
          <w:szCs w:val="24"/>
          <w:lang w:val="en-GB"/>
        </w:rPr>
        <w:t xml:space="preserve"> GHz.</w:t>
      </w:r>
    </w:p>
    <w:p w:rsidR="00BA3C10" w:rsidRPr="00220B7E" w:rsidRDefault="00BA3C10" w:rsidP="00737E1C">
      <w:pPr>
        <w:pStyle w:val="BodyTextIndent"/>
        <w:numPr>
          <w:ilvl w:val="0"/>
          <w:numId w:val="15"/>
        </w:numPr>
        <w:autoSpaceDE w:val="0"/>
        <w:autoSpaceDN w:val="0"/>
        <w:adjustRightInd w:val="0"/>
        <w:spacing w:after="0" w:line="360" w:lineRule="auto"/>
        <w:jc w:val="both"/>
        <w:rPr>
          <w:rFonts w:ascii="Times New Roman" w:hAnsi="Times New Roman"/>
          <w:sz w:val="24"/>
          <w:szCs w:val="24"/>
          <w:lang w:val="en-GB"/>
        </w:rPr>
      </w:pPr>
      <w:r w:rsidRPr="00220B7E">
        <w:rPr>
          <w:rFonts w:ascii="Times New Roman" w:hAnsi="Times New Roman"/>
          <w:sz w:val="24"/>
          <w:szCs w:val="24"/>
          <w:lang w:val="en-GB"/>
        </w:rPr>
        <w:t xml:space="preserve">Hard Disk        </w:t>
      </w:r>
      <w:r w:rsidRPr="00220B7E">
        <w:rPr>
          <w:rFonts w:ascii="Times New Roman" w:hAnsi="Times New Roman"/>
          <w:sz w:val="24"/>
          <w:szCs w:val="24"/>
          <w:lang w:val="en-GB"/>
        </w:rPr>
        <w:tab/>
      </w:r>
      <w:r w:rsidRPr="00220B7E">
        <w:rPr>
          <w:rFonts w:ascii="Times New Roman" w:hAnsi="Times New Roman"/>
          <w:sz w:val="24"/>
          <w:szCs w:val="24"/>
          <w:lang w:val="en-GB"/>
        </w:rPr>
        <w:tab/>
        <w:t xml:space="preserve">: </w:t>
      </w:r>
      <w:r w:rsidRPr="00220B7E">
        <w:rPr>
          <w:rFonts w:ascii="Times New Roman" w:hAnsi="Times New Roman"/>
          <w:sz w:val="24"/>
          <w:szCs w:val="24"/>
          <w:lang w:val="en-GB"/>
        </w:rPr>
        <w:tab/>
        <w:t>500 GB.</w:t>
      </w:r>
    </w:p>
    <w:p w:rsidR="00BA3C10" w:rsidRPr="00220B7E" w:rsidRDefault="00BA3C10" w:rsidP="00737E1C">
      <w:pPr>
        <w:pStyle w:val="BodyTextIndent"/>
        <w:numPr>
          <w:ilvl w:val="0"/>
          <w:numId w:val="15"/>
        </w:numPr>
        <w:autoSpaceDE w:val="0"/>
        <w:autoSpaceDN w:val="0"/>
        <w:adjustRightInd w:val="0"/>
        <w:spacing w:after="0" w:line="360" w:lineRule="auto"/>
        <w:jc w:val="both"/>
        <w:rPr>
          <w:rFonts w:ascii="Times New Roman" w:hAnsi="Times New Roman"/>
          <w:sz w:val="24"/>
          <w:szCs w:val="24"/>
          <w:lang w:val="en-GB"/>
        </w:rPr>
      </w:pPr>
      <w:r w:rsidRPr="00220B7E">
        <w:rPr>
          <w:rFonts w:ascii="Times New Roman" w:hAnsi="Times New Roman"/>
          <w:sz w:val="24"/>
          <w:szCs w:val="24"/>
          <w:lang w:val="en-GB"/>
        </w:rPr>
        <w:t>Monitor</w:t>
      </w:r>
      <w:r w:rsidRPr="00220B7E">
        <w:rPr>
          <w:rFonts w:ascii="Times New Roman" w:hAnsi="Times New Roman"/>
          <w:sz w:val="24"/>
          <w:szCs w:val="24"/>
          <w:lang w:val="en-GB"/>
        </w:rPr>
        <w:tab/>
      </w:r>
      <w:r w:rsidRPr="00220B7E">
        <w:rPr>
          <w:rFonts w:ascii="Times New Roman" w:hAnsi="Times New Roman"/>
          <w:sz w:val="24"/>
          <w:szCs w:val="24"/>
          <w:lang w:val="en-GB"/>
        </w:rPr>
        <w:tab/>
      </w:r>
      <w:r w:rsidRPr="00220B7E">
        <w:rPr>
          <w:rFonts w:ascii="Times New Roman" w:hAnsi="Times New Roman"/>
          <w:sz w:val="24"/>
          <w:szCs w:val="24"/>
          <w:lang w:val="en-GB"/>
        </w:rPr>
        <w:tab/>
        <w:t xml:space="preserve">: </w:t>
      </w:r>
      <w:r w:rsidRPr="00220B7E">
        <w:rPr>
          <w:rFonts w:ascii="Times New Roman" w:hAnsi="Times New Roman"/>
          <w:sz w:val="24"/>
          <w:szCs w:val="24"/>
          <w:lang w:val="en-GB"/>
        </w:rPr>
        <w:tab/>
        <w:t xml:space="preserve">17 </w:t>
      </w:r>
      <w:proofErr w:type="gramStart"/>
      <w:r w:rsidRPr="00220B7E">
        <w:rPr>
          <w:rFonts w:ascii="Times New Roman" w:hAnsi="Times New Roman"/>
          <w:sz w:val="24"/>
          <w:szCs w:val="24"/>
          <w:lang w:val="en-GB"/>
        </w:rPr>
        <w:t>“  TFT</w:t>
      </w:r>
      <w:proofErr w:type="gramEnd"/>
      <w:r w:rsidRPr="00220B7E">
        <w:rPr>
          <w:rFonts w:ascii="Times New Roman" w:hAnsi="Times New Roman"/>
          <w:sz w:val="24"/>
          <w:szCs w:val="24"/>
          <w:lang w:val="en-GB"/>
        </w:rPr>
        <w:t xml:space="preserve"> </w:t>
      </w:r>
    </w:p>
    <w:p w:rsidR="00BA3C10" w:rsidRPr="00220B7E" w:rsidRDefault="00BA3C10" w:rsidP="00737E1C">
      <w:pPr>
        <w:pStyle w:val="BodyTextIndent"/>
        <w:numPr>
          <w:ilvl w:val="0"/>
          <w:numId w:val="15"/>
        </w:numPr>
        <w:autoSpaceDE w:val="0"/>
        <w:autoSpaceDN w:val="0"/>
        <w:adjustRightInd w:val="0"/>
        <w:spacing w:after="0" w:line="360" w:lineRule="auto"/>
        <w:jc w:val="both"/>
        <w:rPr>
          <w:rFonts w:ascii="Times New Roman" w:hAnsi="Times New Roman"/>
          <w:sz w:val="24"/>
          <w:szCs w:val="24"/>
          <w:lang w:val="en-GB"/>
        </w:rPr>
      </w:pPr>
      <w:r w:rsidRPr="00220B7E">
        <w:rPr>
          <w:rFonts w:ascii="Times New Roman" w:hAnsi="Times New Roman"/>
          <w:sz w:val="24"/>
          <w:szCs w:val="24"/>
          <w:lang w:val="en-GB"/>
        </w:rPr>
        <w:t>Mouse</w:t>
      </w:r>
      <w:r w:rsidRPr="00220B7E">
        <w:rPr>
          <w:rFonts w:ascii="Times New Roman" w:hAnsi="Times New Roman"/>
          <w:sz w:val="24"/>
          <w:szCs w:val="24"/>
          <w:lang w:val="en-GB"/>
        </w:rPr>
        <w:tab/>
      </w:r>
      <w:r w:rsidRPr="00220B7E">
        <w:rPr>
          <w:rFonts w:ascii="Times New Roman" w:hAnsi="Times New Roman"/>
          <w:sz w:val="24"/>
          <w:szCs w:val="24"/>
          <w:lang w:val="en-GB"/>
        </w:rPr>
        <w:tab/>
      </w:r>
      <w:r w:rsidRPr="00220B7E">
        <w:rPr>
          <w:rFonts w:ascii="Times New Roman" w:hAnsi="Times New Roman"/>
          <w:sz w:val="24"/>
          <w:szCs w:val="24"/>
          <w:lang w:val="en-GB"/>
        </w:rPr>
        <w:tab/>
        <w:t xml:space="preserve">: </w:t>
      </w:r>
      <w:r w:rsidRPr="00220B7E">
        <w:rPr>
          <w:rFonts w:ascii="Times New Roman" w:hAnsi="Times New Roman"/>
          <w:sz w:val="24"/>
          <w:szCs w:val="24"/>
          <w:lang w:val="en-GB"/>
        </w:rPr>
        <w:tab/>
        <w:t>Logitech.</w:t>
      </w:r>
    </w:p>
    <w:p w:rsidR="00BA3C10" w:rsidRPr="00220B7E" w:rsidRDefault="00BA3C10" w:rsidP="00737E1C">
      <w:pPr>
        <w:pStyle w:val="BodyTextIndent"/>
        <w:numPr>
          <w:ilvl w:val="0"/>
          <w:numId w:val="15"/>
        </w:numPr>
        <w:autoSpaceDE w:val="0"/>
        <w:autoSpaceDN w:val="0"/>
        <w:adjustRightInd w:val="0"/>
        <w:spacing w:after="0" w:line="360" w:lineRule="auto"/>
        <w:jc w:val="both"/>
        <w:rPr>
          <w:rFonts w:ascii="Times New Roman" w:hAnsi="Times New Roman"/>
          <w:b/>
          <w:bCs/>
          <w:sz w:val="24"/>
          <w:szCs w:val="24"/>
        </w:rPr>
      </w:pPr>
      <w:r w:rsidRPr="00220B7E">
        <w:rPr>
          <w:rFonts w:ascii="Times New Roman" w:hAnsi="Times New Roman"/>
          <w:sz w:val="24"/>
          <w:szCs w:val="24"/>
          <w:lang w:val="en-GB"/>
        </w:rPr>
        <w:t>Ram</w:t>
      </w:r>
      <w:r w:rsidRPr="00220B7E">
        <w:rPr>
          <w:rFonts w:ascii="Times New Roman" w:hAnsi="Times New Roman"/>
          <w:sz w:val="24"/>
          <w:szCs w:val="24"/>
          <w:lang w:val="en-GB"/>
        </w:rPr>
        <w:tab/>
      </w:r>
      <w:r w:rsidRPr="00220B7E">
        <w:rPr>
          <w:rFonts w:ascii="Times New Roman" w:hAnsi="Times New Roman"/>
          <w:sz w:val="24"/>
          <w:szCs w:val="24"/>
          <w:lang w:val="en-GB"/>
        </w:rPr>
        <w:tab/>
      </w:r>
      <w:r w:rsidRPr="00220B7E">
        <w:rPr>
          <w:rFonts w:ascii="Times New Roman" w:hAnsi="Times New Roman"/>
          <w:sz w:val="24"/>
          <w:szCs w:val="24"/>
          <w:lang w:val="en-GB"/>
        </w:rPr>
        <w:tab/>
      </w:r>
      <w:r w:rsidRPr="00220B7E">
        <w:rPr>
          <w:rFonts w:ascii="Times New Roman" w:hAnsi="Times New Roman"/>
          <w:sz w:val="24"/>
          <w:szCs w:val="24"/>
          <w:lang w:val="en-GB"/>
        </w:rPr>
        <w:tab/>
        <w:t xml:space="preserve">: </w:t>
      </w:r>
      <w:r w:rsidRPr="00220B7E">
        <w:rPr>
          <w:rFonts w:ascii="Times New Roman" w:hAnsi="Times New Roman"/>
          <w:sz w:val="24"/>
          <w:szCs w:val="24"/>
          <w:lang w:val="en-GB"/>
        </w:rPr>
        <w:tab/>
        <w:t>4 GB.</w:t>
      </w:r>
    </w:p>
    <w:p w:rsidR="002D066C" w:rsidRPr="00220B7E" w:rsidRDefault="00232CE3" w:rsidP="00F01725">
      <w:pPr>
        <w:spacing w:line="360" w:lineRule="auto"/>
        <w:jc w:val="both"/>
        <w:rPr>
          <w:rFonts w:ascii="Times New Roman" w:hAnsi="Times New Roman" w:cs="Times New Roman"/>
          <w:b/>
          <w:bCs/>
          <w:sz w:val="24"/>
          <w:szCs w:val="24"/>
        </w:rPr>
      </w:pPr>
      <w:r w:rsidRPr="00220B7E">
        <w:rPr>
          <w:rFonts w:ascii="Times New Roman" w:hAnsi="Times New Roman" w:cs="Times New Roman"/>
          <w:b/>
          <w:bCs/>
          <w:sz w:val="24"/>
          <w:szCs w:val="24"/>
        </w:rPr>
        <w:t xml:space="preserve">5.2 </w:t>
      </w:r>
      <w:r w:rsidR="00B64CF5" w:rsidRPr="00220B7E">
        <w:rPr>
          <w:rFonts w:ascii="Times New Roman" w:hAnsi="Times New Roman" w:cs="Times New Roman"/>
          <w:b/>
          <w:bCs/>
          <w:sz w:val="24"/>
          <w:szCs w:val="24"/>
        </w:rPr>
        <w:t>SOFTWARE</w:t>
      </w:r>
      <w:r w:rsidR="002D066C" w:rsidRPr="00220B7E">
        <w:rPr>
          <w:rFonts w:ascii="Times New Roman" w:hAnsi="Times New Roman" w:cs="Times New Roman"/>
          <w:b/>
          <w:bCs/>
          <w:sz w:val="24"/>
          <w:szCs w:val="24"/>
        </w:rPr>
        <w:t xml:space="preserve"> SYSTEM </w:t>
      </w:r>
      <w:proofErr w:type="gramStart"/>
      <w:r w:rsidR="002D066C" w:rsidRPr="00220B7E">
        <w:rPr>
          <w:rFonts w:ascii="Times New Roman" w:hAnsi="Times New Roman" w:cs="Times New Roman"/>
          <w:b/>
          <w:bCs/>
          <w:sz w:val="24"/>
          <w:szCs w:val="24"/>
        </w:rPr>
        <w:t>CONFIGURATION:-</w:t>
      </w:r>
      <w:proofErr w:type="gramEnd"/>
    </w:p>
    <w:p w:rsidR="00BA3C10" w:rsidRPr="00220B7E" w:rsidRDefault="00BA3C10" w:rsidP="00737E1C">
      <w:pPr>
        <w:pStyle w:val="BodyTextIndent"/>
        <w:numPr>
          <w:ilvl w:val="0"/>
          <w:numId w:val="6"/>
        </w:numPr>
        <w:autoSpaceDE w:val="0"/>
        <w:autoSpaceDN w:val="0"/>
        <w:adjustRightInd w:val="0"/>
        <w:spacing w:after="0" w:line="360" w:lineRule="auto"/>
        <w:jc w:val="both"/>
        <w:rPr>
          <w:rFonts w:ascii="Times New Roman" w:hAnsi="Times New Roman"/>
          <w:sz w:val="24"/>
          <w:szCs w:val="24"/>
        </w:rPr>
      </w:pPr>
      <w:r w:rsidRPr="00220B7E">
        <w:rPr>
          <w:rFonts w:ascii="Times New Roman" w:hAnsi="Times New Roman"/>
          <w:sz w:val="24"/>
          <w:szCs w:val="24"/>
        </w:rPr>
        <w:lastRenderedPageBreak/>
        <w:t xml:space="preserve">Operating system </w:t>
      </w:r>
      <w:r w:rsidRPr="00220B7E">
        <w:rPr>
          <w:rFonts w:ascii="Times New Roman" w:hAnsi="Times New Roman"/>
          <w:sz w:val="24"/>
          <w:szCs w:val="24"/>
        </w:rPr>
        <w:tab/>
      </w:r>
      <w:r w:rsidRPr="00220B7E">
        <w:rPr>
          <w:rFonts w:ascii="Times New Roman" w:hAnsi="Times New Roman"/>
          <w:sz w:val="24"/>
          <w:szCs w:val="24"/>
        </w:rPr>
        <w:tab/>
        <w:t>:          Windows 8</w:t>
      </w:r>
    </w:p>
    <w:p w:rsidR="00BA3C10" w:rsidRPr="00220B7E" w:rsidRDefault="00BA3C10" w:rsidP="00737E1C">
      <w:pPr>
        <w:pStyle w:val="BodyTextIndent"/>
        <w:numPr>
          <w:ilvl w:val="0"/>
          <w:numId w:val="6"/>
        </w:numPr>
        <w:autoSpaceDE w:val="0"/>
        <w:autoSpaceDN w:val="0"/>
        <w:adjustRightInd w:val="0"/>
        <w:spacing w:after="0" w:line="360" w:lineRule="auto"/>
        <w:jc w:val="both"/>
        <w:rPr>
          <w:rFonts w:ascii="Times New Roman" w:hAnsi="Times New Roman"/>
          <w:bCs/>
          <w:sz w:val="24"/>
          <w:szCs w:val="24"/>
        </w:rPr>
      </w:pPr>
      <w:r w:rsidRPr="00220B7E">
        <w:rPr>
          <w:rFonts w:ascii="Times New Roman" w:hAnsi="Times New Roman"/>
          <w:sz w:val="24"/>
          <w:szCs w:val="24"/>
        </w:rPr>
        <w:t>Coding Language</w:t>
      </w:r>
      <w:r w:rsidRPr="00220B7E">
        <w:rPr>
          <w:rFonts w:ascii="Times New Roman" w:hAnsi="Times New Roman"/>
          <w:sz w:val="24"/>
          <w:szCs w:val="24"/>
        </w:rPr>
        <w:tab/>
      </w:r>
      <w:r w:rsidRPr="00220B7E">
        <w:rPr>
          <w:rFonts w:ascii="Times New Roman" w:hAnsi="Times New Roman"/>
          <w:sz w:val="24"/>
          <w:szCs w:val="24"/>
        </w:rPr>
        <w:tab/>
        <w:t xml:space="preserve">: </w:t>
      </w:r>
      <w:r w:rsidRPr="00220B7E">
        <w:rPr>
          <w:rFonts w:ascii="Times New Roman" w:hAnsi="Times New Roman"/>
          <w:sz w:val="24"/>
          <w:szCs w:val="24"/>
        </w:rPr>
        <w:tab/>
        <w:t xml:space="preserve">Solidity </w:t>
      </w:r>
    </w:p>
    <w:p w:rsidR="00BA3C10" w:rsidRPr="00220B7E" w:rsidRDefault="00BA3C10" w:rsidP="00737E1C">
      <w:pPr>
        <w:pStyle w:val="BodyTextIndent"/>
        <w:numPr>
          <w:ilvl w:val="0"/>
          <w:numId w:val="6"/>
        </w:numPr>
        <w:autoSpaceDE w:val="0"/>
        <w:autoSpaceDN w:val="0"/>
        <w:adjustRightInd w:val="0"/>
        <w:spacing w:after="0" w:line="360" w:lineRule="auto"/>
        <w:jc w:val="both"/>
        <w:rPr>
          <w:rFonts w:ascii="Times New Roman" w:hAnsi="Times New Roman"/>
          <w:bCs/>
          <w:sz w:val="24"/>
          <w:szCs w:val="24"/>
        </w:rPr>
      </w:pPr>
      <w:r w:rsidRPr="00220B7E">
        <w:rPr>
          <w:rFonts w:ascii="Times New Roman" w:hAnsi="Times New Roman"/>
          <w:sz w:val="24"/>
          <w:szCs w:val="24"/>
        </w:rPr>
        <w:t>IDE</w:t>
      </w:r>
      <w:r w:rsidRPr="00220B7E">
        <w:rPr>
          <w:rFonts w:ascii="Times New Roman" w:hAnsi="Times New Roman"/>
          <w:sz w:val="24"/>
          <w:szCs w:val="24"/>
        </w:rPr>
        <w:tab/>
      </w:r>
      <w:r w:rsidRPr="00220B7E">
        <w:rPr>
          <w:rFonts w:ascii="Times New Roman" w:hAnsi="Times New Roman"/>
          <w:sz w:val="24"/>
          <w:szCs w:val="24"/>
        </w:rPr>
        <w:tab/>
      </w:r>
      <w:r w:rsidRPr="00220B7E">
        <w:rPr>
          <w:rFonts w:ascii="Times New Roman" w:hAnsi="Times New Roman"/>
          <w:sz w:val="24"/>
          <w:szCs w:val="24"/>
        </w:rPr>
        <w:tab/>
      </w:r>
      <w:r w:rsidRPr="00220B7E">
        <w:rPr>
          <w:rFonts w:ascii="Times New Roman" w:hAnsi="Times New Roman"/>
          <w:sz w:val="24"/>
          <w:szCs w:val="24"/>
        </w:rPr>
        <w:tab/>
        <w:t>:</w:t>
      </w:r>
      <w:r w:rsidRPr="00220B7E">
        <w:rPr>
          <w:rFonts w:ascii="Times New Roman" w:hAnsi="Times New Roman"/>
          <w:sz w:val="24"/>
          <w:szCs w:val="24"/>
        </w:rPr>
        <w:tab/>
        <w:t>Remix</w:t>
      </w:r>
    </w:p>
    <w:p w:rsidR="00BA3C10" w:rsidRPr="00220B7E" w:rsidRDefault="00BA3C10" w:rsidP="00737E1C">
      <w:pPr>
        <w:pStyle w:val="BodyTextIndent"/>
        <w:numPr>
          <w:ilvl w:val="0"/>
          <w:numId w:val="6"/>
        </w:numPr>
        <w:autoSpaceDE w:val="0"/>
        <w:autoSpaceDN w:val="0"/>
        <w:adjustRightInd w:val="0"/>
        <w:spacing w:after="0" w:line="360" w:lineRule="auto"/>
        <w:jc w:val="both"/>
        <w:rPr>
          <w:rFonts w:ascii="Times New Roman" w:hAnsi="Times New Roman"/>
          <w:bCs/>
          <w:sz w:val="24"/>
          <w:szCs w:val="24"/>
        </w:rPr>
      </w:pPr>
      <w:r w:rsidRPr="00220B7E">
        <w:rPr>
          <w:rFonts w:ascii="Times New Roman" w:hAnsi="Times New Roman"/>
          <w:sz w:val="24"/>
          <w:szCs w:val="24"/>
        </w:rPr>
        <w:t>Block Chain</w:t>
      </w:r>
      <w:r w:rsidRPr="00220B7E">
        <w:rPr>
          <w:rFonts w:ascii="Times New Roman" w:hAnsi="Times New Roman"/>
          <w:sz w:val="24"/>
          <w:szCs w:val="24"/>
        </w:rPr>
        <w:tab/>
      </w:r>
      <w:r w:rsidRPr="00220B7E">
        <w:rPr>
          <w:rFonts w:ascii="Times New Roman" w:hAnsi="Times New Roman"/>
          <w:sz w:val="24"/>
          <w:szCs w:val="24"/>
        </w:rPr>
        <w:tab/>
      </w:r>
      <w:r w:rsidRPr="00220B7E">
        <w:rPr>
          <w:rFonts w:ascii="Times New Roman" w:hAnsi="Times New Roman"/>
          <w:sz w:val="24"/>
          <w:szCs w:val="24"/>
        </w:rPr>
        <w:tab/>
        <w:t>:</w:t>
      </w:r>
      <w:r w:rsidRPr="00220B7E">
        <w:rPr>
          <w:rFonts w:ascii="Times New Roman" w:hAnsi="Times New Roman"/>
          <w:sz w:val="24"/>
          <w:szCs w:val="24"/>
        </w:rPr>
        <w:tab/>
        <w:t>TRON</w:t>
      </w:r>
    </w:p>
    <w:p w:rsidR="009416E8" w:rsidRPr="00220B7E" w:rsidRDefault="00BA3C10" w:rsidP="00737E1C">
      <w:pPr>
        <w:numPr>
          <w:ilvl w:val="0"/>
          <w:numId w:val="6"/>
        </w:numPr>
        <w:spacing w:line="360" w:lineRule="auto"/>
        <w:jc w:val="both"/>
        <w:rPr>
          <w:rFonts w:ascii="Times New Roman" w:eastAsia="Times New Roman" w:hAnsi="Times New Roman" w:cs="Times New Roman"/>
          <w:sz w:val="24"/>
          <w:szCs w:val="24"/>
        </w:rPr>
      </w:pPr>
      <w:r w:rsidRPr="00220B7E">
        <w:rPr>
          <w:rFonts w:ascii="Times New Roman" w:hAnsi="Times New Roman"/>
          <w:sz w:val="24"/>
          <w:szCs w:val="24"/>
        </w:rPr>
        <w:t>Script</w:t>
      </w:r>
      <w:r w:rsidRPr="00220B7E">
        <w:rPr>
          <w:rFonts w:ascii="Times New Roman" w:hAnsi="Times New Roman"/>
          <w:sz w:val="24"/>
          <w:szCs w:val="24"/>
        </w:rPr>
        <w:tab/>
      </w:r>
      <w:r w:rsidRPr="00220B7E">
        <w:rPr>
          <w:rFonts w:ascii="Times New Roman" w:hAnsi="Times New Roman"/>
          <w:sz w:val="24"/>
          <w:szCs w:val="24"/>
        </w:rPr>
        <w:tab/>
      </w:r>
      <w:r w:rsidRPr="00220B7E">
        <w:rPr>
          <w:rFonts w:ascii="Times New Roman" w:hAnsi="Times New Roman"/>
          <w:sz w:val="24"/>
          <w:szCs w:val="24"/>
        </w:rPr>
        <w:tab/>
      </w:r>
      <w:r w:rsidRPr="00220B7E">
        <w:rPr>
          <w:rFonts w:ascii="Times New Roman" w:hAnsi="Times New Roman"/>
          <w:sz w:val="24"/>
          <w:szCs w:val="24"/>
        </w:rPr>
        <w:tab/>
        <w:t xml:space="preserve">: </w:t>
      </w:r>
      <w:r w:rsidRPr="00220B7E">
        <w:rPr>
          <w:rFonts w:ascii="Times New Roman" w:hAnsi="Times New Roman"/>
          <w:sz w:val="24"/>
          <w:szCs w:val="24"/>
        </w:rPr>
        <w:tab/>
      </w:r>
      <w:proofErr w:type="spellStart"/>
      <w:r w:rsidRPr="00220B7E">
        <w:rPr>
          <w:rFonts w:ascii="Times New Roman" w:hAnsi="Times New Roman"/>
          <w:sz w:val="24"/>
          <w:szCs w:val="24"/>
        </w:rPr>
        <w:t>Vue.Js</w:t>
      </w:r>
      <w:proofErr w:type="spellEnd"/>
      <w:r w:rsidRPr="00220B7E">
        <w:rPr>
          <w:rFonts w:ascii="Times New Roman" w:hAnsi="Times New Roman"/>
          <w:b/>
          <w:sz w:val="24"/>
          <w:szCs w:val="24"/>
        </w:rPr>
        <w:t xml:space="preserve">  </w:t>
      </w:r>
    </w:p>
    <w:p w:rsidR="002D066C" w:rsidRPr="00220B7E" w:rsidRDefault="00232CE3"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5.3 </w:t>
      </w:r>
      <w:r w:rsidR="002D066C" w:rsidRPr="00220B7E">
        <w:rPr>
          <w:rFonts w:ascii="Times New Roman" w:hAnsi="Times New Roman" w:cs="Times New Roman"/>
          <w:b/>
          <w:sz w:val="24"/>
          <w:szCs w:val="24"/>
        </w:rPr>
        <w:t>SOFTWARE ENVIRONMENT</w:t>
      </w:r>
    </w:p>
    <w:p w:rsidR="00A566AB" w:rsidRPr="00220B7E" w:rsidRDefault="00232CE3" w:rsidP="00A566AB">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5.3.1 </w:t>
      </w:r>
      <w:r w:rsidR="00A566AB" w:rsidRPr="00220B7E">
        <w:rPr>
          <w:rFonts w:ascii="Times New Roman" w:hAnsi="Times New Roman" w:cs="Times New Roman"/>
          <w:b/>
          <w:spacing w:val="1"/>
          <w:sz w:val="24"/>
          <w:szCs w:val="24"/>
        </w:rPr>
        <w:t>DECENTRALIZED APPLICATIONS (DAPPS</w:t>
      </w:r>
      <w:r w:rsidR="00A566AB" w:rsidRPr="00220B7E">
        <w:rPr>
          <w:rFonts w:ascii="Times New Roman" w:hAnsi="Times New Roman" w:cs="Times New Roman"/>
          <w:b/>
          <w:sz w:val="24"/>
          <w:szCs w:val="24"/>
        </w:rPr>
        <w:t>)</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Style w:val="mntl-sc-block-headingtext"/>
          <w:rFonts w:ascii="Times New Roman" w:hAnsi="Times New Roman" w:cs="Times New Roman"/>
          <w:color w:val="auto"/>
          <w:spacing w:val="1"/>
          <w:sz w:val="24"/>
          <w:szCs w:val="24"/>
        </w:rPr>
        <w:t>What Are Decentralized Applications (</w:t>
      </w:r>
      <w:proofErr w:type="spellStart"/>
      <w:r w:rsidRPr="00220B7E">
        <w:rPr>
          <w:rStyle w:val="mntl-sc-block-headingtext"/>
          <w:rFonts w:ascii="Times New Roman" w:hAnsi="Times New Roman" w:cs="Times New Roman"/>
          <w:color w:val="auto"/>
          <w:spacing w:val="1"/>
          <w:sz w:val="24"/>
          <w:szCs w:val="24"/>
        </w:rPr>
        <w:t>dApps</w:t>
      </w:r>
      <w:proofErr w:type="spellEnd"/>
      <w:r w:rsidRPr="00220B7E">
        <w:rPr>
          <w:rStyle w:val="mntl-sc-block-headingtext"/>
          <w:rFonts w:ascii="Times New Roman" w:hAnsi="Times New Roman" w:cs="Times New Roman"/>
          <w:color w:val="auto"/>
          <w:spacing w:val="1"/>
          <w:sz w:val="24"/>
          <w:szCs w:val="24"/>
        </w:rPr>
        <w:t>)?</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Decentralized applications (</w:t>
      </w:r>
      <w:proofErr w:type="spellStart"/>
      <w:r w:rsidRPr="00220B7E">
        <w:rPr>
          <w:spacing w:val="1"/>
        </w:rPr>
        <w:t>dApps</w:t>
      </w:r>
      <w:proofErr w:type="spellEnd"/>
      <w:r w:rsidRPr="00220B7E">
        <w:rPr>
          <w:spacing w:val="1"/>
        </w:rPr>
        <w:t>) are digital applications or programs that exist and run on a </w:t>
      </w:r>
      <w:hyperlink r:id="rId11" w:history="1">
        <w:r w:rsidRPr="00220B7E">
          <w:rPr>
            <w:rStyle w:val="Hyperlink"/>
            <w:color w:val="auto"/>
            <w:spacing w:val="1"/>
            <w:u w:val="none"/>
          </w:rPr>
          <w:t>blockchain</w:t>
        </w:r>
      </w:hyperlink>
      <w:r w:rsidRPr="00220B7E">
        <w:rPr>
          <w:spacing w:val="1"/>
        </w:rPr>
        <w:t> or </w:t>
      </w:r>
      <w:hyperlink r:id="rId12" w:history="1">
        <w:r w:rsidRPr="00220B7E">
          <w:rPr>
            <w:rStyle w:val="Hyperlink"/>
            <w:color w:val="auto"/>
            <w:spacing w:val="1"/>
            <w:u w:val="none"/>
          </w:rPr>
          <w:t>peer-to-peer</w:t>
        </w:r>
      </w:hyperlink>
      <w:r w:rsidRPr="00220B7E">
        <w:rPr>
          <w:spacing w:val="1"/>
        </w:rPr>
        <w:t xml:space="preserve"> (P2P) network of computers instead of a single computer. </w:t>
      </w:r>
      <w:proofErr w:type="spellStart"/>
      <w:r w:rsidRPr="00220B7E">
        <w:rPr>
          <w:spacing w:val="1"/>
        </w:rPr>
        <w:t>DApps</w:t>
      </w:r>
      <w:proofErr w:type="spellEnd"/>
      <w:r w:rsidRPr="00220B7E">
        <w:rPr>
          <w:spacing w:val="1"/>
        </w:rPr>
        <w:t xml:space="preserve"> (also called "</w:t>
      </w:r>
      <w:proofErr w:type="spellStart"/>
      <w:r w:rsidRPr="00220B7E">
        <w:rPr>
          <w:spacing w:val="1"/>
        </w:rPr>
        <w:t>dapps</w:t>
      </w:r>
      <w:proofErr w:type="spellEnd"/>
      <w:r w:rsidRPr="00220B7E">
        <w:rPr>
          <w:spacing w:val="1"/>
        </w:rPr>
        <w:t xml:space="preserve">") are outside the purview and control of a single authority. </w:t>
      </w:r>
      <w:proofErr w:type="spellStart"/>
      <w:r w:rsidRPr="00220B7E">
        <w:rPr>
          <w:spacing w:val="1"/>
        </w:rPr>
        <w:t>DApps</w:t>
      </w:r>
      <w:proofErr w:type="spellEnd"/>
      <w:r w:rsidRPr="00220B7E">
        <w:rPr>
          <w:spacing w:val="1"/>
        </w:rPr>
        <w:t>—which are often built on the </w:t>
      </w:r>
      <w:hyperlink r:id="rId13" w:history="1">
        <w:r w:rsidRPr="00220B7E">
          <w:rPr>
            <w:rStyle w:val="Hyperlink"/>
            <w:color w:val="auto"/>
            <w:spacing w:val="1"/>
            <w:u w:val="none"/>
          </w:rPr>
          <w:t>Tron</w:t>
        </w:r>
      </w:hyperlink>
      <w:r w:rsidRPr="00220B7E">
        <w:rPr>
          <w:spacing w:val="1"/>
        </w:rPr>
        <w:t> platform—can be developed for a variety of purposes including gaming, finance, and social media.</w:t>
      </w:r>
    </w:p>
    <w:p w:rsidR="00A566AB" w:rsidRPr="00220B7E" w:rsidRDefault="00A566AB" w:rsidP="00A566AB">
      <w:pPr>
        <w:pStyle w:val="Heading3"/>
        <w:shd w:val="clear" w:color="auto" w:fill="FFFFFF"/>
        <w:spacing w:before="240" w:after="240" w:line="360" w:lineRule="auto"/>
        <w:jc w:val="both"/>
        <w:rPr>
          <w:caps/>
          <w:spacing w:val="1"/>
          <w:sz w:val="24"/>
          <w:szCs w:val="24"/>
        </w:rPr>
      </w:pPr>
      <w:r w:rsidRPr="00220B7E">
        <w:rPr>
          <w:caps/>
          <w:spacing w:val="1"/>
          <w:sz w:val="24"/>
          <w:szCs w:val="24"/>
        </w:rPr>
        <w:t>KEY TAKEAWAYS</w:t>
      </w:r>
    </w:p>
    <w:p w:rsidR="00A566AB" w:rsidRPr="00220B7E" w:rsidRDefault="00A566AB" w:rsidP="00737E1C">
      <w:pPr>
        <w:numPr>
          <w:ilvl w:val="0"/>
          <w:numId w:val="16"/>
        </w:numPr>
        <w:shd w:val="clear" w:color="auto" w:fill="FFFFFF"/>
        <w:spacing w:before="240" w:after="240" w:line="360" w:lineRule="auto"/>
        <w:jc w:val="both"/>
        <w:rPr>
          <w:rFonts w:ascii="Times New Roman" w:hAnsi="Times New Roman" w:cs="Times New Roman"/>
          <w:spacing w:val="1"/>
          <w:sz w:val="24"/>
          <w:szCs w:val="24"/>
        </w:rPr>
      </w:pPr>
      <w:r w:rsidRPr="00220B7E">
        <w:rPr>
          <w:rFonts w:ascii="Times New Roman" w:hAnsi="Times New Roman" w:cs="Times New Roman"/>
          <w:spacing w:val="1"/>
          <w:sz w:val="24"/>
          <w:szCs w:val="24"/>
        </w:rPr>
        <w:t>Decentralized applications—also known as "</w:t>
      </w:r>
      <w:proofErr w:type="spellStart"/>
      <w:r w:rsidRPr="00220B7E">
        <w:rPr>
          <w:rFonts w:ascii="Times New Roman" w:hAnsi="Times New Roman" w:cs="Times New Roman"/>
          <w:spacing w:val="1"/>
          <w:sz w:val="24"/>
          <w:szCs w:val="24"/>
        </w:rPr>
        <w:t>dApps</w:t>
      </w:r>
      <w:proofErr w:type="spellEnd"/>
      <w:r w:rsidRPr="00220B7E">
        <w:rPr>
          <w:rFonts w:ascii="Times New Roman" w:hAnsi="Times New Roman" w:cs="Times New Roman"/>
          <w:spacing w:val="1"/>
          <w:sz w:val="24"/>
          <w:szCs w:val="24"/>
        </w:rPr>
        <w:t>" or "</w:t>
      </w:r>
      <w:proofErr w:type="spellStart"/>
      <w:r w:rsidRPr="00220B7E">
        <w:rPr>
          <w:rFonts w:ascii="Times New Roman" w:hAnsi="Times New Roman" w:cs="Times New Roman"/>
          <w:spacing w:val="1"/>
          <w:sz w:val="24"/>
          <w:szCs w:val="24"/>
        </w:rPr>
        <w:t>dapps</w:t>
      </w:r>
      <w:proofErr w:type="spellEnd"/>
      <w:r w:rsidRPr="00220B7E">
        <w:rPr>
          <w:rFonts w:ascii="Times New Roman" w:hAnsi="Times New Roman" w:cs="Times New Roman"/>
          <w:spacing w:val="1"/>
          <w:sz w:val="24"/>
          <w:szCs w:val="24"/>
        </w:rPr>
        <w:t>"—are digital applications that run on a blockchain network of computers instead of relying on a single computer.</w:t>
      </w:r>
    </w:p>
    <w:p w:rsidR="00A566AB" w:rsidRPr="00220B7E" w:rsidRDefault="00A566AB" w:rsidP="00737E1C">
      <w:pPr>
        <w:numPr>
          <w:ilvl w:val="0"/>
          <w:numId w:val="16"/>
        </w:numPr>
        <w:shd w:val="clear" w:color="auto" w:fill="FFFFFF"/>
        <w:spacing w:before="240" w:after="240" w:line="360" w:lineRule="auto"/>
        <w:jc w:val="both"/>
        <w:rPr>
          <w:rFonts w:ascii="Times New Roman" w:hAnsi="Times New Roman" w:cs="Times New Roman"/>
          <w:spacing w:val="1"/>
          <w:sz w:val="24"/>
          <w:szCs w:val="24"/>
        </w:rPr>
      </w:pPr>
      <w:r w:rsidRPr="00220B7E">
        <w:rPr>
          <w:rFonts w:ascii="Times New Roman" w:hAnsi="Times New Roman" w:cs="Times New Roman"/>
          <w:spacing w:val="1"/>
          <w:sz w:val="24"/>
          <w:szCs w:val="24"/>
        </w:rPr>
        <w:t xml:space="preserve">Because </w:t>
      </w:r>
      <w:proofErr w:type="spellStart"/>
      <w:r w:rsidRPr="00220B7E">
        <w:rPr>
          <w:rFonts w:ascii="Times New Roman" w:hAnsi="Times New Roman" w:cs="Times New Roman"/>
          <w:spacing w:val="1"/>
          <w:sz w:val="24"/>
          <w:szCs w:val="24"/>
        </w:rPr>
        <w:t>dApps</w:t>
      </w:r>
      <w:proofErr w:type="spellEnd"/>
      <w:r w:rsidRPr="00220B7E">
        <w:rPr>
          <w:rFonts w:ascii="Times New Roman" w:hAnsi="Times New Roman" w:cs="Times New Roman"/>
          <w:spacing w:val="1"/>
          <w:sz w:val="24"/>
          <w:szCs w:val="24"/>
        </w:rPr>
        <w:t xml:space="preserve"> are decentralized, they are free from the control and interference of a single authority.</w:t>
      </w:r>
    </w:p>
    <w:p w:rsidR="00A566AB" w:rsidRPr="00220B7E" w:rsidRDefault="00A566AB" w:rsidP="00737E1C">
      <w:pPr>
        <w:numPr>
          <w:ilvl w:val="0"/>
          <w:numId w:val="16"/>
        </w:numPr>
        <w:shd w:val="clear" w:color="auto" w:fill="FFFFFF"/>
        <w:spacing w:before="240" w:after="240" w:line="360" w:lineRule="auto"/>
        <w:jc w:val="both"/>
        <w:rPr>
          <w:rFonts w:ascii="Times New Roman" w:hAnsi="Times New Roman" w:cs="Times New Roman"/>
          <w:spacing w:val="1"/>
          <w:sz w:val="24"/>
          <w:szCs w:val="24"/>
        </w:rPr>
      </w:pPr>
      <w:r w:rsidRPr="00220B7E">
        <w:rPr>
          <w:rFonts w:ascii="Times New Roman" w:hAnsi="Times New Roman" w:cs="Times New Roman"/>
          <w:spacing w:val="1"/>
          <w:sz w:val="24"/>
          <w:szCs w:val="24"/>
        </w:rPr>
        <w:t xml:space="preserve">Benefits of </w:t>
      </w:r>
      <w:proofErr w:type="spellStart"/>
      <w:r w:rsidRPr="00220B7E">
        <w:rPr>
          <w:rFonts w:ascii="Times New Roman" w:hAnsi="Times New Roman" w:cs="Times New Roman"/>
          <w:spacing w:val="1"/>
          <w:sz w:val="24"/>
          <w:szCs w:val="24"/>
        </w:rPr>
        <w:t>dApps</w:t>
      </w:r>
      <w:proofErr w:type="spellEnd"/>
      <w:r w:rsidRPr="00220B7E">
        <w:rPr>
          <w:rFonts w:ascii="Times New Roman" w:hAnsi="Times New Roman" w:cs="Times New Roman"/>
          <w:spacing w:val="1"/>
          <w:sz w:val="24"/>
          <w:szCs w:val="24"/>
        </w:rPr>
        <w:t xml:space="preserve"> include the safeguarding of user privacy, the lack of censorship, and the flexibility of development.</w:t>
      </w:r>
    </w:p>
    <w:p w:rsidR="00A566AB" w:rsidRPr="00220B7E" w:rsidRDefault="00A566AB" w:rsidP="00737E1C">
      <w:pPr>
        <w:numPr>
          <w:ilvl w:val="0"/>
          <w:numId w:val="16"/>
        </w:numPr>
        <w:shd w:val="clear" w:color="auto" w:fill="FFFFFF"/>
        <w:spacing w:before="240" w:after="240" w:line="360" w:lineRule="auto"/>
        <w:jc w:val="both"/>
        <w:rPr>
          <w:rFonts w:ascii="Times New Roman" w:hAnsi="Times New Roman" w:cs="Times New Roman"/>
          <w:spacing w:val="1"/>
          <w:sz w:val="24"/>
          <w:szCs w:val="24"/>
        </w:rPr>
      </w:pPr>
      <w:r w:rsidRPr="00220B7E">
        <w:rPr>
          <w:rFonts w:ascii="Times New Roman" w:hAnsi="Times New Roman" w:cs="Times New Roman"/>
          <w:spacing w:val="1"/>
          <w:sz w:val="24"/>
          <w:szCs w:val="24"/>
        </w:rPr>
        <w:t>Drawbacks include the potential inability to scale, challenges in developing a user interface, and difficulties in making code modifications.</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Style w:val="mntl-sc-block-headingtext"/>
          <w:rFonts w:ascii="Times New Roman" w:hAnsi="Times New Roman" w:cs="Times New Roman"/>
          <w:color w:val="auto"/>
          <w:spacing w:val="1"/>
          <w:sz w:val="24"/>
          <w:szCs w:val="24"/>
        </w:rPr>
        <w:lastRenderedPageBreak/>
        <w:t>Understanding Decentralized Applications (</w:t>
      </w:r>
      <w:proofErr w:type="spellStart"/>
      <w:r w:rsidRPr="00220B7E">
        <w:rPr>
          <w:rStyle w:val="mntl-sc-block-headingtext"/>
          <w:rFonts w:ascii="Times New Roman" w:hAnsi="Times New Roman" w:cs="Times New Roman"/>
          <w:color w:val="auto"/>
          <w:spacing w:val="1"/>
          <w:sz w:val="24"/>
          <w:szCs w:val="24"/>
        </w:rPr>
        <w:t>dApps</w:t>
      </w:r>
      <w:proofErr w:type="spellEnd"/>
      <w:r w:rsidRPr="00220B7E">
        <w:rPr>
          <w:rStyle w:val="mntl-sc-block-headingtext"/>
          <w:rFonts w:ascii="Times New Roman" w:hAnsi="Times New Roman" w:cs="Times New Roman"/>
          <w:color w:val="auto"/>
          <w:spacing w:val="1"/>
          <w:sz w:val="24"/>
          <w:szCs w:val="24"/>
        </w:rPr>
        <w:t>)</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A standard web app, such as </w:t>
      </w:r>
      <w:hyperlink r:id="rId14" w:history="1">
        <w:r w:rsidRPr="00220B7E">
          <w:rPr>
            <w:rStyle w:val="Hyperlink"/>
            <w:color w:val="auto"/>
            <w:spacing w:val="1"/>
            <w:u w:val="none"/>
          </w:rPr>
          <w:t>Uber</w:t>
        </w:r>
      </w:hyperlink>
      <w:r w:rsidRPr="00220B7E">
        <w:rPr>
          <w:spacing w:val="1"/>
        </w:rPr>
        <w:t> or Twitter, runs on a computer system that is owned and operated by an organization, giving it full authority over the app and its workings. There may be multiple users on one side, but the backend is controlled by a single organization.</w:t>
      </w:r>
    </w:p>
    <w:p w:rsidR="00A566AB" w:rsidRPr="00220B7E" w:rsidRDefault="00A566AB" w:rsidP="00A566AB">
      <w:pPr>
        <w:pStyle w:val="comp"/>
        <w:shd w:val="clear" w:color="auto" w:fill="FFFFFF"/>
        <w:spacing w:before="240" w:beforeAutospacing="0" w:after="240" w:afterAutospacing="0" w:line="360" w:lineRule="auto"/>
        <w:jc w:val="both"/>
        <w:rPr>
          <w:spacing w:val="1"/>
        </w:rPr>
      </w:pPr>
      <w:proofErr w:type="spellStart"/>
      <w:r w:rsidRPr="00220B7E">
        <w:rPr>
          <w:spacing w:val="1"/>
        </w:rPr>
        <w:t>DApps</w:t>
      </w:r>
      <w:proofErr w:type="spellEnd"/>
      <w:r w:rsidRPr="00220B7E">
        <w:rPr>
          <w:spacing w:val="1"/>
        </w:rPr>
        <w:t xml:space="preserve"> can run on a P2P network or a blockchain network. For example, BitTorrent, </w:t>
      </w:r>
      <w:hyperlink r:id="rId15" w:history="1">
        <w:r w:rsidRPr="00220B7E">
          <w:rPr>
            <w:rStyle w:val="Hyperlink"/>
            <w:color w:val="auto"/>
            <w:spacing w:val="1"/>
            <w:u w:val="none"/>
          </w:rPr>
          <w:t>Tor</w:t>
        </w:r>
      </w:hyperlink>
      <w:r w:rsidRPr="00220B7E">
        <w:rPr>
          <w:spacing w:val="1"/>
        </w:rPr>
        <w:t>, and Popcorn Time are applications that run on computers that are part of a P2P network, whereby multiple participants are consuming content, feeding or seeding content, or simultaneously performing both functions.</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In the context of cryptocurrencies, </w:t>
      </w:r>
      <w:proofErr w:type="spellStart"/>
      <w:r w:rsidRPr="00220B7E">
        <w:rPr>
          <w:spacing w:val="1"/>
        </w:rPr>
        <w:t>dApps</w:t>
      </w:r>
      <w:proofErr w:type="spellEnd"/>
      <w:r w:rsidRPr="00220B7E">
        <w:rPr>
          <w:spacing w:val="1"/>
        </w:rPr>
        <w:t xml:space="preserve"> run on a blockchain network in a public, </w:t>
      </w:r>
      <w:hyperlink r:id="rId16" w:history="1">
        <w:r w:rsidRPr="00220B7E">
          <w:rPr>
            <w:rStyle w:val="Hyperlink"/>
            <w:color w:val="auto"/>
            <w:spacing w:val="1"/>
            <w:u w:val="none"/>
          </w:rPr>
          <w:t>open-source</w:t>
        </w:r>
      </w:hyperlink>
      <w:r w:rsidRPr="00220B7E">
        <w:rPr>
          <w:spacing w:val="1"/>
        </w:rPr>
        <w:t xml:space="preserve">, decentralized environment and are free from control and interference by any single authority. For example, a developer can create a Twitter-like </w:t>
      </w:r>
      <w:proofErr w:type="spellStart"/>
      <w:r w:rsidRPr="00220B7E">
        <w:rPr>
          <w:spacing w:val="1"/>
        </w:rPr>
        <w:t>dApp</w:t>
      </w:r>
      <w:proofErr w:type="spellEnd"/>
      <w:r w:rsidRPr="00220B7E">
        <w:rPr>
          <w:spacing w:val="1"/>
        </w:rPr>
        <w:t xml:space="preserve"> and put it on a blockchain where any user can publish messages. Once posted, no one</w:t>
      </w:r>
      <w:r w:rsidRPr="00220B7E">
        <w:rPr>
          <w:rStyle w:val="Emphasis"/>
          <w:spacing w:val="1"/>
        </w:rPr>
        <w:t>—</w:t>
      </w:r>
      <w:r w:rsidRPr="00220B7E">
        <w:rPr>
          <w:spacing w:val="1"/>
        </w:rPr>
        <w:t>including the app creators</w:t>
      </w:r>
      <w:r w:rsidRPr="00220B7E">
        <w:rPr>
          <w:rStyle w:val="Emphasis"/>
          <w:spacing w:val="1"/>
        </w:rPr>
        <w:t>—</w:t>
      </w:r>
      <w:r w:rsidRPr="00220B7E">
        <w:rPr>
          <w:spacing w:val="1"/>
        </w:rPr>
        <w:t>can delete the messages.</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Style w:val="mntl-sc-block-headingtext"/>
          <w:rFonts w:ascii="Times New Roman" w:hAnsi="Times New Roman" w:cs="Times New Roman"/>
          <w:color w:val="auto"/>
          <w:spacing w:val="1"/>
          <w:sz w:val="24"/>
          <w:szCs w:val="24"/>
        </w:rPr>
        <w:t xml:space="preserve">Advantages and Disadvantages of </w:t>
      </w:r>
      <w:proofErr w:type="spellStart"/>
      <w:r w:rsidRPr="00220B7E">
        <w:rPr>
          <w:rStyle w:val="mntl-sc-block-headingtext"/>
          <w:rFonts w:ascii="Times New Roman" w:hAnsi="Times New Roman" w:cs="Times New Roman"/>
          <w:color w:val="auto"/>
          <w:spacing w:val="1"/>
          <w:sz w:val="24"/>
          <w:szCs w:val="24"/>
        </w:rPr>
        <w:t>dApps</w:t>
      </w:r>
      <w:proofErr w:type="spellEnd"/>
    </w:p>
    <w:p w:rsidR="00A566AB" w:rsidRPr="00220B7E" w:rsidRDefault="00A566AB" w:rsidP="00A566AB">
      <w:pPr>
        <w:pStyle w:val="Heading3"/>
        <w:shd w:val="clear" w:color="auto" w:fill="FFFFFF"/>
        <w:spacing w:before="240" w:after="240" w:line="360" w:lineRule="auto"/>
        <w:jc w:val="both"/>
        <w:rPr>
          <w:b w:val="0"/>
          <w:bCs w:val="0"/>
          <w:spacing w:val="1"/>
          <w:sz w:val="24"/>
          <w:szCs w:val="24"/>
        </w:rPr>
      </w:pPr>
      <w:r w:rsidRPr="00220B7E">
        <w:rPr>
          <w:rStyle w:val="mntl-sc-block-subheadingtext"/>
          <w:spacing w:val="1"/>
          <w:sz w:val="24"/>
          <w:szCs w:val="24"/>
        </w:rPr>
        <w:t>Advantages</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Many of the advantages of </w:t>
      </w:r>
      <w:proofErr w:type="spellStart"/>
      <w:r w:rsidRPr="00220B7E">
        <w:rPr>
          <w:spacing w:val="1"/>
        </w:rPr>
        <w:t>dApps</w:t>
      </w:r>
      <w:proofErr w:type="spellEnd"/>
      <w:r w:rsidRPr="00220B7E">
        <w:rPr>
          <w:spacing w:val="1"/>
        </w:rPr>
        <w:t xml:space="preserve"> </w:t>
      </w:r>
      <w:proofErr w:type="spellStart"/>
      <w:r w:rsidRPr="00220B7E">
        <w:rPr>
          <w:spacing w:val="1"/>
        </w:rPr>
        <w:t>center</w:t>
      </w:r>
      <w:proofErr w:type="spellEnd"/>
      <w:r w:rsidRPr="00220B7E">
        <w:rPr>
          <w:spacing w:val="1"/>
        </w:rPr>
        <w:t xml:space="preserve"> around the program's ability to safeguard user privacy. With decentralized apps, users do not need to submit their personal information to use the function the app provides. </w:t>
      </w:r>
      <w:proofErr w:type="spellStart"/>
      <w:r w:rsidRPr="00220B7E">
        <w:rPr>
          <w:spacing w:val="1"/>
        </w:rPr>
        <w:t>DApps</w:t>
      </w:r>
      <w:proofErr w:type="spellEnd"/>
      <w:r w:rsidRPr="00220B7E">
        <w:rPr>
          <w:spacing w:val="1"/>
        </w:rPr>
        <w:t xml:space="preserve"> use </w:t>
      </w:r>
      <w:hyperlink r:id="rId17" w:history="1">
        <w:r w:rsidRPr="00220B7E">
          <w:rPr>
            <w:rStyle w:val="Hyperlink"/>
            <w:color w:val="auto"/>
            <w:spacing w:val="1"/>
            <w:u w:val="none"/>
          </w:rPr>
          <w:t>smart contracts</w:t>
        </w:r>
      </w:hyperlink>
      <w:r w:rsidRPr="00220B7E">
        <w:rPr>
          <w:spacing w:val="1"/>
        </w:rPr>
        <w:t> to complete the transaction between two anonymous parties without the need to rely on a central authority.</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Proponents interested in free speech point out that </w:t>
      </w:r>
      <w:proofErr w:type="spellStart"/>
      <w:r w:rsidRPr="00220B7E">
        <w:rPr>
          <w:spacing w:val="1"/>
        </w:rPr>
        <w:t>dApps</w:t>
      </w:r>
      <w:proofErr w:type="spellEnd"/>
      <w:r w:rsidRPr="00220B7E">
        <w:rPr>
          <w:spacing w:val="1"/>
        </w:rPr>
        <w:t xml:space="preserve"> can be developed as alternative social media platforms. A decentralized social media platform would be resistant to censorship because no single participant on the blockchain can delete messages or block messages from being posted.</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Tron is a flexible platform for creating new </w:t>
      </w:r>
      <w:proofErr w:type="spellStart"/>
      <w:r w:rsidRPr="00220B7E">
        <w:rPr>
          <w:spacing w:val="1"/>
        </w:rPr>
        <w:t>dApps</w:t>
      </w:r>
      <w:proofErr w:type="spellEnd"/>
      <w:r w:rsidRPr="00220B7E">
        <w:rPr>
          <w:spacing w:val="1"/>
        </w:rPr>
        <w:t xml:space="preserve">, providing the infrastructure needed for developers to focus their efforts on finding innovative uses for digital applications. This could </w:t>
      </w:r>
      <w:r w:rsidRPr="00220B7E">
        <w:rPr>
          <w:spacing w:val="1"/>
        </w:rPr>
        <w:lastRenderedPageBreak/>
        <w:t xml:space="preserve">enable rapid deployment of </w:t>
      </w:r>
      <w:proofErr w:type="spellStart"/>
      <w:r w:rsidRPr="00220B7E">
        <w:rPr>
          <w:spacing w:val="1"/>
        </w:rPr>
        <w:t>dApps</w:t>
      </w:r>
      <w:proofErr w:type="spellEnd"/>
      <w:r w:rsidRPr="00220B7E">
        <w:rPr>
          <w:spacing w:val="1"/>
        </w:rPr>
        <w:t xml:space="preserve"> in a variety of industries including banking and finance, gaming, social media, and online shopping.</w:t>
      </w:r>
    </w:p>
    <w:p w:rsidR="00A566AB" w:rsidRPr="00220B7E" w:rsidRDefault="00A566AB" w:rsidP="00A566AB">
      <w:pPr>
        <w:pStyle w:val="Heading3"/>
        <w:shd w:val="clear" w:color="auto" w:fill="FFFFFF"/>
        <w:spacing w:before="240" w:after="240" w:line="360" w:lineRule="auto"/>
        <w:jc w:val="both"/>
        <w:rPr>
          <w:spacing w:val="1"/>
          <w:sz w:val="24"/>
          <w:szCs w:val="24"/>
        </w:rPr>
      </w:pPr>
      <w:r w:rsidRPr="00220B7E">
        <w:rPr>
          <w:rStyle w:val="mntl-sc-block-subheadingtext"/>
          <w:spacing w:val="1"/>
          <w:sz w:val="24"/>
          <w:szCs w:val="24"/>
        </w:rPr>
        <w:t>Disadvantages</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The use of </w:t>
      </w:r>
      <w:proofErr w:type="spellStart"/>
      <w:r w:rsidRPr="00220B7E">
        <w:rPr>
          <w:spacing w:val="1"/>
        </w:rPr>
        <w:t>dApps</w:t>
      </w:r>
      <w:proofErr w:type="spellEnd"/>
      <w:r w:rsidRPr="00220B7E">
        <w:rPr>
          <w:spacing w:val="1"/>
        </w:rPr>
        <w:t xml:space="preserve"> is still in the early stages, and thus it is experimental and prone to certain problems and unknowns. There are questions as to whether the applications will be </w:t>
      </w:r>
      <w:hyperlink r:id="rId18" w:history="1">
        <w:r w:rsidRPr="00220B7E">
          <w:rPr>
            <w:rStyle w:val="Hyperlink"/>
            <w:color w:val="auto"/>
            <w:spacing w:val="1"/>
            <w:u w:val="none"/>
          </w:rPr>
          <w:t>able to scale</w:t>
        </w:r>
      </w:hyperlink>
      <w:r w:rsidRPr="00220B7E">
        <w:rPr>
          <w:spacing w:val="1"/>
        </w:rPr>
        <w:t> effectively, particularly in the event that an app requires significant computations and overloads a network, causing network congestion.</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The ability to develop a user-friendly interface is another concern. Most users of apps developed by traditional centralized institutions have an ease-of-use expectation that encourages them to use and interact with the app. Getting people to transition to </w:t>
      </w:r>
      <w:proofErr w:type="spellStart"/>
      <w:r w:rsidRPr="00220B7E">
        <w:rPr>
          <w:spacing w:val="1"/>
        </w:rPr>
        <w:t>dApps</w:t>
      </w:r>
      <w:proofErr w:type="spellEnd"/>
      <w:r w:rsidRPr="00220B7E">
        <w:rPr>
          <w:spacing w:val="1"/>
        </w:rPr>
        <w:t xml:space="preserve"> will require developers to create an </w:t>
      </w:r>
      <w:hyperlink r:id="rId19" w:history="1">
        <w:r w:rsidRPr="00220B7E">
          <w:rPr>
            <w:rStyle w:val="Hyperlink"/>
            <w:color w:val="auto"/>
            <w:spacing w:val="1"/>
            <w:u w:val="none"/>
          </w:rPr>
          <w:t>end-user experience</w:t>
        </w:r>
      </w:hyperlink>
      <w:r w:rsidRPr="00220B7E">
        <w:rPr>
          <w:spacing w:val="1"/>
        </w:rPr>
        <w:t> and level of performance that rivals already popular and established programs.</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The challenge of doing code modifications is another limitation of </w:t>
      </w:r>
      <w:proofErr w:type="spellStart"/>
      <w:r w:rsidRPr="00220B7E">
        <w:rPr>
          <w:spacing w:val="1"/>
        </w:rPr>
        <w:t>dApps</w:t>
      </w:r>
      <w:proofErr w:type="spellEnd"/>
      <w:r w:rsidRPr="00220B7E">
        <w:rPr>
          <w:spacing w:val="1"/>
        </w:rPr>
        <w:t xml:space="preserve">. Once deployed, a </w:t>
      </w:r>
      <w:proofErr w:type="spellStart"/>
      <w:r w:rsidRPr="00220B7E">
        <w:rPr>
          <w:spacing w:val="1"/>
        </w:rPr>
        <w:t>dApp</w:t>
      </w:r>
      <w:proofErr w:type="spellEnd"/>
      <w:r w:rsidRPr="00220B7E">
        <w:rPr>
          <w:spacing w:val="1"/>
        </w:rPr>
        <w:t xml:space="preserve"> will likely need ongoing changes for the purposes of making enhancements or to correct bugs or security risks. According to Tron, it can be challenging for developers to make needed updates to </w:t>
      </w:r>
      <w:proofErr w:type="spellStart"/>
      <w:r w:rsidRPr="00220B7E">
        <w:rPr>
          <w:spacing w:val="1"/>
        </w:rPr>
        <w:t>dApps</w:t>
      </w:r>
      <w:proofErr w:type="spellEnd"/>
      <w:r w:rsidRPr="00220B7E">
        <w:rPr>
          <w:spacing w:val="1"/>
        </w:rPr>
        <w:t xml:space="preserve"> because the data and code published to the blockchain are hard to modify.</w:t>
      </w:r>
      <w:r w:rsidRPr="00220B7E">
        <w:rPr>
          <w:rStyle w:val="mntl-inline-citation"/>
          <w:rFonts w:eastAsiaTheme="majorEastAsia"/>
          <w:spacing w:val="17"/>
          <w:vertAlign w:val="superscript"/>
        </w:rPr>
        <w:t>2</w:t>
      </w:r>
    </w:p>
    <w:p w:rsidR="00A566AB" w:rsidRPr="00220B7E" w:rsidRDefault="00A566AB" w:rsidP="00A566AB">
      <w:pPr>
        <w:shd w:val="clear" w:color="auto" w:fill="FFFFFF"/>
        <w:spacing w:before="240" w:after="240" w:line="360" w:lineRule="auto"/>
        <w:jc w:val="both"/>
        <w:rPr>
          <w:rFonts w:ascii="Times New Roman" w:hAnsi="Times New Roman" w:cs="Times New Roman"/>
          <w:spacing w:val="1"/>
          <w:sz w:val="24"/>
          <w:szCs w:val="24"/>
        </w:rPr>
      </w:pPr>
      <w:r w:rsidRPr="00220B7E">
        <w:rPr>
          <w:rStyle w:val="mntl-sc-block-comparisonlistheading"/>
          <w:rFonts w:ascii="Times New Roman" w:hAnsi="Times New Roman" w:cs="Times New Roman"/>
          <w:spacing w:val="1"/>
          <w:sz w:val="24"/>
          <w:szCs w:val="24"/>
        </w:rPr>
        <w:t>Pros</w:t>
      </w:r>
    </w:p>
    <w:p w:rsidR="00A566AB" w:rsidRPr="00220B7E" w:rsidRDefault="00A566AB" w:rsidP="00737E1C">
      <w:pPr>
        <w:pStyle w:val="NormalWeb"/>
        <w:numPr>
          <w:ilvl w:val="0"/>
          <w:numId w:val="17"/>
        </w:numPr>
        <w:shd w:val="clear" w:color="auto" w:fill="FFFFFF"/>
        <w:spacing w:before="240" w:beforeAutospacing="0" w:after="240" w:afterAutospacing="0"/>
        <w:jc w:val="both"/>
        <w:rPr>
          <w:spacing w:val="1"/>
        </w:rPr>
      </w:pPr>
      <w:r w:rsidRPr="00220B7E">
        <w:rPr>
          <w:spacing w:val="1"/>
        </w:rPr>
        <w:t>Promotes user privacy</w:t>
      </w:r>
    </w:p>
    <w:p w:rsidR="00A566AB" w:rsidRPr="00220B7E" w:rsidRDefault="00A566AB" w:rsidP="00737E1C">
      <w:pPr>
        <w:pStyle w:val="NormalWeb"/>
        <w:numPr>
          <w:ilvl w:val="0"/>
          <w:numId w:val="17"/>
        </w:numPr>
        <w:shd w:val="clear" w:color="auto" w:fill="FFFFFF"/>
        <w:spacing w:before="240" w:beforeAutospacing="0" w:after="240" w:afterAutospacing="0"/>
        <w:jc w:val="both"/>
        <w:rPr>
          <w:spacing w:val="1"/>
        </w:rPr>
      </w:pPr>
      <w:r w:rsidRPr="00220B7E">
        <w:rPr>
          <w:spacing w:val="1"/>
        </w:rPr>
        <w:t>Resists censorship</w:t>
      </w:r>
    </w:p>
    <w:p w:rsidR="00A566AB" w:rsidRPr="00220B7E" w:rsidRDefault="00A566AB" w:rsidP="00737E1C">
      <w:pPr>
        <w:pStyle w:val="NormalWeb"/>
        <w:numPr>
          <w:ilvl w:val="0"/>
          <w:numId w:val="17"/>
        </w:numPr>
        <w:shd w:val="clear" w:color="auto" w:fill="FFFFFF"/>
        <w:spacing w:before="240" w:beforeAutospacing="0" w:after="240" w:afterAutospacing="0"/>
        <w:jc w:val="both"/>
        <w:rPr>
          <w:spacing w:val="1"/>
        </w:rPr>
      </w:pPr>
      <w:r w:rsidRPr="00220B7E">
        <w:rPr>
          <w:spacing w:val="1"/>
        </w:rPr>
        <w:t xml:space="preserve">Flexible platform enables </w:t>
      </w:r>
      <w:proofErr w:type="spellStart"/>
      <w:r w:rsidRPr="00220B7E">
        <w:rPr>
          <w:spacing w:val="1"/>
        </w:rPr>
        <w:t>dApp</w:t>
      </w:r>
      <w:proofErr w:type="spellEnd"/>
      <w:r w:rsidRPr="00220B7E">
        <w:rPr>
          <w:spacing w:val="1"/>
        </w:rPr>
        <w:t xml:space="preserve"> development</w:t>
      </w:r>
    </w:p>
    <w:p w:rsidR="00A566AB" w:rsidRPr="00220B7E" w:rsidRDefault="00A566AB" w:rsidP="00A566AB">
      <w:pPr>
        <w:shd w:val="clear" w:color="auto" w:fill="FFFFFF"/>
        <w:spacing w:before="240" w:after="240" w:line="240" w:lineRule="auto"/>
        <w:jc w:val="both"/>
        <w:rPr>
          <w:rFonts w:ascii="Times New Roman" w:hAnsi="Times New Roman" w:cs="Times New Roman"/>
          <w:spacing w:val="1"/>
          <w:sz w:val="24"/>
          <w:szCs w:val="24"/>
        </w:rPr>
      </w:pPr>
      <w:r w:rsidRPr="00220B7E">
        <w:rPr>
          <w:rStyle w:val="mntl-sc-block-comparisonlistheading"/>
          <w:rFonts w:ascii="Times New Roman" w:hAnsi="Times New Roman" w:cs="Times New Roman"/>
          <w:spacing w:val="1"/>
          <w:sz w:val="24"/>
          <w:szCs w:val="24"/>
        </w:rPr>
        <w:t>Cons</w:t>
      </w:r>
    </w:p>
    <w:p w:rsidR="00A566AB" w:rsidRPr="00220B7E" w:rsidRDefault="00A566AB" w:rsidP="00737E1C">
      <w:pPr>
        <w:pStyle w:val="NormalWeb"/>
        <w:numPr>
          <w:ilvl w:val="0"/>
          <w:numId w:val="18"/>
        </w:numPr>
        <w:shd w:val="clear" w:color="auto" w:fill="FFFFFF"/>
        <w:spacing w:before="240" w:beforeAutospacing="0" w:after="240" w:afterAutospacing="0"/>
        <w:jc w:val="both"/>
        <w:rPr>
          <w:spacing w:val="1"/>
        </w:rPr>
      </w:pPr>
      <w:r w:rsidRPr="00220B7E">
        <w:rPr>
          <w:spacing w:val="1"/>
        </w:rPr>
        <w:t>Experimental, may not be able to scale</w:t>
      </w:r>
    </w:p>
    <w:p w:rsidR="00A566AB" w:rsidRPr="00220B7E" w:rsidRDefault="00A566AB" w:rsidP="00737E1C">
      <w:pPr>
        <w:pStyle w:val="NormalWeb"/>
        <w:numPr>
          <w:ilvl w:val="0"/>
          <w:numId w:val="18"/>
        </w:numPr>
        <w:shd w:val="clear" w:color="auto" w:fill="FFFFFF"/>
        <w:spacing w:before="240" w:beforeAutospacing="0" w:after="240" w:afterAutospacing="0"/>
        <w:jc w:val="both"/>
        <w:rPr>
          <w:spacing w:val="1"/>
        </w:rPr>
      </w:pPr>
      <w:r w:rsidRPr="00220B7E">
        <w:rPr>
          <w:spacing w:val="1"/>
        </w:rPr>
        <w:t>Challenges in developing a user-friendly interface</w:t>
      </w:r>
    </w:p>
    <w:p w:rsidR="00A566AB" w:rsidRPr="00220B7E" w:rsidRDefault="00A566AB" w:rsidP="00737E1C">
      <w:pPr>
        <w:pStyle w:val="NormalWeb"/>
        <w:numPr>
          <w:ilvl w:val="0"/>
          <w:numId w:val="18"/>
        </w:numPr>
        <w:shd w:val="clear" w:color="auto" w:fill="FFFFFF"/>
        <w:spacing w:before="240" w:beforeAutospacing="0" w:after="240" w:afterAutospacing="0"/>
        <w:jc w:val="both"/>
        <w:rPr>
          <w:spacing w:val="1"/>
        </w:rPr>
      </w:pPr>
      <w:r w:rsidRPr="00220B7E">
        <w:rPr>
          <w:spacing w:val="1"/>
        </w:rPr>
        <w:t>Difficult to make needed code modifications</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Fonts w:ascii="Times New Roman" w:hAnsi="Times New Roman" w:cs="Times New Roman"/>
          <w:color w:val="auto"/>
          <w:spacing w:val="1"/>
          <w:sz w:val="24"/>
          <w:szCs w:val="24"/>
        </w:rPr>
        <w:lastRenderedPageBreak/>
        <w:t xml:space="preserve">What </w:t>
      </w:r>
      <w:proofErr w:type="gramStart"/>
      <w:r w:rsidRPr="00220B7E">
        <w:rPr>
          <w:rFonts w:ascii="Times New Roman" w:hAnsi="Times New Roman" w:cs="Times New Roman"/>
          <w:color w:val="auto"/>
          <w:spacing w:val="1"/>
          <w:sz w:val="24"/>
          <w:szCs w:val="24"/>
        </w:rPr>
        <w:t>Are</w:t>
      </w:r>
      <w:proofErr w:type="gramEnd"/>
      <w:r w:rsidRPr="00220B7E">
        <w:rPr>
          <w:rFonts w:ascii="Times New Roman" w:hAnsi="Times New Roman" w:cs="Times New Roman"/>
          <w:color w:val="auto"/>
          <w:spacing w:val="1"/>
          <w:sz w:val="24"/>
          <w:szCs w:val="24"/>
        </w:rPr>
        <w:t xml:space="preserve"> </w:t>
      </w:r>
      <w:r w:rsidRPr="00220B7E">
        <w:rPr>
          <w:rFonts w:ascii="Times New Roman" w:hAnsi="Times New Roman" w:cs="Times New Roman"/>
          <w:b w:val="0"/>
          <w:bCs w:val="0"/>
          <w:color w:val="auto"/>
          <w:spacing w:val="1"/>
          <w:sz w:val="24"/>
          <w:szCs w:val="24"/>
        </w:rPr>
        <w:t>Tron</w:t>
      </w:r>
      <w:r w:rsidRPr="00220B7E">
        <w:rPr>
          <w:rFonts w:ascii="Times New Roman" w:hAnsi="Times New Roman" w:cs="Times New Roman"/>
          <w:color w:val="auto"/>
          <w:spacing w:val="1"/>
          <w:sz w:val="24"/>
          <w:szCs w:val="24"/>
        </w:rPr>
        <w:t xml:space="preserve"> </w:t>
      </w:r>
      <w:proofErr w:type="spellStart"/>
      <w:r w:rsidRPr="00220B7E">
        <w:rPr>
          <w:rFonts w:ascii="Times New Roman" w:hAnsi="Times New Roman" w:cs="Times New Roman"/>
          <w:color w:val="auto"/>
          <w:spacing w:val="1"/>
          <w:sz w:val="24"/>
          <w:szCs w:val="24"/>
        </w:rPr>
        <w:t>dApps</w:t>
      </w:r>
      <w:proofErr w:type="spellEnd"/>
      <w:r w:rsidRPr="00220B7E">
        <w:rPr>
          <w:rFonts w:ascii="Times New Roman" w:hAnsi="Times New Roman" w:cs="Times New Roman"/>
          <w:color w:val="auto"/>
          <w:spacing w:val="1"/>
          <w:sz w:val="24"/>
          <w:szCs w:val="24"/>
        </w:rPr>
        <w:t>?</w:t>
      </w:r>
    </w:p>
    <w:p w:rsidR="00A566AB" w:rsidRPr="00220B7E" w:rsidRDefault="00A566AB" w:rsidP="00A566AB">
      <w:pPr>
        <w:pStyle w:val="NormalWeb"/>
        <w:shd w:val="clear" w:color="auto" w:fill="FFFFFF"/>
        <w:spacing w:before="240" w:beforeAutospacing="0" w:after="240" w:afterAutospacing="0" w:line="360" w:lineRule="auto"/>
        <w:jc w:val="both"/>
        <w:rPr>
          <w:spacing w:val="1"/>
        </w:rPr>
      </w:pPr>
      <w:r w:rsidRPr="00220B7E">
        <w:rPr>
          <w:spacing w:val="1"/>
        </w:rPr>
        <w:t xml:space="preserve">These are decentralized applications that are powered and developed using the Tron platform. Tron </w:t>
      </w:r>
      <w:proofErr w:type="spellStart"/>
      <w:r w:rsidRPr="00220B7E">
        <w:rPr>
          <w:spacing w:val="1"/>
        </w:rPr>
        <w:t>dApps</w:t>
      </w:r>
      <w:proofErr w:type="spellEnd"/>
      <w:r w:rsidRPr="00220B7E">
        <w:rPr>
          <w:spacing w:val="1"/>
        </w:rPr>
        <w:t xml:space="preserve"> use smart contracts for their logic. They are deployed on the Tron network and use the platform's blockchain for data storage.</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Fonts w:ascii="Times New Roman" w:hAnsi="Times New Roman" w:cs="Times New Roman"/>
          <w:color w:val="auto"/>
          <w:spacing w:val="1"/>
          <w:sz w:val="24"/>
          <w:szCs w:val="24"/>
        </w:rPr>
        <w:t>What Is the Difference Between a Centralized and Decentralized App?</w:t>
      </w:r>
    </w:p>
    <w:p w:rsidR="00A566AB" w:rsidRPr="00220B7E" w:rsidRDefault="00A566AB" w:rsidP="00A566AB">
      <w:pPr>
        <w:pStyle w:val="NormalWeb"/>
        <w:shd w:val="clear" w:color="auto" w:fill="FFFFFF"/>
        <w:spacing w:before="240" w:beforeAutospacing="0" w:after="240" w:afterAutospacing="0" w:line="360" w:lineRule="auto"/>
        <w:jc w:val="both"/>
        <w:rPr>
          <w:spacing w:val="1"/>
        </w:rPr>
      </w:pPr>
      <w:r w:rsidRPr="00220B7E">
        <w:rPr>
          <w:spacing w:val="1"/>
        </w:rPr>
        <w:t>A centralized app is owned by a single company. The application software for a centralized app resides on one or more servers controlled by the company. As a user, you'll interact with the app by downloading a copy of the app and then sending and receiving data back and forth from the company's server.</w:t>
      </w:r>
    </w:p>
    <w:p w:rsidR="00A566AB" w:rsidRPr="00220B7E" w:rsidRDefault="00A566AB" w:rsidP="00A566AB">
      <w:pPr>
        <w:pStyle w:val="NormalWeb"/>
        <w:shd w:val="clear" w:color="auto" w:fill="FFFFFF"/>
        <w:spacing w:before="240" w:beforeAutospacing="0" w:after="240" w:afterAutospacing="0" w:line="360" w:lineRule="auto"/>
        <w:jc w:val="both"/>
        <w:rPr>
          <w:spacing w:val="1"/>
        </w:rPr>
      </w:pPr>
      <w:r w:rsidRPr="00220B7E">
        <w:rPr>
          <w:spacing w:val="1"/>
        </w:rPr>
        <w:t xml:space="preserve">A decentralized app (also known as a </w:t>
      </w:r>
      <w:proofErr w:type="spellStart"/>
      <w:r w:rsidRPr="00220B7E">
        <w:rPr>
          <w:spacing w:val="1"/>
        </w:rPr>
        <w:t>dApp</w:t>
      </w:r>
      <w:proofErr w:type="spellEnd"/>
      <w:r w:rsidRPr="00220B7E">
        <w:rPr>
          <w:spacing w:val="1"/>
        </w:rPr>
        <w:t xml:space="preserve"> or </w:t>
      </w:r>
      <w:proofErr w:type="spellStart"/>
      <w:r w:rsidRPr="00220B7E">
        <w:rPr>
          <w:spacing w:val="1"/>
        </w:rPr>
        <w:t>dapp</w:t>
      </w:r>
      <w:proofErr w:type="spellEnd"/>
      <w:r w:rsidRPr="00220B7E">
        <w:rPr>
          <w:spacing w:val="1"/>
        </w:rPr>
        <w:t xml:space="preserve">) operates on a blockchain or peer-to-peer network of computers. It enables users to engage in transactions directly with one another as opposed to relying on a central authority. The user of a </w:t>
      </w:r>
      <w:proofErr w:type="spellStart"/>
      <w:r w:rsidRPr="00220B7E">
        <w:rPr>
          <w:spacing w:val="1"/>
        </w:rPr>
        <w:t>dApp</w:t>
      </w:r>
      <w:proofErr w:type="spellEnd"/>
      <w:r w:rsidRPr="00220B7E">
        <w:rPr>
          <w:spacing w:val="1"/>
        </w:rPr>
        <w:t xml:space="preserve"> will pay the developer an amount of </w:t>
      </w:r>
      <w:hyperlink r:id="rId20" w:history="1">
        <w:r w:rsidRPr="00220B7E">
          <w:rPr>
            <w:rStyle w:val="Hyperlink"/>
            <w:color w:val="auto"/>
            <w:spacing w:val="1"/>
            <w:u w:val="none"/>
          </w:rPr>
          <w:t>cryptocurrency</w:t>
        </w:r>
      </w:hyperlink>
      <w:r w:rsidRPr="00220B7E">
        <w:rPr>
          <w:spacing w:val="1"/>
        </w:rPr>
        <w:t> to download and use the program's source code. The source code is known as a smart contract, which allows users to complete transactions without revealing personal information.</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Fonts w:ascii="Times New Roman" w:hAnsi="Times New Roman" w:cs="Times New Roman"/>
          <w:color w:val="auto"/>
          <w:spacing w:val="1"/>
          <w:sz w:val="24"/>
          <w:szCs w:val="24"/>
        </w:rPr>
        <w:t>What Are Examples of Centralized and Decentralized Apps?</w:t>
      </w:r>
    </w:p>
    <w:p w:rsidR="00A566AB" w:rsidRPr="00220B7E" w:rsidRDefault="00A566AB" w:rsidP="00A566AB">
      <w:pPr>
        <w:pStyle w:val="NormalWeb"/>
        <w:shd w:val="clear" w:color="auto" w:fill="FFFFFF"/>
        <w:spacing w:before="240" w:beforeAutospacing="0" w:after="240" w:afterAutospacing="0" w:line="360" w:lineRule="auto"/>
        <w:jc w:val="both"/>
        <w:rPr>
          <w:spacing w:val="1"/>
        </w:rPr>
      </w:pPr>
      <w:r w:rsidRPr="00220B7E">
        <w:rPr>
          <w:spacing w:val="1"/>
        </w:rPr>
        <w:t>Well-known examples of centralized apps are Twitter, Facebook, Instagram, and Netflix. Banks and other financial institutions use centralized apps to allow their customers online access to their accounts.</w:t>
      </w:r>
    </w:p>
    <w:p w:rsidR="00A566AB" w:rsidRPr="00220B7E" w:rsidRDefault="00A566AB" w:rsidP="00A566AB">
      <w:pPr>
        <w:pStyle w:val="NormalWeb"/>
        <w:shd w:val="clear" w:color="auto" w:fill="FFFFFF"/>
        <w:spacing w:before="240" w:beforeAutospacing="0" w:after="240" w:afterAutospacing="0" w:line="360" w:lineRule="auto"/>
        <w:jc w:val="both"/>
        <w:rPr>
          <w:spacing w:val="1"/>
        </w:rPr>
      </w:pPr>
      <w:proofErr w:type="spellStart"/>
      <w:r w:rsidRPr="00220B7E">
        <w:rPr>
          <w:spacing w:val="1"/>
        </w:rPr>
        <w:t>Peepeth</w:t>
      </w:r>
      <w:proofErr w:type="spellEnd"/>
      <w:r w:rsidRPr="00220B7E">
        <w:rPr>
          <w:spacing w:val="1"/>
        </w:rPr>
        <w:t>, a social network alternative to Twitter, is an example of a decentralized app. </w:t>
      </w:r>
      <w:proofErr w:type="spellStart"/>
      <w:r w:rsidR="008F0A3C" w:rsidRPr="00220B7E">
        <w:fldChar w:fldCharType="begin"/>
      </w:r>
      <w:r w:rsidR="008F0A3C" w:rsidRPr="00220B7E">
        <w:instrText xml:space="preserve"> HYPERLINK "https://www.investopedia.com/news/cryptokitties-are-still-thing-heres-why/" </w:instrText>
      </w:r>
      <w:r w:rsidR="008F0A3C" w:rsidRPr="00220B7E">
        <w:fldChar w:fldCharType="separate"/>
      </w:r>
      <w:r w:rsidRPr="00220B7E">
        <w:rPr>
          <w:rStyle w:val="Hyperlink"/>
          <w:color w:val="auto"/>
          <w:spacing w:val="1"/>
          <w:u w:val="none"/>
        </w:rPr>
        <w:t>Cryptokitties</w:t>
      </w:r>
      <w:proofErr w:type="spellEnd"/>
      <w:r w:rsidR="008F0A3C" w:rsidRPr="00220B7E">
        <w:rPr>
          <w:rStyle w:val="Hyperlink"/>
          <w:color w:val="auto"/>
          <w:spacing w:val="1"/>
          <w:u w:val="none"/>
        </w:rPr>
        <w:fldChar w:fldCharType="end"/>
      </w:r>
      <w:r w:rsidRPr="00220B7E">
        <w:rPr>
          <w:spacing w:val="1"/>
        </w:rPr>
        <w:t xml:space="preserve"> is a </w:t>
      </w:r>
      <w:proofErr w:type="spellStart"/>
      <w:r w:rsidRPr="00220B7E">
        <w:rPr>
          <w:spacing w:val="1"/>
        </w:rPr>
        <w:t>dApp</w:t>
      </w:r>
      <w:proofErr w:type="spellEnd"/>
      <w:r w:rsidRPr="00220B7E">
        <w:rPr>
          <w:spacing w:val="1"/>
        </w:rPr>
        <w:t xml:space="preserve"> game that allows users to buy and sell virtual cats. </w:t>
      </w:r>
      <w:proofErr w:type="spellStart"/>
      <w:r w:rsidRPr="00220B7E">
        <w:rPr>
          <w:spacing w:val="1"/>
        </w:rPr>
        <w:t>MakerDAO</w:t>
      </w:r>
      <w:proofErr w:type="spellEnd"/>
      <w:r w:rsidRPr="00220B7E">
        <w:rPr>
          <w:spacing w:val="1"/>
        </w:rPr>
        <w:t xml:space="preserve"> is a decentralized Tron service supporting the </w:t>
      </w:r>
      <w:proofErr w:type="spellStart"/>
      <w:r w:rsidR="008F0A3C" w:rsidRPr="00220B7E">
        <w:fldChar w:fldCharType="begin"/>
      </w:r>
      <w:r w:rsidR="008F0A3C" w:rsidRPr="00220B7E">
        <w:instrText xml:space="preserve"> HYPERLINK "https://www.investopedia.com/terms/s/stablecoin.asp" </w:instrText>
      </w:r>
      <w:r w:rsidR="008F0A3C" w:rsidRPr="00220B7E">
        <w:fldChar w:fldCharType="separate"/>
      </w:r>
      <w:r w:rsidRPr="00220B7E">
        <w:rPr>
          <w:rStyle w:val="Hyperlink"/>
          <w:color w:val="auto"/>
          <w:spacing w:val="1"/>
          <w:u w:val="none"/>
        </w:rPr>
        <w:t>stablecoin</w:t>
      </w:r>
      <w:proofErr w:type="spellEnd"/>
      <w:r w:rsidR="008F0A3C" w:rsidRPr="00220B7E">
        <w:rPr>
          <w:rStyle w:val="Hyperlink"/>
          <w:color w:val="auto"/>
          <w:spacing w:val="1"/>
          <w:u w:val="none"/>
        </w:rPr>
        <w:fldChar w:fldCharType="end"/>
      </w:r>
      <w:r w:rsidRPr="00220B7E">
        <w:rPr>
          <w:spacing w:val="1"/>
        </w:rPr>
        <w:t> Dai and allows users to open a collateralized debt position (CDP).</w:t>
      </w:r>
    </w:p>
    <w:p w:rsidR="002D066C" w:rsidRPr="00220B7E" w:rsidRDefault="002D066C" w:rsidP="00F01725">
      <w:pPr>
        <w:spacing w:line="360" w:lineRule="auto"/>
        <w:jc w:val="both"/>
        <w:rPr>
          <w:rFonts w:ascii="Times New Roman" w:hAnsi="Times New Roman" w:cs="Times New Roman"/>
          <w:color w:val="222222"/>
          <w:sz w:val="24"/>
          <w:szCs w:val="24"/>
          <w:shd w:val="clear" w:color="auto" w:fill="FFFFFF"/>
        </w:rPr>
      </w:pPr>
    </w:p>
    <w:p w:rsidR="002D066C" w:rsidRPr="00220B7E" w:rsidRDefault="00232CE3" w:rsidP="00F01725">
      <w:pPr>
        <w:spacing w:line="360" w:lineRule="auto"/>
        <w:jc w:val="both"/>
        <w:rPr>
          <w:rFonts w:ascii="Times New Roman" w:hAnsi="Times New Roman" w:cs="Times New Roman"/>
          <w:b/>
          <w:sz w:val="24"/>
          <w:szCs w:val="24"/>
          <w:shd w:val="clear" w:color="auto" w:fill="FFFFFF"/>
        </w:rPr>
      </w:pPr>
      <w:r w:rsidRPr="00220B7E">
        <w:rPr>
          <w:rFonts w:ascii="Times New Roman" w:hAnsi="Times New Roman" w:cs="Times New Roman"/>
          <w:b/>
          <w:sz w:val="24"/>
          <w:szCs w:val="24"/>
          <w:shd w:val="clear" w:color="auto" w:fill="FFFFFF"/>
        </w:rPr>
        <w:t xml:space="preserve">5.3.2 </w:t>
      </w:r>
      <w:r w:rsidR="00A566AB" w:rsidRPr="00220B7E">
        <w:rPr>
          <w:rFonts w:ascii="Times New Roman" w:hAnsi="Times New Roman" w:cs="Times New Roman"/>
          <w:b/>
          <w:sz w:val="24"/>
          <w:szCs w:val="24"/>
          <w:shd w:val="clear" w:color="auto" w:fill="FFFFFF"/>
        </w:rPr>
        <w:t>SMART CONTRACT</w:t>
      </w:r>
      <w:r w:rsidRPr="00220B7E">
        <w:rPr>
          <w:rFonts w:ascii="Times New Roman" w:hAnsi="Times New Roman" w:cs="Times New Roman"/>
          <w:b/>
          <w:sz w:val="24"/>
          <w:szCs w:val="24"/>
          <w:shd w:val="clear" w:color="auto" w:fill="FFFFFF"/>
        </w:rPr>
        <w:t>:</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Fonts w:ascii="Times New Roman" w:hAnsi="Times New Roman" w:cs="Times New Roman"/>
          <w:b w:val="0"/>
          <w:sz w:val="24"/>
          <w:szCs w:val="24"/>
          <w:shd w:val="clear" w:color="auto" w:fill="FFFFFF"/>
        </w:rPr>
        <w:lastRenderedPageBreak/>
        <w:t xml:space="preserve">          </w:t>
      </w:r>
      <w:r w:rsidRPr="00220B7E">
        <w:rPr>
          <w:rStyle w:val="mntl-sc-block-headingtext"/>
          <w:rFonts w:ascii="Times New Roman" w:hAnsi="Times New Roman" w:cs="Times New Roman"/>
          <w:color w:val="auto"/>
          <w:spacing w:val="1"/>
          <w:sz w:val="24"/>
          <w:szCs w:val="24"/>
        </w:rPr>
        <w:t>What Is a Smart Contract?</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A smart contract is a self-executing contract with the terms of the agreement between buyer and seller being directly written into lines of code. The code and the agreements contained therein exist across a distributed, decentralized </w:t>
      </w:r>
      <w:hyperlink r:id="rId21" w:history="1">
        <w:r w:rsidRPr="00220B7E">
          <w:rPr>
            <w:rStyle w:val="Hyperlink"/>
            <w:color w:val="auto"/>
            <w:spacing w:val="1"/>
            <w:u w:val="none"/>
          </w:rPr>
          <w:t>blockchain</w:t>
        </w:r>
      </w:hyperlink>
      <w:r w:rsidRPr="00220B7E">
        <w:rPr>
          <w:spacing w:val="1"/>
        </w:rPr>
        <w:t> network. The code controls the execution, and transactions are trackable and irreversible.</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Smart contracts permit trusted transactions and agreements to be carried out among disparate, anonymous parties without the need for a central authority, legal system, or external enforcement mechanism.</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While blockchain technology has come to be thought of primarily as the foundation for bitcoin​, it has evolved far beyond underpinning the </w:t>
      </w:r>
      <w:hyperlink r:id="rId22" w:history="1">
        <w:r w:rsidRPr="00220B7E">
          <w:rPr>
            <w:rStyle w:val="Hyperlink"/>
            <w:color w:val="auto"/>
            <w:spacing w:val="1"/>
            <w:u w:val="none"/>
          </w:rPr>
          <w:t>virtual currency</w:t>
        </w:r>
      </w:hyperlink>
      <w:r w:rsidRPr="00220B7E">
        <w:rPr>
          <w:spacing w:val="1"/>
        </w:rPr>
        <w:t>.</w:t>
      </w:r>
    </w:p>
    <w:p w:rsidR="00A566AB" w:rsidRPr="00220B7E" w:rsidRDefault="00A566AB" w:rsidP="00A566AB">
      <w:pPr>
        <w:pStyle w:val="Heading3"/>
        <w:shd w:val="clear" w:color="auto" w:fill="FFFFFF"/>
        <w:spacing w:before="240" w:after="240" w:line="360" w:lineRule="auto"/>
        <w:jc w:val="both"/>
        <w:rPr>
          <w:caps/>
          <w:spacing w:val="1"/>
          <w:sz w:val="24"/>
          <w:szCs w:val="24"/>
        </w:rPr>
      </w:pPr>
      <w:r w:rsidRPr="00220B7E">
        <w:rPr>
          <w:caps/>
          <w:spacing w:val="1"/>
          <w:sz w:val="24"/>
          <w:szCs w:val="24"/>
        </w:rPr>
        <w:t>WHAT YOU NEED TO KNOW</w:t>
      </w:r>
    </w:p>
    <w:p w:rsidR="00A566AB" w:rsidRPr="00220B7E" w:rsidRDefault="00A566AB" w:rsidP="00737E1C">
      <w:pPr>
        <w:numPr>
          <w:ilvl w:val="0"/>
          <w:numId w:val="19"/>
        </w:numPr>
        <w:shd w:val="clear" w:color="auto" w:fill="FFFFFF"/>
        <w:spacing w:before="240" w:after="240" w:line="360" w:lineRule="auto"/>
        <w:jc w:val="both"/>
        <w:rPr>
          <w:rFonts w:ascii="Times New Roman" w:hAnsi="Times New Roman" w:cs="Times New Roman"/>
          <w:spacing w:val="1"/>
          <w:sz w:val="24"/>
          <w:szCs w:val="24"/>
        </w:rPr>
      </w:pPr>
      <w:r w:rsidRPr="00220B7E">
        <w:rPr>
          <w:rFonts w:ascii="Times New Roman" w:hAnsi="Times New Roman" w:cs="Times New Roman"/>
          <w:spacing w:val="1"/>
          <w:sz w:val="24"/>
          <w:szCs w:val="24"/>
        </w:rPr>
        <w:t>Smart contracts are self-executing lines of code with the terms of an agreement between buyer and seller automatically verified and executed via a computer network.</w:t>
      </w:r>
    </w:p>
    <w:p w:rsidR="00A566AB" w:rsidRPr="00220B7E" w:rsidRDefault="00A566AB" w:rsidP="00737E1C">
      <w:pPr>
        <w:numPr>
          <w:ilvl w:val="0"/>
          <w:numId w:val="19"/>
        </w:numPr>
        <w:shd w:val="clear" w:color="auto" w:fill="FFFFFF"/>
        <w:spacing w:before="240" w:after="240" w:line="360" w:lineRule="auto"/>
        <w:jc w:val="both"/>
        <w:rPr>
          <w:rFonts w:ascii="Times New Roman" w:hAnsi="Times New Roman" w:cs="Times New Roman"/>
          <w:spacing w:val="1"/>
          <w:sz w:val="24"/>
          <w:szCs w:val="24"/>
        </w:rPr>
      </w:pPr>
      <w:r w:rsidRPr="00220B7E">
        <w:rPr>
          <w:rFonts w:ascii="Times New Roman" w:hAnsi="Times New Roman" w:cs="Times New Roman"/>
          <w:spacing w:val="1"/>
          <w:sz w:val="24"/>
          <w:szCs w:val="24"/>
        </w:rPr>
        <w:t>Nick Szabo, an American computer scientist who invented a virtual currency called "Bit Gold" in 1998,</w:t>
      </w:r>
      <w:r w:rsidRPr="00220B7E">
        <w:rPr>
          <w:rStyle w:val="mntl-inline-citation"/>
          <w:rFonts w:ascii="Times New Roman" w:hAnsi="Times New Roman" w:cs="Times New Roman"/>
          <w:spacing w:val="17"/>
          <w:sz w:val="24"/>
          <w:szCs w:val="24"/>
          <w:vertAlign w:val="superscript"/>
        </w:rPr>
        <w:t>1</w:t>
      </w:r>
      <w:r w:rsidRPr="00220B7E">
        <w:rPr>
          <w:rFonts w:ascii="Times New Roman" w:hAnsi="Times New Roman" w:cs="Times New Roman"/>
          <w:spacing w:val="1"/>
          <w:sz w:val="24"/>
          <w:szCs w:val="24"/>
        </w:rPr>
        <w:t> defined smart contracts as computerized transaction protocols that execute terms of a contract.</w:t>
      </w:r>
      <w:r w:rsidRPr="00220B7E">
        <w:rPr>
          <w:rStyle w:val="mntl-inline-citation"/>
          <w:rFonts w:ascii="Times New Roman" w:hAnsi="Times New Roman" w:cs="Times New Roman"/>
          <w:spacing w:val="17"/>
          <w:sz w:val="24"/>
          <w:szCs w:val="24"/>
          <w:vertAlign w:val="superscript"/>
        </w:rPr>
        <w:t>2</w:t>
      </w:r>
    </w:p>
    <w:p w:rsidR="00A566AB" w:rsidRPr="00220B7E" w:rsidRDefault="00A566AB" w:rsidP="00737E1C">
      <w:pPr>
        <w:numPr>
          <w:ilvl w:val="0"/>
          <w:numId w:val="19"/>
        </w:numPr>
        <w:shd w:val="clear" w:color="auto" w:fill="FFFFFF"/>
        <w:spacing w:before="240" w:after="240" w:line="360" w:lineRule="auto"/>
        <w:jc w:val="both"/>
        <w:rPr>
          <w:rFonts w:ascii="Times New Roman" w:hAnsi="Times New Roman" w:cs="Times New Roman"/>
          <w:spacing w:val="1"/>
          <w:sz w:val="24"/>
          <w:szCs w:val="24"/>
        </w:rPr>
      </w:pPr>
      <w:r w:rsidRPr="00220B7E">
        <w:rPr>
          <w:rFonts w:ascii="Times New Roman" w:hAnsi="Times New Roman" w:cs="Times New Roman"/>
          <w:spacing w:val="1"/>
          <w:sz w:val="24"/>
          <w:szCs w:val="24"/>
        </w:rPr>
        <w:t xml:space="preserve">Smart contracts deployed to blockchains render transactions traceable, transparent, and </w:t>
      </w:r>
      <w:proofErr w:type="spellStart"/>
      <w:proofErr w:type="gramStart"/>
      <w:r w:rsidRPr="00220B7E">
        <w:rPr>
          <w:rFonts w:ascii="Times New Roman" w:hAnsi="Times New Roman" w:cs="Times New Roman"/>
          <w:spacing w:val="1"/>
          <w:sz w:val="24"/>
          <w:szCs w:val="24"/>
        </w:rPr>
        <w:t>irreversible.Watch</w:t>
      </w:r>
      <w:proofErr w:type="spellEnd"/>
      <w:proofErr w:type="gramEnd"/>
      <w:r w:rsidRPr="00220B7E">
        <w:rPr>
          <w:rFonts w:ascii="Times New Roman" w:hAnsi="Times New Roman" w:cs="Times New Roman"/>
          <w:spacing w:val="1"/>
          <w:sz w:val="24"/>
          <w:szCs w:val="24"/>
        </w:rPr>
        <w:t xml:space="preserve"> Now: What Is a Smart Contract?</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Style w:val="mntl-sc-block-headingtext"/>
          <w:rFonts w:ascii="Times New Roman" w:hAnsi="Times New Roman" w:cs="Times New Roman"/>
          <w:color w:val="auto"/>
          <w:spacing w:val="1"/>
          <w:sz w:val="24"/>
          <w:szCs w:val="24"/>
        </w:rPr>
        <w:t>How Smart Contracts Work</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Smart contracts were first proposed in 1994 by Nick Szabo, an American computer scientist who invented a virtual currency called "Bit Gold" in 1998, fully 10 years before the invention of bitcoin. In fact, Szabo is often </w:t>
      </w:r>
      <w:proofErr w:type="spellStart"/>
      <w:r w:rsidRPr="00220B7E">
        <w:rPr>
          <w:spacing w:val="1"/>
        </w:rPr>
        <w:t>rumored</w:t>
      </w:r>
      <w:proofErr w:type="spellEnd"/>
      <w:r w:rsidRPr="00220B7E">
        <w:rPr>
          <w:spacing w:val="1"/>
        </w:rPr>
        <w:t xml:space="preserve"> to be the real Satoshi Nakamoto, the anonymous inventor of bitcoin, which he has denied.</w:t>
      </w:r>
      <w:r w:rsidRPr="00220B7E">
        <w:rPr>
          <w:rStyle w:val="mntl-inline-citation"/>
          <w:rFonts w:eastAsiaTheme="majorEastAsia"/>
          <w:spacing w:val="17"/>
          <w:vertAlign w:val="superscript"/>
        </w:rPr>
        <w:t>1</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lastRenderedPageBreak/>
        <w:t>Szabo defined smart contracts as computerized transaction protocols that execute terms of a contract.</w:t>
      </w:r>
      <w:r w:rsidRPr="00220B7E">
        <w:rPr>
          <w:rStyle w:val="mntl-inline-citation"/>
          <w:rFonts w:eastAsiaTheme="majorEastAsia"/>
          <w:spacing w:val="17"/>
          <w:vertAlign w:val="superscript"/>
        </w:rPr>
        <w:t>2</w:t>
      </w:r>
      <w:r w:rsidRPr="00220B7E">
        <w:rPr>
          <w:spacing w:val="1"/>
        </w:rPr>
        <w:t> He wanted to extend the functionality of electronic transaction methods, such as POS (point of sale), to the digital realm. </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In his paper, Szabo also proposed the execution of a contract for synthetic assets, such as derivatives and bonds. Szabo wrote: "These new securities are formed by combining securities (such as bonds) and derivatives (options and futures) in a wide variety of ways. Very complex term structures for payments can now be built into standardized contracts and traded with low transaction costs, due to computerized analysis of these complex term structures."</w:t>
      </w:r>
      <w:r w:rsidRPr="00220B7E">
        <w:rPr>
          <w:rStyle w:val="mntl-inline-citation"/>
          <w:rFonts w:eastAsiaTheme="majorEastAsia"/>
          <w:spacing w:val="17"/>
          <w:vertAlign w:val="superscript"/>
        </w:rPr>
        <w:t>2</w:t>
      </w:r>
    </w:p>
    <w:p w:rsidR="002D066C" w:rsidRPr="00220B7E" w:rsidRDefault="00EF263E"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5.</w:t>
      </w:r>
      <w:r w:rsidR="00A566AB" w:rsidRPr="00220B7E">
        <w:rPr>
          <w:rFonts w:ascii="Times New Roman" w:hAnsi="Times New Roman" w:cs="Times New Roman"/>
          <w:b/>
          <w:sz w:val="24"/>
          <w:szCs w:val="24"/>
        </w:rPr>
        <w:t>3.3 TRON</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Fonts w:ascii="Times New Roman" w:hAnsi="Times New Roman" w:cs="Times New Roman"/>
          <w:b w:val="0"/>
          <w:sz w:val="24"/>
          <w:szCs w:val="24"/>
        </w:rPr>
        <w:t xml:space="preserve">        </w:t>
      </w:r>
      <w:r w:rsidRPr="00220B7E">
        <w:rPr>
          <w:rStyle w:val="mntl-sc-block-headingtext"/>
          <w:rFonts w:ascii="Times New Roman" w:hAnsi="Times New Roman" w:cs="Times New Roman"/>
          <w:color w:val="auto"/>
          <w:spacing w:val="1"/>
          <w:sz w:val="24"/>
          <w:szCs w:val="24"/>
        </w:rPr>
        <w:t>What Is Tron?</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Tron is a </w:t>
      </w:r>
      <w:hyperlink r:id="rId23" w:history="1">
        <w:r w:rsidRPr="00220B7E">
          <w:rPr>
            <w:rStyle w:val="Hyperlink"/>
            <w:color w:val="auto"/>
            <w:spacing w:val="1"/>
            <w:u w:val="none"/>
          </w:rPr>
          <w:t>blockchain</w:t>
        </w:r>
      </w:hyperlink>
      <w:r w:rsidRPr="00220B7E">
        <w:rPr>
          <w:spacing w:val="1"/>
        </w:rPr>
        <w:t xml:space="preserve">-based decentralized digital platform with its own cryptocurrency, called </w:t>
      </w:r>
      <w:proofErr w:type="spellStart"/>
      <w:r w:rsidRPr="00220B7E">
        <w:rPr>
          <w:spacing w:val="1"/>
        </w:rPr>
        <w:t>Tronix</w:t>
      </w:r>
      <w:proofErr w:type="spellEnd"/>
      <w:r w:rsidRPr="00220B7E">
        <w:rPr>
          <w:spacing w:val="1"/>
        </w:rPr>
        <w:t xml:space="preserve"> or TRX. Founded in 2017 by a Singapore non-profit organization, the Tron Foundation, Tron aims to host a global entertainment system for the cost-effective sharing of digital content. </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Initially marketed primarily in Asia, Tron had now gone global. The platform had more than 50 million accounts as of August 2021.</w:t>
      </w:r>
      <w:r w:rsidRPr="00220B7E">
        <w:rPr>
          <w:rStyle w:val="mntl-inline-citation"/>
          <w:rFonts w:eastAsiaTheme="majorEastAsia"/>
          <w:spacing w:val="17"/>
          <w:vertAlign w:val="superscript"/>
        </w:rPr>
        <w:t>1</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Founded by Justin Sun, now its CEO, Tron has offices in Singapore and San Francisco. Born in 1990, Sun also is the CEO of BitTorrent, the file-sharing program.</w:t>
      </w:r>
    </w:p>
    <w:p w:rsidR="00A566AB" w:rsidRPr="00220B7E" w:rsidRDefault="00A566AB" w:rsidP="00737E1C">
      <w:pPr>
        <w:pStyle w:val="ListParagraph"/>
        <w:numPr>
          <w:ilvl w:val="0"/>
          <w:numId w:val="20"/>
        </w:num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lang w:bidi="ta-IN"/>
        </w:rPr>
        <w:t>Tron is a blockchain-based digital platform that primarily hosts entertainment applications.</w:t>
      </w:r>
    </w:p>
    <w:p w:rsidR="00A566AB" w:rsidRPr="00220B7E" w:rsidRDefault="00A566AB" w:rsidP="00737E1C">
      <w:pPr>
        <w:pStyle w:val="ListParagraph"/>
        <w:numPr>
          <w:ilvl w:val="0"/>
          <w:numId w:val="20"/>
        </w:num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lang w:bidi="ta-IN"/>
        </w:rPr>
        <w:t xml:space="preserve">It has its own in-house cryptocurrency, called </w:t>
      </w:r>
      <w:proofErr w:type="spellStart"/>
      <w:r w:rsidRPr="00220B7E">
        <w:rPr>
          <w:rFonts w:ascii="Times New Roman" w:eastAsia="Times New Roman" w:hAnsi="Times New Roman" w:cs="Times New Roman"/>
          <w:sz w:val="24"/>
          <w:szCs w:val="24"/>
          <w:lang w:bidi="ta-IN"/>
        </w:rPr>
        <w:t>Tronix</w:t>
      </w:r>
      <w:proofErr w:type="spellEnd"/>
      <w:r w:rsidRPr="00220B7E">
        <w:rPr>
          <w:rFonts w:ascii="Times New Roman" w:eastAsia="Times New Roman" w:hAnsi="Times New Roman" w:cs="Times New Roman"/>
          <w:sz w:val="24"/>
          <w:szCs w:val="24"/>
          <w:lang w:bidi="ta-IN"/>
        </w:rPr>
        <w:t xml:space="preserve"> or TRX.</w:t>
      </w:r>
    </w:p>
    <w:p w:rsidR="00A566AB" w:rsidRPr="00220B7E" w:rsidRDefault="00A566AB" w:rsidP="00737E1C">
      <w:pPr>
        <w:pStyle w:val="ListParagraph"/>
        <w:numPr>
          <w:ilvl w:val="0"/>
          <w:numId w:val="20"/>
        </w:num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lang w:bidi="ta-IN"/>
        </w:rPr>
        <w:t>TRX ranks 31st among cryptocurrencies in market capitalization.</w:t>
      </w:r>
    </w:p>
    <w:p w:rsidR="00A566AB" w:rsidRPr="00220B7E" w:rsidRDefault="00A566AB" w:rsidP="00A566AB">
      <w:pPr>
        <w:pStyle w:val="Heading2"/>
        <w:shd w:val="clear" w:color="auto" w:fill="FFFFFF"/>
        <w:spacing w:before="240" w:after="240" w:line="360" w:lineRule="auto"/>
        <w:jc w:val="both"/>
        <w:rPr>
          <w:rFonts w:ascii="Times New Roman" w:hAnsi="Times New Roman" w:cs="Times New Roman"/>
          <w:color w:val="auto"/>
          <w:spacing w:val="1"/>
          <w:sz w:val="24"/>
          <w:szCs w:val="24"/>
        </w:rPr>
      </w:pPr>
      <w:r w:rsidRPr="00220B7E">
        <w:rPr>
          <w:rStyle w:val="mntl-sc-block-headingtext"/>
          <w:rFonts w:ascii="Times New Roman" w:hAnsi="Times New Roman" w:cs="Times New Roman"/>
          <w:color w:val="auto"/>
          <w:spacing w:val="1"/>
          <w:sz w:val="24"/>
          <w:szCs w:val="24"/>
        </w:rPr>
        <w:t>Understanding Tron</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Tron uses the features of the blockchain and </w:t>
      </w:r>
      <w:hyperlink r:id="rId24" w:history="1">
        <w:r w:rsidRPr="00220B7E">
          <w:rPr>
            <w:rStyle w:val="Hyperlink"/>
            <w:color w:val="auto"/>
            <w:spacing w:val="1"/>
            <w:u w:val="none"/>
          </w:rPr>
          <w:t>peer-to-peer</w:t>
        </w:r>
      </w:hyperlink>
      <w:r w:rsidRPr="00220B7E">
        <w:rPr>
          <w:spacing w:val="1"/>
        </w:rPr>
        <w:t xml:space="preserve"> (P2P) network technology to eliminate the middleman and allow content creators to sell their work directly to consumers. Software </w:t>
      </w:r>
      <w:r w:rsidRPr="00220B7E">
        <w:rPr>
          <w:spacing w:val="1"/>
        </w:rPr>
        <w:lastRenderedPageBreak/>
        <w:t>developers use the Solidity programming language to create apps that are hosted on the Tron platform.</w:t>
      </w:r>
      <w:r w:rsidRPr="00220B7E">
        <w:rPr>
          <w:rStyle w:val="mntl-inline-citation"/>
          <w:rFonts w:eastAsiaTheme="majorEastAsia"/>
          <w:spacing w:val="17"/>
          <w:vertAlign w:val="superscript"/>
        </w:rPr>
        <w:t>2</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 xml:space="preserve">The currency used on the network is </w:t>
      </w:r>
      <w:proofErr w:type="spellStart"/>
      <w:r w:rsidRPr="00220B7E">
        <w:rPr>
          <w:spacing w:val="1"/>
        </w:rPr>
        <w:t>Tronix</w:t>
      </w:r>
      <w:proofErr w:type="spellEnd"/>
      <w:r w:rsidRPr="00220B7E">
        <w:rPr>
          <w:spacing w:val="1"/>
        </w:rPr>
        <w:t>, or TRX. Users of the network use TRX to directly pay the content creators to access their applications. Content creators do not pay a transaction fee to Tron. (TRX transactions also are free on the platform.)</w:t>
      </w:r>
    </w:p>
    <w:p w:rsidR="00A566AB" w:rsidRPr="00220B7E" w:rsidRDefault="00A566AB" w:rsidP="00A566AB">
      <w:pPr>
        <w:pStyle w:val="comp"/>
        <w:shd w:val="clear" w:color="auto" w:fill="FFFFFF"/>
        <w:spacing w:before="240" w:beforeAutospacing="0" w:after="240" w:afterAutospacing="0" w:line="360" w:lineRule="auto"/>
        <w:jc w:val="both"/>
        <w:rPr>
          <w:spacing w:val="1"/>
        </w:rPr>
      </w:pPr>
      <w:r w:rsidRPr="00220B7E">
        <w:rPr>
          <w:spacing w:val="1"/>
        </w:rPr>
        <w:t>Users can store their crypto-assets in a desktop, Web, or hardware wallet.</w:t>
      </w:r>
    </w:p>
    <w:p w:rsidR="00A566AB" w:rsidRPr="00220B7E" w:rsidRDefault="00A566AB" w:rsidP="00A566AB">
      <w:pPr>
        <w:pStyle w:val="Heading3"/>
        <w:shd w:val="clear" w:color="auto" w:fill="FFFFFF"/>
        <w:spacing w:before="240" w:after="240" w:line="360" w:lineRule="auto"/>
        <w:jc w:val="both"/>
        <w:rPr>
          <w:sz w:val="24"/>
          <w:szCs w:val="24"/>
        </w:rPr>
      </w:pPr>
      <w:r w:rsidRPr="00220B7E">
        <w:rPr>
          <w:sz w:val="24"/>
          <w:szCs w:val="24"/>
        </w:rPr>
        <w:t>Technical</w:t>
      </w:r>
    </w:p>
    <w:p w:rsidR="00A566AB" w:rsidRPr="00220B7E" w:rsidRDefault="00A566AB" w:rsidP="00A566AB">
      <w:pPr>
        <w:shd w:val="clear" w:color="auto" w:fill="FFFFFF"/>
        <w:spacing w:before="240" w:after="240" w:line="360" w:lineRule="auto"/>
        <w:jc w:val="both"/>
        <w:outlineLvl w:val="0"/>
        <w:rPr>
          <w:rFonts w:ascii="Times New Roman" w:eastAsia="Times New Roman" w:hAnsi="Times New Roman" w:cs="Times New Roman"/>
          <w:spacing w:val="1"/>
          <w:kern w:val="36"/>
          <w:sz w:val="24"/>
          <w:szCs w:val="24"/>
          <w:lang w:bidi="ta-IN"/>
        </w:rPr>
      </w:pPr>
      <w:r w:rsidRPr="00220B7E">
        <w:rPr>
          <w:rFonts w:ascii="Times New Roman" w:hAnsi="Times New Roman" w:cs="Times New Roman"/>
          <w:sz w:val="24"/>
          <w:szCs w:val="24"/>
          <w:shd w:val="clear" w:color="auto" w:fill="FFFFFF"/>
        </w:rPr>
        <w:t>TRON is one of the largest blockchain-based operating systems in the world.</w:t>
      </w:r>
    </w:p>
    <w:p w:rsidR="00A566AB" w:rsidRPr="00220B7E" w:rsidRDefault="00A566AB" w:rsidP="00A566AB">
      <w:p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bdr w:val="none" w:sz="0" w:space="0" w:color="auto" w:frame="1"/>
          <w:lang w:bidi="ta-IN"/>
        </w:rPr>
        <w:t>High-throughput</w:t>
      </w:r>
    </w:p>
    <w:p w:rsidR="00A566AB" w:rsidRPr="00220B7E" w:rsidRDefault="00A566AB" w:rsidP="00A566AB">
      <w:p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lang w:bidi="ta-IN"/>
        </w:rPr>
        <w:t>High throughput is achieved by improving the TPS in TRON, which has surpassed Bitcoin and Tron, to a daily-use practical degree.</w:t>
      </w:r>
    </w:p>
    <w:p w:rsidR="00A566AB" w:rsidRPr="00220B7E" w:rsidRDefault="00A566AB" w:rsidP="00A566AB">
      <w:p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bdr w:val="none" w:sz="0" w:space="0" w:color="auto" w:frame="1"/>
          <w:lang w:bidi="ta-IN"/>
        </w:rPr>
        <w:t>High-scalability</w:t>
      </w:r>
    </w:p>
    <w:p w:rsidR="00A566AB" w:rsidRPr="00220B7E" w:rsidRDefault="00A566AB" w:rsidP="00A566AB">
      <w:p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lang w:bidi="ta-IN"/>
        </w:rPr>
        <w:t>Applications are given a wider variety of ways to be deployed in TRON because of its scalability and highly effective smart contract. It can support enormous numbers of users.</w:t>
      </w:r>
    </w:p>
    <w:p w:rsidR="00A566AB" w:rsidRPr="00220B7E" w:rsidRDefault="00A566AB" w:rsidP="00A566AB">
      <w:p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bdr w:val="none" w:sz="0" w:space="0" w:color="auto" w:frame="1"/>
          <w:lang w:bidi="ta-IN"/>
        </w:rPr>
        <w:t>High-availability</w:t>
      </w:r>
    </w:p>
    <w:p w:rsidR="00A566AB" w:rsidRPr="00220B7E" w:rsidRDefault="00A566AB" w:rsidP="00A566AB">
      <w:p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lang w:bidi="ta-IN"/>
        </w:rPr>
        <w:t>More reliable network structure, user asset, intrinsic value and a higher degree of decentralization consensus come with an improved rewards distribution mechanism.</w:t>
      </w:r>
    </w:p>
    <w:p w:rsidR="00A566AB" w:rsidRPr="00220B7E" w:rsidRDefault="00A566AB" w:rsidP="00A566AB">
      <w:pPr>
        <w:pStyle w:val="Heading3"/>
        <w:shd w:val="clear" w:color="auto" w:fill="FFFFFF"/>
        <w:spacing w:before="240" w:after="240" w:line="360" w:lineRule="auto"/>
        <w:jc w:val="both"/>
        <w:rPr>
          <w:sz w:val="24"/>
          <w:szCs w:val="24"/>
        </w:rPr>
      </w:pPr>
      <w:r w:rsidRPr="00220B7E">
        <w:rPr>
          <w:rStyle w:val="mntl-sc-block-subheadingtext"/>
          <w:sz w:val="24"/>
          <w:szCs w:val="24"/>
        </w:rPr>
        <w:t>Wallets</w:t>
      </w:r>
    </w:p>
    <w:p w:rsidR="00A566AB" w:rsidRPr="00220B7E" w:rsidRDefault="00A566AB" w:rsidP="00A566AB">
      <w:pPr>
        <w:pStyle w:val="comp"/>
        <w:shd w:val="clear" w:color="auto" w:fill="FFFFFF"/>
        <w:spacing w:before="240" w:beforeAutospacing="0" w:after="240" w:afterAutospacing="0" w:line="360" w:lineRule="auto"/>
        <w:jc w:val="both"/>
      </w:pPr>
      <w:r w:rsidRPr="00220B7E">
        <w:t>Because Tron is a popular </w:t>
      </w:r>
      <w:hyperlink r:id="rId25" w:history="1">
        <w:r w:rsidRPr="00220B7E">
          <w:rPr>
            <w:rStyle w:val="Hyperlink"/>
            <w:color w:val="auto"/>
            <w:u w:val="none"/>
          </w:rPr>
          <w:t>blockchain</w:t>
        </w:r>
      </w:hyperlink>
      <w:r w:rsidRPr="00220B7E">
        <w:t>, it’s widely supported by many software and hardware wallets. That includes the hardware wallet Ledger and the Tron wallet made by the Tron Foundation.</w:t>
      </w:r>
    </w:p>
    <w:p w:rsidR="00A566AB" w:rsidRPr="00220B7E" w:rsidRDefault="00A566AB" w:rsidP="00A566AB">
      <w:pPr>
        <w:pStyle w:val="comp"/>
        <w:shd w:val="clear" w:color="auto" w:fill="FFFFFF"/>
        <w:spacing w:before="240" w:beforeAutospacing="0" w:after="240" w:afterAutospacing="0" w:line="360" w:lineRule="auto"/>
        <w:jc w:val="both"/>
      </w:pPr>
      <w:r w:rsidRPr="00220B7E">
        <w:t xml:space="preserve">As with all cryptocurrency wallets, it’s extremely important to keep your passwords and access information private and somewhere safe. If you lose access to your wallet or make a mistake </w:t>
      </w:r>
      <w:r w:rsidRPr="00220B7E">
        <w:lastRenderedPageBreak/>
        <w:t>when sending, you could lose access to your TRX and any other Tron-compatible assets held in your wallet.</w:t>
      </w:r>
    </w:p>
    <w:p w:rsidR="00A566AB" w:rsidRPr="00220B7E" w:rsidRDefault="00A566AB" w:rsidP="00A566AB">
      <w:pPr>
        <w:pStyle w:val="Heading3"/>
        <w:shd w:val="clear" w:color="auto" w:fill="FFFFFF"/>
        <w:spacing w:before="240" w:after="240" w:line="360" w:lineRule="auto"/>
        <w:jc w:val="both"/>
        <w:rPr>
          <w:b w:val="0"/>
          <w:bCs w:val="0"/>
          <w:sz w:val="24"/>
          <w:szCs w:val="24"/>
        </w:rPr>
      </w:pPr>
      <w:r w:rsidRPr="00220B7E">
        <w:rPr>
          <w:rStyle w:val="mntl-sc-block-subheadingtext"/>
          <w:sz w:val="24"/>
          <w:szCs w:val="24"/>
        </w:rPr>
        <w:t>Special Features of Tron</w:t>
      </w:r>
    </w:p>
    <w:p w:rsidR="00A566AB" w:rsidRPr="00220B7E" w:rsidRDefault="00A566AB" w:rsidP="00A566AB">
      <w:pPr>
        <w:pStyle w:val="comp"/>
        <w:shd w:val="clear" w:color="auto" w:fill="FFFFFF"/>
        <w:spacing w:before="240" w:beforeAutospacing="0" w:after="240" w:afterAutospacing="0" w:line="360" w:lineRule="auto"/>
        <w:jc w:val="both"/>
      </w:pPr>
      <w:r w:rsidRPr="00220B7E">
        <w:t>Tron utilizes a delegated </w:t>
      </w:r>
      <w:hyperlink r:id="rId26" w:history="1">
        <w:r w:rsidRPr="00220B7E">
          <w:rPr>
            <w:rStyle w:val="Hyperlink"/>
            <w:color w:val="auto"/>
            <w:u w:val="none"/>
          </w:rPr>
          <w:t>proof-of-stake</w:t>
        </w:r>
      </w:hyperlink>
      <w:r w:rsidRPr="00220B7E">
        <w:t> system, which means it uses far less power than competing currencies like Bitcoin. Tron’s architecture gives the Tron network the ability to handle far more transactions at a time than proof-of-work systems such as Bitcoin, which rely on a massive network of cryptocurrency miners.</w:t>
      </w:r>
    </w:p>
    <w:p w:rsidR="00A566AB" w:rsidRPr="00220B7E" w:rsidRDefault="00A566AB" w:rsidP="00A566AB">
      <w:pPr>
        <w:pStyle w:val="comp"/>
        <w:shd w:val="clear" w:color="auto" w:fill="FFFFFF"/>
        <w:spacing w:before="240" w:beforeAutospacing="0" w:after="240" w:afterAutospacing="0" w:line="360" w:lineRule="auto"/>
        <w:jc w:val="both"/>
      </w:pPr>
      <w:r w:rsidRPr="00220B7E">
        <w:t>The higher throughput isn’t just a small improvement over older, larger cryptocurrency networks. Tron claims the ability to handle 10,000 transactions per second with no transaction fees.</w:t>
      </w:r>
      <w:r w:rsidRPr="00220B7E">
        <w:rPr>
          <w:rStyle w:val="mntl-inline-citation"/>
          <w:rFonts w:eastAsiaTheme="majorEastAsia"/>
          <w:spacing w:val="17"/>
          <w:vertAlign w:val="superscript"/>
        </w:rPr>
        <w:t>4</w:t>
      </w:r>
    </w:p>
    <w:p w:rsidR="00A566AB" w:rsidRPr="00220B7E" w:rsidRDefault="00A566AB" w:rsidP="00A566AB">
      <w:pPr>
        <w:pStyle w:val="comp"/>
        <w:shd w:val="clear" w:color="auto" w:fill="FFFFFF"/>
        <w:spacing w:before="240" w:beforeAutospacing="0" w:after="240" w:afterAutospacing="0" w:line="360" w:lineRule="auto"/>
        <w:jc w:val="both"/>
      </w:pPr>
      <w:r w:rsidRPr="00220B7E">
        <w:t>In its 2018 white paper, Tron claimed its delegated proof-of-work mechanism allowed for 2,000 transactions per second compared to three for Bitcoin and 15 for Tron.</w:t>
      </w:r>
      <w:r w:rsidRPr="00220B7E">
        <w:rPr>
          <w:rStyle w:val="mntl-inline-citation"/>
          <w:rFonts w:eastAsiaTheme="majorEastAsia"/>
          <w:spacing w:val="17"/>
          <w:vertAlign w:val="superscript"/>
        </w:rPr>
        <w:t>5</w:t>
      </w:r>
    </w:p>
    <w:p w:rsidR="00A566AB" w:rsidRPr="00220B7E" w:rsidRDefault="00A566AB" w:rsidP="00A566AB">
      <w:pPr>
        <w:pStyle w:val="comp"/>
        <w:shd w:val="clear" w:color="auto" w:fill="FFFFFF"/>
        <w:spacing w:before="240" w:beforeAutospacing="0" w:after="240" w:afterAutospacing="0" w:line="360" w:lineRule="auto"/>
        <w:jc w:val="both"/>
      </w:pPr>
      <w:r w:rsidRPr="00220B7E">
        <w:t xml:space="preserve">Higher throughput and lower costs make it attractive for smart contracts and </w:t>
      </w:r>
      <w:proofErr w:type="spellStart"/>
      <w:r w:rsidRPr="00220B7E">
        <w:t>Ðapp</w:t>
      </w:r>
      <w:proofErr w:type="spellEnd"/>
    </w:p>
    <w:p w:rsidR="00C96B5C" w:rsidRPr="00220B7E" w:rsidRDefault="00C96B5C" w:rsidP="00C96B5C">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5.3.4 TRON-WEB</w:t>
      </w:r>
    </w:p>
    <w:p w:rsidR="00C96B5C" w:rsidRPr="00220B7E" w:rsidRDefault="00C96B5C" w:rsidP="00C96B5C">
      <w:pPr>
        <w:pStyle w:val="Heading2"/>
        <w:spacing w:before="240" w:after="240" w:line="360" w:lineRule="auto"/>
        <w:jc w:val="both"/>
        <w:rPr>
          <w:rFonts w:ascii="Times New Roman" w:hAnsi="Times New Roman" w:cs="Times New Roman"/>
          <w:color w:val="auto"/>
          <w:sz w:val="24"/>
          <w:szCs w:val="24"/>
        </w:rPr>
      </w:pPr>
      <w:r w:rsidRPr="00220B7E">
        <w:rPr>
          <w:rFonts w:ascii="Times New Roman" w:hAnsi="Times New Roman" w:cs="Times New Roman"/>
          <w:b w:val="0"/>
          <w:sz w:val="24"/>
          <w:szCs w:val="24"/>
        </w:rPr>
        <w:t xml:space="preserve"> </w:t>
      </w:r>
      <w:r w:rsidRPr="00220B7E">
        <w:rPr>
          <w:rFonts w:ascii="Times New Roman" w:hAnsi="Times New Roman" w:cs="Times New Roman"/>
          <w:color w:val="auto"/>
          <w:sz w:val="24"/>
          <w:szCs w:val="24"/>
        </w:rPr>
        <w:t>What is Tron-Web?</w:t>
      </w:r>
    </w:p>
    <w:p w:rsidR="00C96B5C" w:rsidRPr="00220B7E" w:rsidRDefault="00C96B5C" w:rsidP="00C96B5C">
      <w:pPr>
        <w:pStyle w:val="NormalWeb"/>
        <w:spacing w:before="240" w:beforeAutospacing="0" w:after="240" w:afterAutospacing="0" w:line="360" w:lineRule="auto"/>
        <w:jc w:val="both"/>
      </w:pPr>
      <w:proofErr w:type="spellStart"/>
      <w:r w:rsidRPr="00220B7E">
        <w:t>TronWeb</w:t>
      </w:r>
      <w:proofErr w:type="spellEnd"/>
      <w:r w:rsidRPr="00220B7E">
        <w:t xml:space="preserve"> is a </w:t>
      </w:r>
      <w:proofErr w:type="spellStart"/>
      <w:r w:rsidRPr="00220B7E">
        <w:t>Javascript</w:t>
      </w:r>
      <w:proofErr w:type="spellEnd"/>
      <w:r w:rsidRPr="00220B7E">
        <w:t xml:space="preserve"> library of TRON full node's API functions. To include the </w:t>
      </w:r>
      <w:proofErr w:type="spellStart"/>
      <w:r w:rsidRPr="00220B7E">
        <w:t>TronWeb</w:t>
      </w:r>
      <w:proofErr w:type="spellEnd"/>
      <w:r w:rsidRPr="00220B7E">
        <w:t xml:space="preserve"> library in your </w:t>
      </w:r>
      <w:proofErr w:type="spellStart"/>
      <w:r w:rsidRPr="00220B7E">
        <w:t>Dapp</w:t>
      </w:r>
      <w:proofErr w:type="spellEnd"/>
      <w:r w:rsidRPr="00220B7E">
        <w:t>.</w:t>
      </w:r>
    </w:p>
    <w:p w:rsidR="00C96B5C" w:rsidRPr="00220B7E" w:rsidRDefault="00C96B5C" w:rsidP="00C96B5C">
      <w:pPr>
        <w:pStyle w:val="Heading2"/>
        <w:spacing w:before="240" w:after="240" w:line="360" w:lineRule="auto"/>
        <w:jc w:val="both"/>
        <w:rPr>
          <w:rFonts w:ascii="Times New Roman" w:hAnsi="Times New Roman" w:cs="Times New Roman"/>
          <w:b w:val="0"/>
          <w:bCs w:val="0"/>
          <w:color w:val="auto"/>
          <w:sz w:val="24"/>
          <w:szCs w:val="24"/>
        </w:rPr>
      </w:pPr>
      <w:r w:rsidRPr="00220B7E">
        <w:rPr>
          <w:rFonts w:ascii="Times New Roman" w:hAnsi="Times New Roman" w:cs="Times New Roman"/>
          <w:b w:val="0"/>
          <w:bCs w:val="0"/>
          <w:color w:val="auto"/>
          <w:sz w:val="24"/>
          <w:szCs w:val="24"/>
        </w:rPr>
        <w:t>Providers</w:t>
      </w:r>
    </w:p>
    <w:p w:rsidR="00C96B5C" w:rsidRPr="00220B7E" w:rsidRDefault="00C96B5C" w:rsidP="00C96B5C">
      <w:pPr>
        <w:pStyle w:val="NormalWeb"/>
        <w:spacing w:before="240" w:beforeAutospacing="0" w:after="240" w:afterAutospacing="0" w:line="360" w:lineRule="auto"/>
        <w:jc w:val="both"/>
      </w:pPr>
      <w:r w:rsidRPr="00220B7E">
        <w:t>Providers are used to provide methods of transport for requests. At the moment, Tron-Web only supports a single transport - HTTP.</w:t>
      </w:r>
    </w:p>
    <w:p w:rsidR="00C96B5C" w:rsidRPr="00220B7E" w:rsidRDefault="00C96B5C" w:rsidP="00C96B5C">
      <w:pPr>
        <w:pStyle w:val="Heading3"/>
        <w:spacing w:before="240" w:after="240" w:line="360" w:lineRule="auto"/>
        <w:jc w:val="both"/>
        <w:rPr>
          <w:b w:val="0"/>
          <w:bCs w:val="0"/>
          <w:sz w:val="24"/>
          <w:szCs w:val="24"/>
        </w:rPr>
      </w:pPr>
      <w:r w:rsidRPr="00220B7E">
        <w:rPr>
          <w:b w:val="0"/>
          <w:bCs w:val="0"/>
          <w:sz w:val="24"/>
          <w:szCs w:val="24"/>
        </w:rPr>
        <w:t>HTTP Provider</w:t>
      </w:r>
    </w:p>
    <w:p w:rsidR="00C96B5C" w:rsidRPr="00220B7E" w:rsidRDefault="00C96B5C" w:rsidP="00C96B5C">
      <w:pPr>
        <w:pStyle w:val="NormalWeb"/>
        <w:spacing w:before="240" w:beforeAutospacing="0" w:after="240" w:afterAutospacing="0" w:line="360" w:lineRule="auto"/>
        <w:jc w:val="both"/>
      </w:pPr>
      <w:r w:rsidRPr="00220B7E">
        <w:t>If you wish to provide more options to the node endpoints, such as user authentication or custom headers, you can pass a </w:t>
      </w:r>
      <w:proofErr w:type="spellStart"/>
      <w:proofErr w:type="gramStart"/>
      <w:r w:rsidRPr="00220B7E">
        <w:rPr>
          <w:rStyle w:val="cm-s-neo"/>
        </w:rPr>
        <w:t>TronWeb.providers.HttpProvider</w:t>
      </w:r>
      <w:proofErr w:type="spellEnd"/>
      <w:proofErr w:type="gramEnd"/>
      <w:r w:rsidRPr="00220B7E">
        <w:t> instance.</w:t>
      </w:r>
    </w:p>
    <w:p w:rsidR="00C96B5C" w:rsidRPr="00220B7E" w:rsidRDefault="00C96B5C" w:rsidP="00C96B5C">
      <w:pPr>
        <w:pStyle w:val="Heading2"/>
        <w:spacing w:before="240" w:after="240" w:line="360" w:lineRule="auto"/>
        <w:jc w:val="both"/>
        <w:rPr>
          <w:rFonts w:ascii="Times New Roman" w:hAnsi="Times New Roman" w:cs="Times New Roman"/>
          <w:color w:val="auto"/>
          <w:sz w:val="24"/>
          <w:szCs w:val="24"/>
        </w:rPr>
      </w:pPr>
      <w:r w:rsidRPr="00220B7E">
        <w:rPr>
          <w:rFonts w:ascii="Times New Roman" w:hAnsi="Times New Roman" w:cs="Times New Roman"/>
          <w:color w:val="auto"/>
          <w:sz w:val="24"/>
          <w:szCs w:val="24"/>
        </w:rPr>
        <w:lastRenderedPageBreak/>
        <w:t>Promises vs. Callbacks</w:t>
      </w:r>
    </w:p>
    <w:p w:rsidR="00C96B5C" w:rsidRPr="00220B7E" w:rsidRDefault="00C96B5C" w:rsidP="00C96B5C">
      <w:pPr>
        <w:pStyle w:val="NormalWeb"/>
        <w:spacing w:before="240" w:beforeAutospacing="0" w:after="240" w:afterAutospacing="0" w:line="360" w:lineRule="auto"/>
        <w:jc w:val="both"/>
      </w:pPr>
      <w:r w:rsidRPr="00220B7E">
        <w:t>Tron-Web has been designed to be as compatible with Tron's Web3 implementation as possible. This means we support callbacks in the majority of our functions.</w:t>
      </w:r>
    </w:p>
    <w:p w:rsidR="00C96B5C" w:rsidRPr="00220B7E" w:rsidRDefault="00C96B5C" w:rsidP="00C96B5C">
      <w:pPr>
        <w:spacing w:line="360" w:lineRule="auto"/>
        <w:jc w:val="both"/>
        <w:rPr>
          <w:sz w:val="24"/>
          <w:szCs w:val="24"/>
        </w:rPr>
      </w:pPr>
      <w:r w:rsidRPr="00220B7E">
        <w:rPr>
          <w:sz w:val="24"/>
          <w:szCs w:val="24"/>
        </w:rPr>
        <w:t>That doesn't mean Tron-Web is limited in any shape or form. This means that we also support promises. By default, calling a function will return a promise. If you provide a callback function, then a promise will not be returned and the callback will act as the response trigger instead.</w:t>
      </w:r>
    </w:p>
    <w:p w:rsidR="00C96B5C" w:rsidRPr="00220B7E" w:rsidRDefault="00C96B5C" w:rsidP="00C96B5C">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5.3.5 VUE JS</w:t>
      </w:r>
    </w:p>
    <w:p w:rsidR="00C96B5C" w:rsidRPr="00220B7E" w:rsidRDefault="00C96B5C" w:rsidP="00C96B5C">
      <w:pPr>
        <w:pStyle w:val="NormalWeb"/>
        <w:spacing w:before="240" w:beforeAutospacing="0" w:after="240" w:afterAutospacing="0" w:line="360" w:lineRule="auto"/>
        <w:jc w:val="both"/>
      </w:pPr>
      <w:proofErr w:type="spellStart"/>
      <w:r w:rsidRPr="00220B7E">
        <w:rPr>
          <w:b/>
          <w:bCs/>
        </w:rPr>
        <w:t>VueJS</w:t>
      </w:r>
      <w:proofErr w:type="spellEnd"/>
      <w:r w:rsidRPr="00220B7E">
        <w:t xml:space="preserve"> is an open source progressive JavaScript framework used to develop interactive web interfaces. It is one of the famous frameworks used to simplify web development. </w:t>
      </w:r>
      <w:proofErr w:type="spellStart"/>
      <w:r w:rsidRPr="00220B7E">
        <w:t>VueJS</w:t>
      </w:r>
      <w:proofErr w:type="spellEnd"/>
      <w:r w:rsidRPr="00220B7E">
        <w:t xml:space="preserve"> focusses on the view layer. It can be easily integrated into big projects for front-end development without any issues.</w:t>
      </w:r>
    </w:p>
    <w:p w:rsidR="00C96B5C" w:rsidRPr="00220B7E" w:rsidRDefault="00C96B5C" w:rsidP="00C96B5C">
      <w:pPr>
        <w:pStyle w:val="NormalWeb"/>
        <w:spacing w:before="240" w:beforeAutospacing="0" w:after="240" w:afterAutospacing="0" w:line="360" w:lineRule="auto"/>
        <w:jc w:val="both"/>
      </w:pPr>
      <w:r w:rsidRPr="00220B7E">
        <w:t xml:space="preserve">The installation for </w:t>
      </w:r>
      <w:proofErr w:type="spellStart"/>
      <w:r w:rsidRPr="00220B7E">
        <w:t>VueJS</w:t>
      </w:r>
      <w:proofErr w:type="spellEnd"/>
      <w:r w:rsidRPr="00220B7E">
        <w:t xml:space="preserve"> is very easy to start with. Any developer can easily understand and build interactive web interfaces in a matter of time. </w:t>
      </w:r>
      <w:proofErr w:type="spellStart"/>
      <w:r w:rsidRPr="00220B7E">
        <w:t>VueJS</w:t>
      </w:r>
      <w:proofErr w:type="spellEnd"/>
      <w:r w:rsidRPr="00220B7E">
        <w:t xml:space="preserve"> is created by Evan You, an ex-employee from Google. The first version of </w:t>
      </w:r>
      <w:proofErr w:type="spellStart"/>
      <w:r w:rsidRPr="00220B7E">
        <w:t>VueJS</w:t>
      </w:r>
      <w:proofErr w:type="spellEnd"/>
      <w:r w:rsidRPr="00220B7E">
        <w:t xml:space="preserve"> was released in Feb 2014. It recently has clocked to 64,828 stars on GitHub, making it very popular.</w:t>
      </w:r>
    </w:p>
    <w:p w:rsidR="00C96B5C" w:rsidRPr="00220B7E" w:rsidRDefault="00C96B5C" w:rsidP="00C96B5C">
      <w:pPr>
        <w:pStyle w:val="Heading2"/>
        <w:spacing w:before="240" w:after="240" w:line="360" w:lineRule="auto"/>
        <w:jc w:val="both"/>
        <w:rPr>
          <w:rFonts w:ascii="Times New Roman" w:hAnsi="Times New Roman" w:cs="Times New Roman"/>
          <w:color w:val="auto"/>
          <w:sz w:val="24"/>
          <w:szCs w:val="24"/>
        </w:rPr>
      </w:pPr>
      <w:r w:rsidRPr="00220B7E">
        <w:rPr>
          <w:rFonts w:ascii="Times New Roman" w:hAnsi="Times New Roman" w:cs="Times New Roman"/>
          <w:color w:val="auto"/>
          <w:sz w:val="24"/>
          <w:szCs w:val="24"/>
        </w:rPr>
        <w:t>Features</w:t>
      </w:r>
    </w:p>
    <w:p w:rsidR="00C96B5C" w:rsidRPr="00220B7E" w:rsidRDefault="00C96B5C" w:rsidP="00C96B5C">
      <w:pPr>
        <w:pStyle w:val="NormalWeb"/>
        <w:spacing w:before="240" w:beforeAutospacing="0" w:after="240" w:afterAutospacing="0" w:line="360" w:lineRule="auto"/>
        <w:jc w:val="both"/>
      </w:pPr>
      <w:r w:rsidRPr="00220B7E">
        <w:t xml:space="preserve">Following are the features available with </w:t>
      </w:r>
      <w:proofErr w:type="spellStart"/>
      <w:r w:rsidRPr="00220B7E">
        <w:t>VueJS</w:t>
      </w:r>
      <w:proofErr w:type="spellEnd"/>
      <w:r w:rsidRPr="00220B7E">
        <w:t>.</w:t>
      </w:r>
    </w:p>
    <w:p w:rsidR="00C96B5C" w:rsidRPr="00220B7E" w:rsidRDefault="00C96B5C" w:rsidP="00C96B5C">
      <w:pPr>
        <w:pStyle w:val="Heading3"/>
        <w:spacing w:before="240" w:after="240" w:line="360" w:lineRule="auto"/>
        <w:jc w:val="both"/>
        <w:rPr>
          <w:sz w:val="24"/>
          <w:szCs w:val="24"/>
        </w:rPr>
      </w:pPr>
      <w:r w:rsidRPr="00220B7E">
        <w:rPr>
          <w:sz w:val="24"/>
          <w:szCs w:val="24"/>
        </w:rPr>
        <w:t>Virtual DOM</w:t>
      </w:r>
    </w:p>
    <w:p w:rsidR="00C96B5C" w:rsidRPr="00220B7E" w:rsidRDefault="00C96B5C" w:rsidP="00C96B5C">
      <w:pPr>
        <w:pStyle w:val="NormalWeb"/>
        <w:spacing w:before="240" w:beforeAutospacing="0" w:after="240" w:afterAutospacing="0" w:line="360" w:lineRule="auto"/>
        <w:jc w:val="both"/>
      </w:pPr>
      <w:proofErr w:type="spellStart"/>
      <w:r w:rsidRPr="00220B7E">
        <w:t>VueJS</w:t>
      </w:r>
      <w:proofErr w:type="spellEnd"/>
      <w:r w:rsidRPr="00220B7E">
        <w:t xml:space="preserve"> makes the use of virtual DOM, which is also used by other frameworks such as React, Ember, etc. The changes are not made to the DOM, instead a replica of the DOM is created which is present in the form of JavaScript data structures. Whenever any changes are to be made, they are made to the JavaScript data structures and the latter is compared with the original data structure. The final changes are then updated to the real DOM, which the user will see changing. This is good in terms of optimization, it is less expensive and the changes can be made at a faster rate.</w:t>
      </w:r>
    </w:p>
    <w:p w:rsidR="00C96B5C" w:rsidRPr="00220B7E" w:rsidRDefault="00C96B5C" w:rsidP="00C96B5C">
      <w:pPr>
        <w:pStyle w:val="Heading3"/>
        <w:spacing w:before="240" w:after="240" w:line="360" w:lineRule="auto"/>
        <w:jc w:val="both"/>
        <w:rPr>
          <w:sz w:val="24"/>
          <w:szCs w:val="24"/>
        </w:rPr>
      </w:pPr>
      <w:r w:rsidRPr="00220B7E">
        <w:rPr>
          <w:sz w:val="24"/>
          <w:szCs w:val="24"/>
        </w:rPr>
        <w:lastRenderedPageBreak/>
        <w:t>Data Binding</w:t>
      </w:r>
    </w:p>
    <w:p w:rsidR="00C96B5C" w:rsidRPr="00220B7E" w:rsidRDefault="00C96B5C" w:rsidP="00C96B5C">
      <w:pPr>
        <w:pStyle w:val="NormalWeb"/>
        <w:spacing w:before="240" w:beforeAutospacing="0" w:after="240" w:afterAutospacing="0" w:line="360" w:lineRule="auto"/>
        <w:jc w:val="both"/>
      </w:pPr>
      <w:r w:rsidRPr="00220B7E">
        <w:t>The data binding feature helps manipulate or assign values to HTML attributes, change the style, assign classes with the help of binding directive called </w:t>
      </w:r>
      <w:r w:rsidRPr="00220B7E">
        <w:rPr>
          <w:b/>
          <w:bCs/>
        </w:rPr>
        <w:t>v-bind</w:t>
      </w:r>
      <w:r w:rsidRPr="00220B7E">
        <w:t xml:space="preserve"> available with </w:t>
      </w:r>
      <w:proofErr w:type="spellStart"/>
      <w:r w:rsidRPr="00220B7E">
        <w:t>VueJS</w:t>
      </w:r>
      <w:proofErr w:type="spellEnd"/>
      <w:r w:rsidRPr="00220B7E">
        <w:t>.</w:t>
      </w:r>
    </w:p>
    <w:p w:rsidR="00C96B5C" w:rsidRPr="00220B7E" w:rsidRDefault="00C96B5C" w:rsidP="00C96B5C">
      <w:pPr>
        <w:pStyle w:val="Heading3"/>
        <w:spacing w:before="240" w:after="240" w:line="360" w:lineRule="auto"/>
        <w:jc w:val="both"/>
        <w:rPr>
          <w:sz w:val="24"/>
          <w:szCs w:val="24"/>
        </w:rPr>
      </w:pPr>
      <w:r w:rsidRPr="00220B7E">
        <w:rPr>
          <w:sz w:val="24"/>
          <w:szCs w:val="24"/>
        </w:rPr>
        <w:t>Components</w:t>
      </w:r>
    </w:p>
    <w:p w:rsidR="00C96B5C" w:rsidRPr="00220B7E" w:rsidRDefault="00C96B5C" w:rsidP="00C96B5C">
      <w:pPr>
        <w:pStyle w:val="NormalWeb"/>
        <w:spacing w:before="240" w:beforeAutospacing="0" w:after="240" w:afterAutospacing="0" w:line="360" w:lineRule="auto"/>
        <w:jc w:val="both"/>
      </w:pPr>
      <w:r w:rsidRPr="00220B7E">
        <w:t xml:space="preserve">Components are one of the important features of </w:t>
      </w:r>
      <w:proofErr w:type="spellStart"/>
      <w:r w:rsidRPr="00220B7E">
        <w:t>VueJS</w:t>
      </w:r>
      <w:proofErr w:type="spellEnd"/>
      <w:r w:rsidRPr="00220B7E">
        <w:t xml:space="preserve"> that helps create custom elements, which can be reused in HTML.</w:t>
      </w:r>
    </w:p>
    <w:p w:rsidR="00C96B5C" w:rsidRPr="00220B7E" w:rsidRDefault="00C96B5C" w:rsidP="00C96B5C">
      <w:pPr>
        <w:pStyle w:val="Heading3"/>
        <w:spacing w:before="240" w:after="240" w:line="360" w:lineRule="auto"/>
        <w:jc w:val="both"/>
        <w:rPr>
          <w:sz w:val="24"/>
          <w:szCs w:val="24"/>
        </w:rPr>
      </w:pPr>
      <w:r w:rsidRPr="00220B7E">
        <w:rPr>
          <w:sz w:val="24"/>
          <w:szCs w:val="24"/>
        </w:rPr>
        <w:t>Event Handling</w:t>
      </w:r>
    </w:p>
    <w:p w:rsidR="00C96B5C" w:rsidRPr="00220B7E" w:rsidRDefault="00C96B5C" w:rsidP="00C96B5C">
      <w:pPr>
        <w:pStyle w:val="NormalWeb"/>
        <w:spacing w:before="240" w:beforeAutospacing="0" w:after="240" w:afterAutospacing="0" w:line="360" w:lineRule="auto"/>
        <w:jc w:val="both"/>
      </w:pPr>
      <w:r w:rsidRPr="00220B7E">
        <w:rPr>
          <w:b/>
          <w:bCs/>
        </w:rPr>
        <w:t>v-on</w:t>
      </w:r>
      <w:r w:rsidRPr="00220B7E">
        <w:t xml:space="preserve"> is the attribute added to the DOM elements to listen to the events in </w:t>
      </w:r>
      <w:proofErr w:type="spellStart"/>
      <w:r w:rsidRPr="00220B7E">
        <w:t>VueJS</w:t>
      </w:r>
      <w:proofErr w:type="spellEnd"/>
      <w:r w:rsidRPr="00220B7E">
        <w:t>.</w:t>
      </w:r>
    </w:p>
    <w:p w:rsidR="00C96B5C" w:rsidRPr="00220B7E" w:rsidRDefault="00C96B5C" w:rsidP="00C96B5C">
      <w:pPr>
        <w:pStyle w:val="Heading3"/>
        <w:spacing w:before="240" w:after="240" w:line="360" w:lineRule="auto"/>
        <w:jc w:val="both"/>
        <w:rPr>
          <w:sz w:val="24"/>
          <w:szCs w:val="24"/>
        </w:rPr>
      </w:pPr>
      <w:r w:rsidRPr="00220B7E">
        <w:rPr>
          <w:sz w:val="24"/>
          <w:szCs w:val="24"/>
        </w:rPr>
        <w:t>Animation/Transition</w:t>
      </w:r>
    </w:p>
    <w:p w:rsidR="00C96B5C" w:rsidRPr="00220B7E" w:rsidRDefault="00C96B5C" w:rsidP="00C96B5C">
      <w:pPr>
        <w:pStyle w:val="NormalWeb"/>
        <w:spacing w:before="240" w:beforeAutospacing="0" w:after="240" w:afterAutospacing="0" w:line="360" w:lineRule="auto"/>
        <w:jc w:val="both"/>
      </w:pPr>
      <w:proofErr w:type="spellStart"/>
      <w:r w:rsidRPr="00220B7E">
        <w:t>VueJS</w:t>
      </w:r>
      <w:proofErr w:type="spellEnd"/>
      <w:r w:rsidRPr="00220B7E">
        <w:t xml:space="preserve"> provides various ways to apply transition to HTML elements when they are added/updated or removed from the DOM. </w:t>
      </w:r>
      <w:proofErr w:type="spellStart"/>
      <w:r w:rsidRPr="00220B7E">
        <w:t>VueJS</w:t>
      </w:r>
      <w:proofErr w:type="spellEnd"/>
      <w:r w:rsidRPr="00220B7E">
        <w:t xml:space="preserve"> has a built-in transition component that needs to be wrapped around the element for transition effect. We can easily add third party animation libraries and also add more interactivity to the interface.</w:t>
      </w:r>
    </w:p>
    <w:p w:rsidR="00C96B5C" w:rsidRPr="00220B7E" w:rsidRDefault="00C96B5C" w:rsidP="00C96B5C">
      <w:pPr>
        <w:pStyle w:val="Heading3"/>
        <w:spacing w:before="240" w:after="240" w:line="360" w:lineRule="auto"/>
        <w:jc w:val="both"/>
        <w:rPr>
          <w:sz w:val="24"/>
          <w:szCs w:val="24"/>
        </w:rPr>
      </w:pPr>
      <w:r w:rsidRPr="00220B7E">
        <w:rPr>
          <w:sz w:val="24"/>
          <w:szCs w:val="24"/>
        </w:rPr>
        <w:t>Computed Properties</w:t>
      </w:r>
    </w:p>
    <w:p w:rsidR="00C96B5C" w:rsidRPr="00220B7E" w:rsidRDefault="00C96B5C" w:rsidP="00C96B5C">
      <w:pPr>
        <w:pStyle w:val="NormalWeb"/>
        <w:spacing w:before="240" w:beforeAutospacing="0" w:after="240" w:afterAutospacing="0" w:line="360" w:lineRule="auto"/>
        <w:jc w:val="both"/>
      </w:pPr>
      <w:r w:rsidRPr="00220B7E">
        <w:t xml:space="preserve">This is one of the important features of </w:t>
      </w:r>
      <w:proofErr w:type="spellStart"/>
      <w:r w:rsidRPr="00220B7E">
        <w:t>VueJS</w:t>
      </w:r>
      <w:proofErr w:type="spellEnd"/>
      <w:r w:rsidRPr="00220B7E">
        <w:t>. It helps to listen to the changes made to the UI elements and performs the necessary calculations. There is no need of additional coding for this.</w:t>
      </w:r>
    </w:p>
    <w:p w:rsidR="00C96B5C" w:rsidRPr="00220B7E" w:rsidRDefault="00C96B5C" w:rsidP="00C96B5C">
      <w:pPr>
        <w:pStyle w:val="Heading3"/>
        <w:spacing w:before="240" w:after="240" w:line="360" w:lineRule="auto"/>
        <w:jc w:val="both"/>
        <w:rPr>
          <w:sz w:val="24"/>
          <w:szCs w:val="24"/>
        </w:rPr>
      </w:pPr>
      <w:r w:rsidRPr="00220B7E">
        <w:rPr>
          <w:sz w:val="24"/>
          <w:szCs w:val="24"/>
        </w:rPr>
        <w:t>Templates</w:t>
      </w:r>
    </w:p>
    <w:p w:rsidR="00C96B5C" w:rsidRPr="00220B7E" w:rsidRDefault="00C96B5C" w:rsidP="00C96B5C">
      <w:pPr>
        <w:pStyle w:val="NormalWeb"/>
        <w:spacing w:before="240" w:beforeAutospacing="0" w:after="240" w:afterAutospacing="0" w:line="360" w:lineRule="auto"/>
        <w:jc w:val="both"/>
      </w:pPr>
      <w:proofErr w:type="spellStart"/>
      <w:r w:rsidRPr="00220B7E">
        <w:t>VueJS</w:t>
      </w:r>
      <w:proofErr w:type="spellEnd"/>
      <w:r w:rsidRPr="00220B7E">
        <w:t xml:space="preserve"> provides HTML-based templates that bind the DOM with the Vue instance data. Vue compiles the templates into virtual DOM Render functions. We can make use of the template of the render functions and to do so we have to replace the template with the render function.</w:t>
      </w:r>
    </w:p>
    <w:p w:rsidR="00C96B5C" w:rsidRPr="00220B7E" w:rsidRDefault="00C96B5C" w:rsidP="00C96B5C">
      <w:pPr>
        <w:pStyle w:val="Heading3"/>
        <w:spacing w:before="240" w:after="240" w:line="360" w:lineRule="auto"/>
        <w:jc w:val="both"/>
        <w:rPr>
          <w:sz w:val="24"/>
          <w:szCs w:val="24"/>
        </w:rPr>
      </w:pPr>
      <w:r w:rsidRPr="00220B7E">
        <w:rPr>
          <w:sz w:val="24"/>
          <w:szCs w:val="24"/>
        </w:rPr>
        <w:t>Directives</w:t>
      </w:r>
    </w:p>
    <w:p w:rsidR="00C96B5C" w:rsidRPr="00220B7E" w:rsidRDefault="00C96B5C" w:rsidP="00C96B5C">
      <w:pPr>
        <w:pStyle w:val="NormalWeb"/>
        <w:spacing w:before="240" w:beforeAutospacing="0" w:after="240" w:afterAutospacing="0" w:line="360" w:lineRule="auto"/>
        <w:jc w:val="both"/>
      </w:pPr>
      <w:proofErr w:type="spellStart"/>
      <w:r w:rsidRPr="00220B7E">
        <w:lastRenderedPageBreak/>
        <w:t>VueJS</w:t>
      </w:r>
      <w:proofErr w:type="spellEnd"/>
      <w:r w:rsidRPr="00220B7E">
        <w:t xml:space="preserve"> has built-in directives such as v-if, v-else, v-show, v-on, v-bind, and v-model, which are used to perform various actions on the frontend.</w:t>
      </w:r>
    </w:p>
    <w:p w:rsidR="00C96B5C" w:rsidRPr="00220B7E" w:rsidRDefault="00C96B5C" w:rsidP="00C96B5C">
      <w:pPr>
        <w:pStyle w:val="Heading3"/>
        <w:spacing w:before="240" w:after="240" w:line="360" w:lineRule="auto"/>
        <w:jc w:val="both"/>
        <w:rPr>
          <w:sz w:val="24"/>
          <w:szCs w:val="24"/>
        </w:rPr>
      </w:pPr>
      <w:r w:rsidRPr="00220B7E">
        <w:rPr>
          <w:sz w:val="24"/>
          <w:szCs w:val="24"/>
        </w:rPr>
        <w:t>Watchers</w:t>
      </w:r>
    </w:p>
    <w:p w:rsidR="00C96B5C" w:rsidRPr="00220B7E" w:rsidRDefault="00C96B5C" w:rsidP="00C96B5C">
      <w:pPr>
        <w:pStyle w:val="NormalWeb"/>
        <w:spacing w:before="240" w:beforeAutospacing="0" w:after="240" w:afterAutospacing="0" w:line="360" w:lineRule="auto"/>
        <w:jc w:val="both"/>
      </w:pPr>
      <w:r w:rsidRPr="00220B7E">
        <w:t>Watchers are applied to data that changes. For example, form input elements. Here, we don’t have to add any additional events. Watcher takes care of handling any data changes making the code simple and fast.</w:t>
      </w:r>
    </w:p>
    <w:p w:rsidR="00C96B5C" w:rsidRPr="00220B7E" w:rsidRDefault="00C96B5C" w:rsidP="00C96B5C">
      <w:pPr>
        <w:pStyle w:val="Heading3"/>
        <w:spacing w:before="240" w:after="240" w:line="360" w:lineRule="auto"/>
        <w:jc w:val="both"/>
        <w:rPr>
          <w:sz w:val="24"/>
          <w:szCs w:val="24"/>
        </w:rPr>
      </w:pPr>
      <w:r w:rsidRPr="00220B7E">
        <w:rPr>
          <w:sz w:val="24"/>
          <w:szCs w:val="24"/>
        </w:rPr>
        <w:t>Routing</w:t>
      </w:r>
    </w:p>
    <w:p w:rsidR="00C96B5C" w:rsidRPr="00220B7E" w:rsidRDefault="00C96B5C" w:rsidP="00C96B5C">
      <w:pPr>
        <w:pStyle w:val="NormalWeb"/>
        <w:spacing w:before="240" w:beforeAutospacing="0" w:after="240" w:afterAutospacing="0" w:line="360" w:lineRule="auto"/>
        <w:jc w:val="both"/>
      </w:pPr>
      <w:r w:rsidRPr="00220B7E">
        <w:t xml:space="preserve">Navigation between pages is performed with the help of </w:t>
      </w:r>
      <w:proofErr w:type="spellStart"/>
      <w:r w:rsidRPr="00220B7E">
        <w:t>vue</w:t>
      </w:r>
      <w:proofErr w:type="spellEnd"/>
      <w:r w:rsidRPr="00220B7E">
        <w:t>-router.</w:t>
      </w:r>
    </w:p>
    <w:p w:rsidR="00C96B5C" w:rsidRPr="00220B7E" w:rsidRDefault="00C96B5C" w:rsidP="00C96B5C">
      <w:pPr>
        <w:pStyle w:val="Heading3"/>
        <w:spacing w:before="240" w:after="240" w:line="360" w:lineRule="auto"/>
        <w:jc w:val="both"/>
        <w:rPr>
          <w:sz w:val="24"/>
          <w:szCs w:val="24"/>
        </w:rPr>
      </w:pPr>
      <w:r w:rsidRPr="00220B7E">
        <w:rPr>
          <w:sz w:val="24"/>
          <w:szCs w:val="24"/>
        </w:rPr>
        <w:t>Lightweight</w:t>
      </w:r>
    </w:p>
    <w:p w:rsidR="00C96B5C" w:rsidRPr="00220B7E" w:rsidRDefault="00C96B5C" w:rsidP="00C96B5C">
      <w:pPr>
        <w:pStyle w:val="NormalWeb"/>
        <w:spacing w:before="240" w:beforeAutospacing="0" w:after="240" w:afterAutospacing="0" w:line="360" w:lineRule="auto"/>
        <w:jc w:val="both"/>
      </w:pPr>
      <w:proofErr w:type="spellStart"/>
      <w:r w:rsidRPr="00220B7E">
        <w:t>VueJS</w:t>
      </w:r>
      <w:proofErr w:type="spellEnd"/>
      <w:r w:rsidRPr="00220B7E">
        <w:t xml:space="preserve"> script is very lightweight and the performance is also very fast.</w:t>
      </w:r>
    </w:p>
    <w:p w:rsidR="00C96B5C" w:rsidRPr="00220B7E" w:rsidRDefault="00C96B5C" w:rsidP="00C96B5C">
      <w:pPr>
        <w:pStyle w:val="Heading3"/>
        <w:spacing w:before="240" w:after="240" w:line="360" w:lineRule="auto"/>
        <w:jc w:val="both"/>
        <w:rPr>
          <w:sz w:val="24"/>
          <w:szCs w:val="24"/>
        </w:rPr>
      </w:pPr>
      <w:r w:rsidRPr="00220B7E">
        <w:rPr>
          <w:sz w:val="24"/>
          <w:szCs w:val="24"/>
        </w:rPr>
        <w:t>Vue-CLI</w:t>
      </w:r>
    </w:p>
    <w:p w:rsidR="00C96B5C" w:rsidRPr="00220B7E" w:rsidRDefault="00C96B5C" w:rsidP="00C96B5C">
      <w:pPr>
        <w:pStyle w:val="NormalWeb"/>
        <w:spacing w:before="240" w:beforeAutospacing="0" w:after="240" w:afterAutospacing="0" w:line="360" w:lineRule="auto"/>
        <w:jc w:val="both"/>
      </w:pPr>
      <w:proofErr w:type="spellStart"/>
      <w:r w:rsidRPr="00220B7E">
        <w:t>VueJS</w:t>
      </w:r>
      <w:proofErr w:type="spellEnd"/>
      <w:r w:rsidRPr="00220B7E">
        <w:t xml:space="preserve"> can be installed at the command line using the </w:t>
      </w:r>
      <w:proofErr w:type="spellStart"/>
      <w:r w:rsidRPr="00220B7E">
        <w:t>vue</w:t>
      </w:r>
      <w:proofErr w:type="spellEnd"/>
      <w:r w:rsidRPr="00220B7E">
        <w:t xml:space="preserve">-cli command line interface. It helps to build and compile the project easily using </w:t>
      </w:r>
      <w:proofErr w:type="spellStart"/>
      <w:r w:rsidRPr="00220B7E">
        <w:t>vue</w:t>
      </w:r>
      <w:proofErr w:type="spellEnd"/>
      <w:r w:rsidRPr="00220B7E">
        <w:t>-cli.</w:t>
      </w:r>
    </w:p>
    <w:p w:rsidR="00C96B5C" w:rsidRPr="00220B7E" w:rsidRDefault="00C96B5C" w:rsidP="00C96B5C">
      <w:pPr>
        <w:pStyle w:val="Heading1"/>
        <w:shd w:val="clear" w:color="auto" w:fill="F9F9F9"/>
        <w:spacing w:after="240" w:line="360" w:lineRule="auto"/>
        <w:jc w:val="both"/>
        <w:rPr>
          <w:rFonts w:ascii="Times New Roman" w:hAnsi="Times New Roman" w:cs="Times New Roman"/>
          <w:b/>
          <w:color w:val="auto"/>
          <w:spacing w:val="-4"/>
          <w:sz w:val="24"/>
          <w:szCs w:val="24"/>
        </w:rPr>
      </w:pPr>
      <w:r w:rsidRPr="00220B7E">
        <w:rPr>
          <w:rFonts w:ascii="Times New Roman" w:hAnsi="Times New Roman" w:cs="Times New Roman"/>
          <w:b/>
          <w:color w:val="auto"/>
          <w:sz w:val="24"/>
          <w:szCs w:val="24"/>
        </w:rPr>
        <w:t xml:space="preserve">5.3.6 </w:t>
      </w:r>
      <w:r w:rsidRPr="00220B7E">
        <w:rPr>
          <w:rFonts w:ascii="Times New Roman" w:hAnsi="Times New Roman" w:cs="Times New Roman"/>
          <w:b/>
          <w:color w:val="auto"/>
          <w:spacing w:val="-4"/>
          <w:sz w:val="24"/>
          <w:szCs w:val="24"/>
        </w:rPr>
        <w:t>WEB3 .JS TRON JAVASCRIPT API</w:t>
      </w:r>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t>web3.js is a collection of libraries which allow you to interact with a local or remote Tron node, using a HTTP or IPC connection. The web3 JavaScript library interacts with the Tron blockchain. It can retrieve user accounts, send transactions, interact with smart contracts, and more.</w:t>
      </w:r>
    </w:p>
    <w:p w:rsidR="00C96B5C" w:rsidRPr="00220B7E" w:rsidRDefault="00C96B5C" w:rsidP="00C96B5C">
      <w:pPr>
        <w:spacing w:before="240" w:after="240" w:line="360" w:lineRule="auto"/>
        <w:jc w:val="center"/>
        <w:rPr>
          <w:rFonts w:ascii="Times New Roman" w:hAnsi="Times New Roman" w:cs="Times New Roman"/>
          <w:sz w:val="24"/>
          <w:szCs w:val="24"/>
        </w:rPr>
      </w:pPr>
      <w:r w:rsidRPr="00220B7E">
        <w:rPr>
          <w:rFonts w:ascii="Times New Roman" w:hAnsi="Times New Roman" w:cs="Times New Roman"/>
          <w:noProof/>
          <w:sz w:val="24"/>
          <w:szCs w:val="24"/>
          <w:lang w:bidi="ta-IN"/>
        </w:rPr>
        <w:lastRenderedPageBreak/>
        <w:drawing>
          <wp:inline distT="0" distB="0" distL="0" distR="0" wp14:anchorId="02CB594F" wp14:editId="4E2DCFAA">
            <wp:extent cx="3698601" cy="22193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601" cy="2219325"/>
                    </a:xfrm>
                    <a:prstGeom prst="rect">
                      <a:avLst/>
                    </a:prstGeom>
                    <a:noFill/>
                    <a:ln>
                      <a:noFill/>
                    </a:ln>
                  </pic:spPr>
                </pic:pic>
              </a:graphicData>
            </a:graphic>
          </wp:inline>
        </w:drawing>
      </w:r>
    </w:p>
    <w:p w:rsidR="00BA64D1" w:rsidRPr="00220B7E" w:rsidRDefault="00BA64D1" w:rsidP="00C96B5C">
      <w:pPr>
        <w:spacing w:before="240" w:after="240" w:line="360" w:lineRule="auto"/>
        <w:jc w:val="center"/>
        <w:rPr>
          <w:rFonts w:ascii="Times New Roman" w:hAnsi="Times New Roman" w:cs="Times New Roman"/>
          <w:sz w:val="24"/>
          <w:szCs w:val="24"/>
        </w:rPr>
      </w:pPr>
      <w:r w:rsidRPr="00220B7E">
        <w:rPr>
          <w:rFonts w:ascii="Times New Roman" w:hAnsi="Times New Roman" w:cs="Times New Roman"/>
          <w:sz w:val="24"/>
          <w:szCs w:val="24"/>
        </w:rPr>
        <w:t>FIG 5.1 DAPP ARCHITECTURE</w:t>
      </w:r>
    </w:p>
    <w:p w:rsidR="00C96B5C" w:rsidRPr="00220B7E" w:rsidRDefault="00C96B5C" w:rsidP="00C96B5C">
      <w:pPr>
        <w:pStyle w:val="Heading2"/>
        <w:shd w:val="clear" w:color="auto" w:fill="F9F9F9"/>
        <w:spacing w:before="240" w:after="240" w:line="360" w:lineRule="auto"/>
        <w:jc w:val="both"/>
        <w:rPr>
          <w:rFonts w:ascii="Times New Roman" w:hAnsi="Times New Roman" w:cs="Times New Roman"/>
          <w:color w:val="auto"/>
          <w:sz w:val="24"/>
          <w:szCs w:val="24"/>
        </w:rPr>
      </w:pPr>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t>Web3.js API Type</w:t>
      </w:r>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t>eth: Tron blockchain related methods</w:t>
      </w:r>
    </w:p>
    <w:p w:rsidR="00C96B5C" w:rsidRPr="00220B7E" w:rsidRDefault="00C96B5C" w:rsidP="00C96B5C">
      <w:pPr>
        <w:pStyle w:val="pw-post-body-paragraph"/>
        <w:shd w:val="clear" w:color="auto" w:fill="F9F9F9"/>
        <w:spacing w:before="240" w:beforeAutospacing="0" w:after="240" w:afterAutospacing="0" w:line="360" w:lineRule="auto"/>
        <w:jc w:val="both"/>
        <w:rPr>
          <w:lang w:val="en-US"/>
        </w:rPr>
      </w:pPr>
      <w:r w:rsidRPr="00220B7E">
        <w:t>net: Node’s network status</w:t>
      </w:r>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t>personal: Account functions and sending</w:t>
      </w:r>
    </w:p>
    <w:p w:rsidR="00C96B5C" w:rsidRPr="00220B7E" w:rsidRDefault="00C96B5C" w:rsidP="00C96B5C">
      <w:pPr>
        <w:pStyle w:val="pw-post-body-paragraph"/>
        <w:shd w:val="clear" w:color="auto" w:fill="F9F9F9"/>
        <w:spacing w:before="240" w:beforeAutospacing="0" w:after="240" w:afterAutospacing="0" w:line="360" w:lineRule="auto"/>
        <w:jc w:val="both"/>
      </w:pPr>
      <w:proofErr w:type="spellStart"/>
      <w:r w:rsidRPr="00220B7E">
        <w:t>db</w:t>
      </w:r>
      <w:proofErr w:type="spellEnd"/>
      <w:r w:rsidRPr="00220B7E">
        <w:t xml:space="preserve">: Get/put for local </w:t>
      </w:r>
      <w:proofErr w:type="spellStart"/>
      <w:r w:rsidRPr="00220B7E">
        <w:t>LevelDB</w:t>
      </w:r>
      <w:proofErr w:type="spellEnd"/>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t>shh: P2P messaging using Whisper</w:t>
      </w:r>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t xml:space="preserve">First, we check if we are using modern </w:t>
      </w:r>
      <w:proofErr w:type="spellStart"/>
      <w:r w:rsidRPr="00220B7E">
        <w:t>dapp</w:t>
      </w:r>
      <w:proofErr w:type="spellEnd"/>
      <w:r w:rsidRPr="00220B7E">
        <w:t xml:space="preserve"> browsers or the more recent versions of </w:t>
      </w:r>
      <w:proofErr w:type="spellStart"/>
      <w:r w:rsidR="008F0A3C" w:rsidRPr="00220B7E">
        <w:fldChar w:fldCharType="begin"/>
      </w:r>
      <w:r w:rsidR="008F0A3C" w:rsidRPr="00220B7E">
        <w:instrText xml:space="preserve"> HYPERLINK "https://github.com/MetaMask" \t "_blank" </w:instrText>
      </w:r>
      <w:r w:rsidR="008F0A3C" w:rsidRPr="00220B7E">
        <w:fldChar w:fldCharType="separate"/>
      </w:r>
      <w:r w:rsidRPr="00220B7E">
        <w:t>MetaMask</w:t>
      </w:r>
      <w:proofErr w:type="spellEnd"/>
      <w:r w:rsidR="008F0A3C" w:rsidRPr="00220B7E">
        <w:fldChar w:fldCharType="end"/>
      </w:r>
      <w:r w:rsidRPr="00220B7E">
        <w:t xml:space="preserve"> where </w:t>
      </w:r>
      <w:proofErr w:type="gramStart"/>
      <w:r w:rsidRPr="00220B7E">
        <w:t>an</w:t>
      </w:r>
      <w:proofErr w:type="gramEnd"/>
      <w:r w:rsidRPr="00220B7E">
        <w:t> </w:t>
      </w:r>
      <w:r w:rsidRPr="00220B7E">
        <w:rPr>
          <w:rFonts w:eastAsia="Calibri"/>
        </w:rPr>
        <w:t>Tron</w:t>
      </w:r>
      <w:r w:rsidRPr="00220B7E">
        <w:t> provider is injected into the </w:t>
      </w:r>
      <w:r w:rsidRPr="00220B7E">
        <w:rPr>
          <w:rFonts w:eastAsia="Calibri"/>
        </w:rPr>
        <w:t>window</w:t>
      </w:r>
      <w:r w:rsidRPr="00220B7E">
        <w:t xml:space="preserve"> object. If so, we use it to create our web3 object, but we also need to explicitly request access to the accounts with </w:t>
      </w:r>
      <w:proofErr w:type="spellStart"/>
      <w:r w:rsidRPr="00220B7E">
        <w:rPr>
          <w:rFonts w:eastAsia="Calibri"/>
        </w:rPr>
        <w:t>Tron.enable</w:t>
      </w:r>
      <w:proofErr w:type="spellEnd"/>
      <w:r w:rsidRPr="00220B7E">
        <w:rPr>
          <w:rFonts w:eastAsia="Calibri"/>
        </w:rPr>
        <w:t>()</w:t>
      </w:r>
      <w:r w:rsidRPr="00220B7E">
        <w:t>.</w:t>
      </w:r>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t>If the </w:t>
      </w:r>
      <w:r w:rsidRPr="00220B7E">
        <w:rPr>
          <w:rFonts w:eastAsia="Calibri"/>
          <w:b/>
          <w:bCs/>
        </w:rPr>
        <w:t>Tron</w:t>
      </w:r>
      <w:r w:rsidRPr="00220B7E">
        <w:t> object does not exist, we then check for an injected </w:t>
      </w:r>
      <w:r w:rsidRPr="00220B7E">
        <w:rPr>
          <w:rFonts w:eastAsia="Calibri"/>
          <w:b/>
          <w:bCs/>
        </w:rPr>
        <w:t>web3</w:t>
      </w:r>
      <w:r w:rsidRPr="00220B7E">
        <w:t xml:space="preserve">instance. If it exists, this indicates that we are using an older </w:t>
      </w:r>
      <w:proofErr w:type="spellStart"/>
      <w:r w:rsidRPr="00220B7E">
        <w:t>dapp</w:t>
      </w:r>
      <w:proofErr w:type="spellEnd"/>
      <w:r w:rsidRPr="00220B7E">
        <w:t xml:space="preserve"> browser (like </w:t>
      </w:r>
      <w:hyperlink r:id="rId28" w:tgtFrame="_blank" w:history="1">
        <w:r w:rsidRPr="00220B7E">
          <w:t>Mist</w:t>
        </w:r>
      </w:hyperlink>
      <w:r w:rsidRPr="00220B7E">
        <w:t xml:space="preserve"> or an older version of </w:t>
      </w:r>
      <w:proofErr w:type="spellStart"/>
      <w:r w:rsidRPr="00220B7E">
        <w:t>MetaMask</w:t>
      </w:r>
      <w:proofErr w:type="spellEnd"/>
      <w:r w:rsidRPr="00220B7E">
        <w:t>). If so, we get its provider and use it to create our web3 object.</w:t>
      </w:r>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lastRenderedPageBreak/>
        <w:t xml:space="preserve">If no injected web3 instance is present, we create our web3 object based on our local provider. (This </w:t>
      </w:r>
      <w:proofErr w:type="spellStart"/>
      <w:r w:rsidRPr="00220B7E">
        <w:t>fallback</w:t>
      </w:r>
      <w:proofErr w:type="spellEnd"/>
      <w:r w:rsidRPr="00220B7E">
        <w:t xml:space="preserve"> is fine for development environments, but insecure and not suitable for production.)</w:t>
      </w:r>
    </w:p>
    <w:p w:rsidR="00C96B5C" w:rsidRPr="00220B7E" w:rsidRDefault="00BA64D1" w:rsidP="00C96B5C">
      <w:pPr>
        <w:pStyle w:val="pw-post-body-paragraph"/>
        <w:shd w:val="clear" w:color="auto" w:fill="F9F9F9"/>
        <w:spacing w:before="240" w:beforeAutospacing="0" w:after="240" w:afterAutospacing="0" w:line="360" w:lineRule="auto"/>
        <w:jc w:val="both"/>
        <w:rPr>
          <w:b/>
          <w:bCs/>
        </w:rPr>
      </w:pPr>
      <w:r w:rsidRPr="00220B7E">
        <w:rPr>
          <w:b/>
          <w:bCs/>
        </w:rPr>
        <w:t xml:space="preserve">5.3.7 </w:t>
      </w:r>
      <w:r w:rsidR="00C96B5C" w:rsidRPr="00220B7E">
        <w:rPr>
          <w:b/>
          <w:bCs/>
        </w:rPr>
        <w:t>TRONLINK WALLET</w:t>
      </w:r>
    </w:p>
    <w:p w:rsidR="00C96B5C" w:rsidRPr="00220B7E" w:rsidRDefault="00C96B5C" w:rsidP="00C96B5C">
      <w:pPr>
        <w:pStyle w:val="pw-post-body-paragraph"/>
        <w:shd w:val="clear" w:color="auto" w:fill="F9F9F9"/>
        <w:spacing w:before="240" w:beforeAutospacing="0" w:after="240" w:afterAutospacing="0" w:line="360" w:lineRule="auto"/>
        <w:jc w:val="both"/>
      </w:pPr>
      <w:r w:rsidRPr="00220B7E">
        <w:t xml:space="preserve">Most </w:t>
      </w:r>
      <w:proofErr w:type="spellStart"/>
      <w:r w:rsidRPr="00220B7E">
        <w:t>SecureAsset</w:t>
      </w:r>
      <w:proofErr w:type="spellEnd"/>
      <w:r w:rsidRPr="00220B7E">
        <w:t xml:space="preserve"> Management .Decentralized wallet: data security ensured through local storage of private key and multi-layer algorithm </w:t>
      </w:r>
      <w:proofErr w:type="spellStart"/>
      <w:r w:rsidRPr="00220B7E">
        <w:t>encryption.Hot</w:t>
      </w:r>
      <w:proofErr w:type="spellEnd"/>
      <w:r w:rsidRPr="00220B7E">
        <w:t xml:space="preserve"> and cold wallets: sign in your hot wallet and store in your cold wallet to achieve physical isolation and double </w:t>
      </w:r>
      <w:proofErr w:type="spellStart"/>
      <w:r w:rsidRPr="00220B7E">
        <w:t>protection.Node</w:t>
      </w:r>
      <w:proofErr w:type="spellEnd"/>
      <w:r w:rsidRPr="00220B7E">
        <w:t xml:space="preserve"> stability and reliability: free switching among nodes and auto reconnection </w:t>
      </w:r>
      <w:proofErr w:type="spellStart"/>
      <w:r w:rsidRPr="00220B7E">
        <w:t>supported.Most</w:t>
      </w:r>
      <w:proofErr w:type="spellEnd"/>
      <w:r w:rsidRPr="00220B7E">
        <w:t xml:space="preserve"> Well-</w:t>
      </w:r>
      <w:proofErr w:type="spellStart"/>
      <w:r w:rsidRPr="00220B7E">
        <w:t>RoundedFeatures</w:t>
      </w:r>
      <w:proofErr w:type="spellEnd"/>
      <w:r w:rsidRPr="00220B7E">
        <w:t xml:space="preserve"> of TRON Full coverage of tokens: we support TRX, TRC-10, TRC-20 and TRC-721 tokens while serving global TRON users. Unique on-chain mechanism: Stake TRX to gain resources and voting rights, consume resources instead of gas fees and vote for SRs to win considerable TRX.</w:t>
      </w:r>
    </w:p>
    <w:p w:rsidR="00A566AB" w:rsidRPr="00220B7E" w:rsidRDefault="00C96B5C" w:rsidP="00C96B5C">
      <w:pPr>
        <w:spacing w:before="240" w:after="240" w:line="360" w:lineRule="auto"/>
        <w:jc w:val="both"/>
        <w:rPr>
          <w:rFonts w:ascii="Times New Roman" w:eastAsia="Times New Roman" w:hAnsi="Times New Roman" w:cs="Times New Roman"/>
          <w:sz w:val="24"/>
          <w:szCs w:val="24"/>
          <w:lang w:bidi="ta-IN"/>
        </w:rPr>
      </w:pPr>
      <w:r w:rsidRPr="00220B7E">
        <w:rPr>
          <w:rFonts w:ascii="Times New Roman" w:eastAsia="Times New Roman" w:hAnsi="Times New Roman" w:cs="Times New Roman"/>
          <w:sz w:val="24"/>
          <w:szCs w:val="24"/>
          <w:lang w:bidi="ta-IN"/>
        </w:rPr>
        <w:t xml:space="preserve">Available SDK and </w:t>
      </w:r>
      <w:proofErr w:type="spellStart"/>
      <w:r w:rsidRPr="00220B7E">
        <w:rPr>
          <w:rFonts w:ascii="Times New Roman" w:eastAsia="Times New Roman" w:hAnsi="Times New Roman" w:cs="Times New Roman"/>
          <w:sz w:val="24"/>
          <w:szCs w:val="24"/>
          <w:lang w:bidi="ta-IN"/>
        </w:rPr>
        <w:t>testnet</w:t>
      </w:r>
      <w:proofErr w:type="spellEnd"/>
      <w:r w:rsidRPr="00220B7E">
        <w:rPr>
          <w:rFonts w:ascii="Times New Roman" w:eastAsia="Times New Roman" w:hAnsi="Times New Roman" w:cs="Times New Roman"/>
          <w:sz w:val="24"/>
          <w:szCs w:val="24"/>
          <w:lang w:bidi="ta-IN"/>
        </w:rPr>
        <w:t xml:space="preserve">: Serve developers who can help expand TRON's ecosystem through joint efforts. Most </w:t>
      </w:r>
      <w:proofErr w:type="spellStart"/>
      <w:r w:rsidRPr="00220B7E">
        <w:rPr>
          <w:rFonts w:ascii="Times New Roman" w:eastAsia="Times New Roman" w:hAnsi="Times New Roman" w:cs="Times New Roman"/>
          <w:sz w:val="24"/>
          <w:szCs w:val="24"/>
          <w:lang w:bidi="ta-IN"/>
        </w:rPr>
        <w:t>ConvenientUser</w:t>
      </w:r>
      <w:proofErr w:type="spellEnd"/>
      <w:r w:rsidRPr="00220B7E">
        <w:rPr>
          <w:rFonts w:ascii="Times New Roman" w:eastAsia="Times New Roman" w:hAnsi="Times New Roman" w:cs="Times New Roman"/>
          <w:sz w:val="24"/>
          <w:szCs w:val="24"/>
          <w:lang w:bidi="ta-IN"/>
        </w:rPr>
        <w:t xml:space="preserve"> </w:t>
      </w:r>
      <w:proofErr w:type="gramStart"/>
      <w:r w:rsidRPr="00220B7E">
        <w:rPr>
          <w:rFonts w:ascii="Times New Roman" w:eastAsia="Times New Roman" w:hAnsi="Times New Roman" w:cs="Times New Roman"/>
          <w:sz w:val="24"/>
          <w:szCs w:val="24"/>
          <w:lang w:bidi="ta-IN"/>
        </w:rPr>
        <w:t>Experience .Simple</w:t>
      </w:r>
      <w:proofErr w:type="gramEnd"/>
      <w:r w:rsidRPr="00220B7E">
        <w:rPr>
          <w:rFonts w:ascii="Times New Roman" w:eastAsia="Times New Roman" w:hAnsi="Times New Roman" w:cs="Times New Roman"/>
          <w:sz w:val="24"/>
          <w:szCs w:val="24"/>
          <w:lang w:bidi="ta-IN"/>
        </w:rPr>
        <w:t xml:space="preserve"> and user-friendly: we support creating/importing wallets with one click, HD wallets, importing Ledger wallets via </w:t>
      </w:r>
      <w:proofErr w:type="spellStart"/>
      <w:r w:rsidRPr="00220B7E">
        <w:rPr>
          <w:rFonts w:ascii="Times New Roman" w:eastAsia="Times New Roman" w:hAnsi="Times New Roman" w:cs="Times New Roman"/>
          <w:sz w:val="24"/>
          <w:szCs w:val="24"/>
          <w:lang w:bidi="ta-IN"/>
        </w:rPr>
        <w:t>bluetooth</w:t>
      </w:r>
      <w:proofErr w:type="spellEnd"/>
      <w:r w:rsidRPr="00220B7E">
        <w:rPr>
          <w:rFonts w:ascii="Times New Roman" w:eastAsia="Times New Roman" w:hAnsi="Times New Roman" w:cs="Times New Roman"/>
          <w:sz w:val="24"/>
          <w:szCs w:val="24"/>
          <w:lang w:bidi="ta-IN"/>
        </w:rPr>
        <w:t xml:space="preserve"> and creating </w:t>
      </w:r>
      <w:proofErr w:type="spellStart"/>
      <w:r w:rsidRPr="00220B7E">
        <w:rPr>
          <w:rFonts w:ascii="Times New Roman" w:eastAsia="Times New Roman" w:hAnsi="Times New Roman" w:cs="Times New Roman"/>
          <w:sz w:val="24"/>
          <w:szCs w:val="24"/>
          <w:lang w:bidi="ta-IN"/>
        </w:rPr>
        <w:t>muiltiple</w:t>
      </w:r>
      <w:proofErr w:type="spellEnd"/>
      <w:r w:rsidRPr="00220B7E">
        <w:rPr>
          <w:rFonts w:ascii="Times New Roman" w:eastAsia="Times New Roman" w:hAnsi="Times New Roman" w:cs="Times New Roman"/>
          <w:sz w:val="24"/>
          <w:szCs w:val="24"/>
          <w:lang w:bidi="ta-IN"/>
        </w:rPr>
        <w:t xml:space="preserve"> wallet accounts. </w:t>
      </w:r>
      <w:proofErr w:type="spellStart"/>
      <w:r w:rsidRPr="00220B7E">
        <w:rPr>
          <w:rFonts w:ascii="Times New Roman" w:eastAsia="Times New Roman" w:hAnsi="Times New Roman" w:cs="Times New Roman"/>
          <w:sz w:val="24"/>
          <w:szCs w:val="24"/>
          <w:lang w:bidi="ta-IN"/>
        </w:rPr>
        <w:t>Multisignature</w:t>
      </w:r>
      <w:proofErr w:type="spellEnd"/>
      <w:r w:rsidRPr="00220B7E">
        <w:rPr>
          <w:rFonts w:ascii="Times New Roman" w:eastAsia="Times New Roman" w:hAnsi="Times New Roman" w:cs="Times New Roman"/>
          <w:sz w:val="24"/>
          <w:szCs w:val="24"/>
          <w:lang w:bidi="ta-IN"/>
        </w:rPr>
        <w:t xml:space="preserve"> feature: multiple accounts to manage one set of assets with various use cases and a new way of signing. Switch and manage with ease: </w:t>
      </w:r>
      <w:proofErr w:type="spellStart"/>
      <w:r w:rsidRPr="00220B7E">
        <w:rPr>
          <w:rFonts w:ascii="Times New Roman" w:eastAsia="Times New Roman" w:hAnsi="Times New Roman" w:cs="Times New Roman"/>
          <w:sz w:val="24"/>
          <w:szCs w:val="24"/>
          <w:lang w:bidi="ta-IN"/>
        </w:rPr>
        <w:t>TronLink</w:t>
      </w:r>
      <w:proofErr w:type="spellEnd"/>
      <w:r w:rsidRPr="00220B7E">
        <w:rPr>
          <w:rFonts w:ascii="Times New Roman" w:eastAsia="Times New Roman" w:hAnsi="Times New Roman" w:cs="Times New Roman"/>
          <w:sz w:val="24"/>
          <w:szCs w:val="24"/>
          <w:lang w:bidi="ta-IN"/>
        </w:rPr>
        <w:t xml:space="preserve"> </w:t>
      </w:r>
      <w:proofErr w:type="gramStart"/>
      <w:r w:rsidRPr="00220B7E">
        <w:rPr>
          <w:rFonts w:ascii="Times New Roman" w:eastAsia="Times New Roman" w:hAnsi="Times New Roman" w:cs="Times New Roman"/>
          <w:sz w:val="24"/>
          <w:szCs w:val="24"/>
          <w:lang w:bidi="ta-IN"/>
        </w:rPr>
        <w:t>is</w:t>
      </w:r>
      <w:proofErr w:type="gramEnd"/>
      <w:r w:rsidRPr="00220B7E">
        <w:rPr>
          <w:rFonts w:ascii="Times New Roman" w:eastAsia="Times New Roman" w:hAnsi="Times New Roman" w:cs="Times New Roman"/>
          <w:sz w:val="24"/>
          <w:szCs w:val="24"/>
          <w:lang w:bidi="ta-IN"/>
        </w:rPr>
        <w:t xml:space="preserve"> available in the forms of Web app and browser extension, catering to your needs in different use cases. Come and enjoy TRON </w:t>
      </w:r>
      <w:proofErr w:type="spellStart"/>
      <w:r w:rsidRPr="00220B7E">
        <w:rPr>
          <w:rFonts w:ascii="Times New Roman" w:eastAsia="Times New Roman" w:hAnsi="Times New Roman" w:cs="Times New Roman"/>
          <w:sz w:val="24"/>
          <w:szCs w:val="24"/>
          <w:lang w:bidi="ta-IN"/>
        </w:rPr>
        <w:t>DApps</w:t>
      </w:r>
      <w:proofErr w:type="spellEnd"/>
      <w:r w:rsidRPr="00220B7E">
        <w:rPr>
          <w:rFonts w:ascii="Times New Roman" w:eastAsia="Times New Roman" w:hAnsi="Times New Roman" w:cs="Times New Roman"/>
          <w:sz w:val="24"/>
          <w:szCs w:val="24"/>
          <w:lang w:bidi="ta-IN"/>
        </w:rPr>
        <w:t xml:space="preserve"> whenever and wherever you want!</w:t>
      </w:r>
    </w:p>
    <w:p w:rsidR="0066396B" w:rsidRPr="00220B7E" w:rsidRDefault="00705125" w:rsidP="00144ACC">
      <w:pPr>
        <w:spacing w:line="360" w:lineRule="auto"/>
        <w:ind w:left="2880" w:firstLine="720"/>
        <w:jc w:val="both"/>
        <w:rPr>
          <w:rFonts w:ascii="Times New Roman" w:hAnsi="Times New Roman" w:cs="Times New Roman"/>
          <w:b/>
          <w:bCs/>
          <w:sz w:val="24"/>
          <w:szCs w:val="24"/>
        </w:rPr>
      </w:pPr>
      <w:r w:rsidRPr="00220B7E">
        <w:rPr>
          <w:rFonts w:ascii="Times New Roman" w:hAnsi="Times New Roman" w:cs="Times New Roman"/>
          <w:b/>
          <w:bCs/>
          <w:sz w:val="24"/>
          <w:szCs w:val="24"/>
        </w:rPr>
        <w:t xml:space="preserve"> </w:t>
      </w:r>
      <w:r w:rsidR="00F01725" w:rsidRPr="00220B7E">
        <w:rPr>
          <w:rFonts w:ascii="Times New Roman" w:hAnsi="Times New Roman" w:cs="Times New Roman"/>
          <w:b/>
          <w:bCs/>
          <w:sz w:val="24"/>
          <w:szCs w:val="24"/>
        </w:rPr>
        <w:t>C</w:t>
      </w:r>
      <w:r w:rsidR="0066396B" w:rsidRPr="00220B7E">
        <w:rPr>
          <w:rFonts w:ascii="Times New Roman" w:hAnsi="Times New Roman" w:cs="Times New Roman"/>
          <w:b/>
          <w:bCs/>
          <w:sz w:val="24"/>
          <w:szCs w:val="24"/>
        </w:rPr>
        <w:t>HAPTER 6</w:t>
      </w:r>
    </w:p>
    <w:p w:rsidR="0066396B" w:rsidRPr="00220B7E" w:rsidRDefault="00B64CF5" w:rsidP="00F01725">
      <w:pPr>
        <w:spacing w:line="360" w:lineRule="auto"/>
        <w:ind w:left="2880"/>
        <w:jc w:val="both"/>
        <w:rPr>
          <w:rFonts w:ascii="Times New Roman" w:hAnsi="Times New Roman" w:cs="Times New Roman"/>
          <w:b/>
          <w:bCs/>
          <w:sz w:val="24"/>
          <w:szCs w:val="24"/>
        </w:rPr>
      </w:pPr>
      <w:r w:rsidRPr="00220B7E">
        <w:rPr>
          <w:rFonts w:ascii="Times New Roman" w:hAnsi="Times New Roman" w:cs="Times New Roman"/>
          <w:b/>
          <w:bCs/>
          <w:sz w:val="24"/>
          <w:szCs w:val="24"/>
        </w:rPr>
        <w:t xml:space="preserve">    </w:t>
      </w:r>
      <w:r w:rsidR="00705125" w:rsidRPr="00220B7E">
        <w:rPr>
          <w:rFonts w:ascii="Times New Roman" w:hAnsi="Times New Roman" w:cs="Times New Roman"/>
          <w:b/>
          <w:bCs/>
          <w:sz w:val="24"/>
          <w:szCs w:val="24"/>
        </w:rPr>
        <w:t xml:space="preserve">   </w:t>
      </w:r>
      <w:r w:rsidR="0066396B" w:rsidRPr="00220B7E">
        <w:rPr>
          <w:rFonts w:ascii="Times New Roman" w:hAnsi="Times New Roman" w:cs="Times New Roman"/>
          <w:b/>
          <w:bCs/>
          <w:sz w:val="24"/>
          <w:szCs w:val="24"/>
        </w:rPr>
        <w:t>SYSTEM DESIGN</w:t>
      </w:r>
    </w:p>
    <w:p w:rsidR="0066396B" w:rsidRPr="00220B7E" w:rsidRDefault="0066396B"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6.1 UML DIAGRAMS</w:t>
      </w:r>
    </w:p>
    <w:p w:rsidR="0066396B" w:rsidRPr="00220B7E" w:rsidRDefault="0066396B" w:rsidP="00F01725">
      <w:pPr>
        <w:spacing w:after="0" w:line="360" w:lineRule="auto"/>
        <w:ind w:firstLine="720"/>
        <w:jc w:val="both"/>
        <w:rPr>
          <w:rFonts w:ascii="Times New Roman" w:hAnsi="Times New Roman" w:cs="Times New Roman"/>
          <w:sz w:val="24"/>
          <w:szCs w:val="24"/>
        </w:rPr>
      </w:pPr>
      <w:r w:rsidRPr="00220B7E">
        <w:rPr>
          <w:rFonts w:ascii="Times New Roman" w:hAnsi="Times New Roman" w:cs="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rsidR="007D791E" w:rsidRPr="00220B7E" w:rsidRDefault="0066396B" w:rsidP="007D791E">
      <w:pPr>
        <w:spacing w:after="0" w:line="360" w:lineRule="auto"/>
        <w:ind w:firstLine="720"/>
        <w:jc w:val="both"/>
        <w:rPr>
          <w:rFonts w:ascii="Times New Roman" w:hAnsi="Times New Roman" w:cs="Times New Roman"/>
          <w:sz w:val="24"/>
          <w:szCs w:val="24"/>
        </w:rPr>
      </w:pPr>
      <w:r w:rsidRPr="00220B7E">
        <w:rPr>
          <w:rFonts w:ascii="Times New Roman" w:hAnsi="Times New Roman" w:cs="Times New Roman"/>
          <w:sz w:val="24"/>
          <w:szCs w:val="24"/>
        </w:rPr>
        <w:t xml:space="preserve">The goal is for UML to become a common language for creating models of </w:t>
      </w:r>
      <w:proofErr w:type="gramStart"/>
      <w:r w:rsidRPr="00220B7E">
        <w:rPr>
          <w:rFonts w:ascii="Times New Roman" w:hAnsi="Times New Roman" w:cs="Times New Roman"/>
          <w:sz w:val="24"/>
          <w:szCs w:val="24"/>
        </w:rPr>
        <w:t>object oriented</w:t>
      </w:r>
      <w:proofErr w:type="gramEnd"/>
      <w:r w:rsidRPr="00220B7E">
        <w:rPr>
          <w:rFonts w:ascii="Times New Roman" w:hAnsi="Times New Roman" w:cs="Times New Roman"/>
          <w:sz w:val="24"/>
          <w:szCs w:val="24"/>
        </w:rPr>
        <w:t xml:space="preserve"> computer software. In its current form UML is comprised of two major components: </w:t>
      </w:r>
      <w:proofErr w:type="gramStart"/>
      <w:r w:rsidRPr="00220B7E">
        <w:rPr>
          <w:rFonts w:ascii="Times New Roman" w:hAnsi="Times New Roman" w:cs="Times New Roman"/>
          <w:sz w:val="24"/>
          <w:szCs w:val="24"/>
        </w:rPr>
        <w:t>a</w:t>
      </w:r>
      <w:proofErr w:type="gramEnd"/>
      <w:r w:rsidRPr="00220B7E">
        <w:rPr>
          <w:rFonts w:ascii="Times New Roman" w:hAnsi="Times New Roman" w:cs="Times New Roman"/>
          <w:sz w:val="24"/>
          <w:szCs w:val="24"/>
        </w:rPr>
        <w:t xml:space="preserve"> </w:t>
      </w:r>
      <w:r w:rsidRPr="00220B7E">
        <w:rPr>
          <w:rFonts w:ascii="Times New Roman" w:hAnsi="Times New Roman" w:cs="Times New Roman"/>
          <w:sz w:val="24"/>
          <w:szCs w:val="24"/>
        </w:rPr>
        <w:lastRenderedPageBreak/>
        <w:t>Meta-model and a notation. In the future, some form of method or process may also be added to; or associated with, UML.</w:t>
      </w:r>
    </w:p>
    <w:p w:rsidR="0066396B" w:rsidRPr="00220B7E" w:rsidRDefault="0066396B" w:rsidP="007D791E">
      <w:pPr>
        <w:spacing w:after="0" w:line="360" w:lineRule="auto"/>
        <w:jc w:val="both"/>
        <w:rPr>
          <w:rFonts w:ascii="Times New Roman" w:hAnsi="Times New Roman" w:cs="Times New Roman"/>
          <w:sz w:val="24"/>
          <w:szCs w:val="24"/>
        </w:rPr>
      </w:pPr>
      <w:r w:rsidRPr="00220B7E">
        <w:rPr>
          <w:rFonts w:ascii="Times New Roman" w:hAnsi="Times New Roman" w:cs="Times New Roman"/>
          <w:b/>
          <w:sz w:val="24"/>
          <w:szCs w:val="24"/>
        </w:rPr>
        <w:t>GOALS:</w:t>
      </w:r>
      <w:r w:rsidR="007D791E" w:rsidRPr="00220B7E">
        <w:rPr>
          <w:rFonts w:ascii="Times New Roman" w:hAnsi="Times New Roman" w:cs="Times New Roman"/>
          <w:b/>
          <w:sz w:val="24"/>
          <w:szCs w:val="24"/>
        </w:rPr>
        <w:tab/>
      </w:r>
    </w:p>
    <w:p w:rsidR="0066396B" w:rsidRPr="00220B7E" w:rsidRDefault="0066396B" w:rsidP="00F01725">
      <w:pPr>
        <w:spacing w:after="0" w:line="360" w:lineRule="auto"/>
        <w:jc w:val="both"/>
        <w:rPr>
          <w:rFonts w:ascii="Times New Roman" w:hAnsi="Times New Roman" w:cs="Times New Roman"/>
          <w:sz w:val="24"/>
          <w:szCs w:val="24"/>
        </w:rPr>
      </w:pPr>
      <w:r w:rsidRPr="00220B7E">
        <w:rPr>
          <w:rFonts w:ascii="Times New Roman" w:hAnsi="Times New Roman" w:cs="Times New Roman"/>
          <w:sz w:val="24"/>
          <w:szCs w:val="24"/>
        </w:rPr>
        <w:t>The Primary goals in the design of the UML are as follows:</w:t>
      </w:r>
    </w:p>
    <w:p w:rsidR="0066396B" w:rsidRPr="00220B7E" w:rsidRDefault="0066396B" w:rsidP="00737E1C">
      <w:pPr>
        <w:numPr>
          <w:ilvl w:val="0"/>
          <w:numId w:val="13"/>
        </w:numPr>
        <w:spacing w:after="0" w:line="360" w:lineRule="auto"/>
        <w:jc w:val="both"/>
        <w:rPr>
          <w:rFonts w:ascii="Times New Roman" w:hAnsi="Times New Roman" w:cs="Times New Roman"/>
          <w:sz w:val="24"/>
          <w:szCs w:val="24"/>
        </w:rPr>
      </w:pPr>
      <w:r w:rsidRPr="00220B7E">
        <w:rPr>
          <w:rFonts w:ascii="Times New Roman" w:hAnsi="Times New Roman" w:cs="Times New Roman"/>
          <w:sz w:val="24"/>
          <w:szCs w:val="24"/>
        </w:rPr>
        <w:t>Provide users a ready-to-use, expressive visual modeling Language so that they can develop and exchange meaningful models.</w:t>
      </w:r>
    </w:p>
    <w:p w:rsidR="0066396B" w:rsidRPr="00220B7E" w:rsidRDefault="0066396B" w:rsidP="00737E1C">
      <w:pPr>
        <w:numPr>
          <w:ilvl w:val="0"/>
          <w:numId w:val="13"/>
        </w:numPr>
        <w:spacing w:after="0" w:line="360" w:lineRule="auto"/>
        <w:jc w:val="both"/>
        <w:rPr>
          <w:rFonts w:ascii="Times New Roman" w:hAnsi="Times New Roman" w:cs="Times New Roman"/>
          <w:sz w:val="24"/>
          <w:szCs w:val="24"/>
        </w:rPr>
      </w:pPr>
      <w:r w:rsidRPr="00220B7E">
        <w:rPr>
          <w:rFonts w:ascii="Times New Roman" w:hAnsi="Times New Roman" w:cs="Times New Roman"/>
          <w:sz w:val="24"/>
          <w:szCs w:val="24"/>
        </w:rPr>
        <w:t>Provide extendibility and specialization mechanisms to extend the core concepts.</w:t>
      </w:r>
    </w:p>
    <w:p w:rsidR="0066396B" w:rsidRPr="00220B7E" w:rsidRDefault="0066396B" w:rsidP="00737E1C">
      <w:pPr>
        <w:numPr>
          <w:ilvl w:val="0"/>
          <w:numId w:val="13"/>
        </w:numPr>
        <w:spacing w:after="0" w:line="360" w:lineRule="auto"/>
        <w:jc w:val="both"/>
        <w:rPr>
          <w:rFonts w:ascii="Times New Roman" w:hAnsi="Times New Roman" w:cs="Times New Roman"/>
          <w:sz w:val="24"/>
          <w:szCs w:val="24"/>
        </w:rPr>
      </w:pPr>
      <w:r w:rsidRPr="00220B7E">
        <w:rPr>
          <w:rFonts w:ascii="Times New Roman" w:hAnsi="Times New Roman" w:cs="Times New Roman"/>
          <w:sz w:val="24"/>
          <w:szCs w:val="24"/>
        </w:rPr>
        <w:t>Be independent of particular programming languages and development process.</w:t>
      </w:r>
    </w:p>
    <w:p w:rsidR="00FD6A78" w:rsidRPr="00220B7E" w:rsidRDefault="00EF263E" w:rsidP="00F01725">
      <w:pPr>
        <w:spacing w:after="0"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6.2</w:t>
      </w:r>
      <w:r w:rsidR="0066396B" w:rsidRPr="00220B7E">
        <w:rPr>
          <w:rFonts w:ascii="Times New Roman" w:hAnsi="Times New Roman" w:cs="Times New Roman"/>
          <w:b/>
          <w:sz w:val="24"/>
          <w:szCs w:val="24"/>
        </w:rPr>
        <w:t xml:space="preserve"> USE CASE DIAGRAM:</w:t>
      </w:r>
    </w:p>
    <w:p w:rsidR="00FD6A78" w:rsidRPr="00220B7E" w:rsidRDefault="00FD6A78" w:rsidP="00FD6A78">
      <w:pPr>
        <w:pStyle w:val="NormalWeb"/>
        <w:shd w:val="clear" w:color="auto" w:fill="FFFFFF"/>
        <w:spacing w:line="360" w:lineRule="auto"/>
        <w:ind w:firstLine="720"/>
        <w:jc w:val="both"/>
      </w:pPr>
      <w:r w:rsidRPr="00220B7E">
        <w:t xml:space="preserve">To model a system the most important aspect is to capture the dynamic </w:t>
      </w:r>
      <w:proofErr w:type="spellStart"/>
      <w:r w:rsidRPr="00220B7E">
        <w:t>behaviour</w:t>
      </w:r>
      <w:proofErr w:type="spellEnd"/>
      <w:r w:rsidRPr="00220B7E">
        <w:t>. To clarify a bit in details,</w:t>
      </w:r>
      <w:r w:rsidRPr="00220B7E">
        <w:rPr>
          <w:rStyle w:val="apple-converted-space"/>
          <w:rFonts w:eastAsia="Calibri"/>
        </w:rPr>
        <w:t> </w:t>
      </w:r>
      <w:r w:rsidRPr="00220B7E">
        <w:rPr>
          <w:iCs/>
        </w:rPr>
        <w:t xml:space="preserve">dynamic </w:t>
      </w:r>
      <w:proofErr w:type="spellStart"/>
      <w:r w:rsidRPr="00220B7E">
        <w:rPr>
          <w:iCs/>
        </w:rPr>
        <w:t>behaviour</w:t>
      </w:r>
      <w:proofErr w:type="spellEnd"/>
      <w:r w:rsidRPr="00220B7E">
        <w:rPr>
          <w:rStyle w:val="apple-converted-space"/>
          <w:rFonts w:eastAsia="Calibri"/>
        </w:rPr>
        <w:t> </w:t>
      </w:r>
      <w:r w:rsidRPr="00220B7E">
        <w:t xml:space="preserve">means the </w:t>
      </w:r>
      <w:proofErr w:type="spellStart"/>
      <w:r w:rsidRPr="00220B7E">
        <w:t>behaviour</w:t>
      </w:r>
      <w:proofErr w:type="spellEnd"/>
      <w:r w:rsidRPr="00220B7E">
        <w:t xml:space="preserve"> of the system when it is running /operating. So only static </w:t>
      </w:r>
      <w:proofErr w:type="spellStart"/>
      <w:r w:rsidRPr="00220B7E">
        <w:t>behaviour</w:t>
      </w:r>
      <w:proofErr w:type="spellEnd"/>
      <w:r w:rsidRPr="00220B7E">
        <w:t xml:space="preserve"> is not sufficient to model a system rather dynamic </w:t>
      </w:r>
      <w:proofErr w:type="spellStart"/>
      <w:r w:rsidRPr="00220B7E">
        <w:t>behaviour</w:t>
      </w:r>
      <w:proofErr w:type="spellEnd"/>
      <w:r w:rsidRPr="00220B7E">
        <w:t xml:space="preserve"> is more important than static </w:t>
      </w:r>
      <w:proofErr w:type="spellStart"/>
      <w:r w:rsidRPr="00220B7E">
        <w:t>behaviour</w:t>
      </w:r>
      <w:proofErr w:type="spellEnd"/>
      <w:r w:rsidRPr="00220B7E">
        <w:t xml:space="preserve">. </w:t>
      </w:r>
    </w:p>
    <w:p w:rsidR="00FD6A78" w:rsidRPr="00220B7E" w:rsidRDefault="00FD6A78" w:rsidP="00FD6A78">
      <w:pPr>
        <w:pStyle w:val="NormalWeb"/>
        <w:shd w:val="clear" w:color="auto" w:fill="FFFFFF"/>
        <w:spacing w:line="360" w:lineRule="auto"/>
        <w:ind w:firstLine="720"/>
        <w:jc w:val="both"/>
      </w:pPr>
      <w:r w:rsidRPr="00220B7E">
        <w:t xml:space="preserve">In UML there are five diagrams available to model dynamic nature and use case diagram is one of them. Now as we have to discuss that the use case diagram is dynamic in nature there should be some internal or external factors for making the interaction. These internal and external agents are known as actors. </w:t>
      </w:r>
      <w:proofErr w:type="gramStart"/>
      <w:r w:rsidRPr="00220B7E">
        <w:t>So</w:t>
      </w:r>
      <w:proofErr w:type="gramEnd"/>
      <w:r w:rsidRPr="00220B7E">
        <w:t xml:space="preserve"> use case diagrams are consists of actors, use cases and their relationships. </w:t>
      </w:r>
    </w:p>
    <w:p w:rsidR="00FD6A78" w:rsidRPr="00220B7E" w:rsidRDefault="00FD6A78" w:rsidP="00FD6A78">
      <w:pPr>
        <w:pStyle w:val="NormalWeb"/>
        <w:shd w:val="clear" w:color="auto" w:fill="FFFFFF"/>
        <w:spacing w:line="360" w:lineRule="auto"/>
        <w:ind w:firstLine="720"/>
        <w:jc w:val="both"/>
        <w:rPr>
          <w:rFonts w:eastAsia="BatangChe"/>
          <w:b/>
        </w:rPr>
      </w:pPr>
      <w:r w:rsidRPr="00220B7E">
        <w:t xml:space="preserve">The diagram is used to model the system/subsystem of an application. A single use case diagram captures a particular functionality of a system. </w:t>
      </w:r>
      <w:proofErr w:type="gramStart"/>
      <w:r w:rsidRPr="00220B7E">
        <w:t>So</w:t>
      </w:r>
      <w:proofErr w:type="gramEnd"/>
      <w:r w:rsidRPr="00220B7E">
        <w:t xml:space="preserve"> to model the entire system numbers of use case diagrams are used. </w:t>
      </w:r>
      <w:r w:rsidRPr="00220B7E">
        <w:rPr>
          <w:shd w:val="clear" w:color="auto" w:fill="FFFFFF"/>
        </w:rPr>
        <w:t>A</w:t>
      </w:r>
      <w:r w:rsidRPr="00220B7E">
        <w:rPr>
          <w:rStyle w:val="apple-converted-space"/>
          <w:rFonts w:eastAsia="Calibri"/>
          <w:shd w:val="clear" w:color="auto" w:fill="FFFFFF"/>
        </w:rPr>
        <w:t> </w:t>
      </w:r>
      <w:r w:rsidRPr="00220B7E">
        <w:rPr>
          <w:bCs/>
          <w:shd w:val="clear" w:color="auto" w:fill="FFFFFF"/>
        </w:rPr>
        <w:t>use case diagram</w:t>
      </w:r>
      <w:r w:rsidRPr="00220B7E">
        <w:rPr>
          <w:rStyle w:val="apple-converted-space"/>
          <w:rFonts w:eastAsia="Calibri"/>
          <w:shd w:val="clear" w:color="auto" w:fill="FFFFFF"/>
        </w:rPr>
        <w:t> </w:t>
      </w:r>
      <w:r w:rsidRPr="00220B7E">
        <w:rPr>
          <w:shd w:val="clear" w:color="auto" w:fill="FFFFFF"/>
        </w:rPr>
        <w:t>at its simplest is a representation of a user's interaction with the system and depicting the specifications of a</w:t>
      </w:r>
      <w:r w:rsidRPr="00220B7E">
        <w:rPr>
          <w:rStyle w:val="apple-converted-space"/>
          <w:rFonts w:eastAsia="Calibri"/>
          <w:shd w:val="clear" w:color="auto" w:fill="FFFFFF"/>
        </w:rPr>
        <w:t> </w:t>
      </w:r>
      <w:r w:rsidRPr="00220B7E">
        <w:rPr>
          <w:shd w:val="clear" w:color="auto" w:fill="FFFFFF"/>
        </w:rPr>
        <w:t>use case. A use case diagram can portray the different types of users of a system and the case and will often be accompanied by other types of diagrams as well.</w:t>
      </w:r>
    </w:p>
    <w:p w:rsidR="00BA3C10" w:rsidRPr="00220B7E" w:rsidRDefault="00FD6A78" w:rsidP="00F01725">
      <w:pPr>
        <w:spacing w:after="0" w:line="360" w:lineRule="auto"/>
        <w:jc w:val="both"/>
        <w:rPr>
          <w:rFonts w:ascii="Times New Roman" w:hAnsi="Times New Roman" w:cs="Times New Roman"/>
          <w:b/>
          <w:sz w:val="24"/>
          <w:szCs w:val="24"/>
        </w:rPr>
      </w:pPr>
      <w:r w:rsidRPr="00220B7E">
        <w:rPr>
          <w:rFonts w:ascii="Times New Roman" w:hAnsi="Times New Roman" w:cs="Times New Roman"/>
          <w:b/>
          <w:sz w:val="24"/>
          <w:szCs w:val="24"/>
        </w:rPr>
        <w:lastRenderedPageBreak/>
        <w:t xml:space="preserve">       </w:t>
      </w:r>
      <w:r w:rsidRPr="00220B7E">
        <w:rPr>
          <w:rFonts w:ascii="Times New Roman" w:hAnsi="Times New Roman" w:cs="Times New Roman"/>
          <w:noProof/>
          <w:sz w:val="24"/>
          <w:szCs w:val="24"/>
          <w:lang w:bidi="ta-IN"/>
        </w:rPr>
        <w:drawing>
          <wp:inline distT="0" distB="0" distL="0" distR="0" wp14:anchorId="671EC2D3" wp14:editId="222500F4">
            <wp:extent cx="4743450" cy="3752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039" t="15679" r="38301" b="18187"/>
                    <a:stretch/>
                  </pic:blipFill>
                  <pic:spPr bwMode="auto">
                    <a:xfrm>
                      <a:off x="0" y="0"/>
                      <a:ext cx="4743450" cy="3752850"/>
                    </a:xfrm>
                    <a:prstGeom prst="rect">
                      <a:avLst/>
                    </a:prstGeom>
                    <a:ln>
                      <a:noFill/>
                    </a:ln>
                    <a:extLst>
                      <a:ext uri="{53640926-AAD7-44D8-BBD7-CCE9431645EC}">
                        <a14:shadowObscured xmlns:a14="http://schemas.microsoft.com/office/drawing/2010/main"/>
                      </a:ext>
                    </a:extLst>
                  </pic:spPr>
                </pic:pic>
              </a:graphicData>
            </a:graphic>
          </wp:inline>
        </w:drawing>
      </w:r>
      <w:r w:rsidR="00F01725" w:rsidRPr="00220B7E">
        <w:rPr>
          <w:rFonts w:ascii="Times New Roman" w:hAnsi="Times New Roman" w:cs="Times New Roman"/>
          <w:b/>
          <w:sz w:val="24"/>
          <w:szCs w:val="24"/>
        </w:rPr>
        <w:t xml:space="preserve">  </w:t>
      </w:r>
    </w:p>
    <w:p w:rsidR="00152888" w:rsidRPr="00220B7E" w:rsidRDefault="00BA3C10" w:rsidP="00F01725">
      <w:pPr>
        <w:spacing w:after="0" w:line="360" w:lineRule="auto"/>
        <w:jc w:val="both"/>
        <w:rPr>
          <w:rFonts w:ascii="Times New Roman" w:hAnsi="Times New Roman" w:cs="Times New Roman"/>
          <w:b/>
          <w:sz w:val="24"/>
          <w:szCs w:val="24"/>
        </w:rPr>
      </w:pPr>
      <w:r w:rsidRPr="00220B7E">
        <w:rPr>
          <w:rFonts w:ascii="Times New Roman" w:hAnsi="Times New Roman" w:cs="Times New Roman"/>
          <w:sz w:val="24"/>
          <w:szCs w:val="24"/>
        </w:rPr>
        <w:t xml:space="preserve">                                      </w:t>
      </w:r>
      <w:r w:rsidR="0047698B" w:rsidRPr="00220B7E">
        <w:rPr>
          <w:rFonts w:ascii="Times New Roman" w:hAnsi="Times New Roman" w:cs="Times New Roman"/>
          <w:sz w:val="24"/>
          <w:szCs w:val="24"/>
        </w:rPr>
        <w:t>FIG 6.</w:t>
      </w:r>
      <w:r w:rsidR="00E01D38" w:rsidRPr="00220B7E">
        <w:rPr>
          <w:rFonts w:ascii="Times New Roman" w:hAnsi="Times New Roman" w:cs="Times New Roman"/>
          <w:sz w:val="24"/>
          <w:szCs w:val="24"/>
        </w:rPr>
        <w:t>1</w:t>
      </w:r>
      <w:r w:rsidRPr="00220B7E">
        <w:rPr>
          <w:rFonts w:ascii="Times New Roman" w:hAnsi="Times New Roman" w:cs="Times New Roman"/>
          <w:sz w:val="24"/>
          <w:szCs w:val="24"/>
        </w:rPr>
        <w:t xml:space="preserve"> </w:t>
      </w:r>
      <w:r w:rsidR="0047698B" w:rsidRPr="00220B7E">
        <w:rPr>
          <w:rFonts w:ascii="Times New Roman" w:hAnsi="Times New Roman" w:cs="Times New Roman"/>
          <w:sz w:val="24"/>
          <w:szCs w:val="24"/>
        </w:rPr>
        <w:t>USE CASE DIAGRAM</w:t>
      </w:r>
    </w:p>
    <w:p w:rsidR="00F01725" w:rsidRPr="00220B7E" w:rsidRDefault="0066396B" w:rsidP="00F01725">
      <w:pPr>
        <w:tabs>
          <w:tab w:val="left" w:pos="2478"/>
        </w:tabs>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6.3 CLASS DIAGRAM:</w:t>
      </w:r>
    </w:p>
    <w:p w:rsidR="00BA3C10" w:rsidRPr="00220B7E" w:rsidRDefault="00BA3C10" w:rsidP="00F01725">
      <w:pPr>
        <w:tabs>
          <w:tab w:val="left" w:pos="2478"/>
        </w:tabs>
        <w:spacing w:line="360" w:lineRule="auto"/>
        <w:jc w:val="both"/>
        <w:rPr>
          <w:rFonts w:ascii="Times New Roman" w:hAnsi="Times New Roman" w:cs="Times New Roman"/>
          <w:b/>
          <w:sz w:val="24"/>
          <w:szCs w:val="24"/>
        </w:rPr>
      </w:pPr>
      <w:r w:rsidRPr="00220B7E">
        <w:rPr>
          <w:rFonts w:ascii="Times New Roman" w:hAnsi="Times New Roman"/>
          <w:color w:val="000000"/>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w:t>
      </w:r>
    </w:p>
    <w:p w:rsidR="00BA3C10" w:rsidRPr="00220B7E" w:rsidRDefault="00F01725" w:rsidP="00BA3C10">
      <w:pPr>
        <w:tabs>
          <w:tab w:val="left" w:pos="1116"/>
        </w:tabs>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   </w:t>
      </w:r>
      <w:r w:rsidR="00BA3C10" w:rsidRPr="00220B7E">
        <w:rPr>
          <w:rFonts w:ascii="Times New Roman" w:hAnsi="Times New Roman" w:cs="Times New Roman"/>
          <w:noProof/>
          <w:sz w:val="24"/>
          <w:szCs w:val="24"/>
          <w:lang w:bidi="ta-IN"/>
        </w:rPr>
        <w:drawing>
          <wp:inline distT="0" distB="0" distL="0" distR="0" wp14:anchorId="095C6E1E" wp14:editId="39F93C9B">
            <wp:extent cx="4410075" cy="2838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680" t="31358" r="35096" b="29589"/>
                    <a:stretch/>
                  </pic:blipFill>
                  <pic:spPr bwMode="auto">
                    <a:xfrm>
                      <a:off x="0" y="0"/>
                      <a:ext cx="4410075" cy="2838450"/>
                    </a:xfrm>
                    <a:prstGeom prst="rect">
                      <a:avLst/>
                    </a:prstGeom>
                    <a:ln>
                      <a:noFill/>
                    </a:ln>
                    <a:extLst>
                      <a:ext uri="{53640926-AAD7-44D8-BBD7-CCE9431645EC}">
                        <a14:shadowObscured xmlns:a14="http://schemas.microsoft.com/office/drawing/2010/main"/>
                      </a:ext>
                    </a:extLst>
                  </pic:spPr>
                </pic:pic>
              </a:graphicData>
            </a:graphic>
          </wp:inline>
        </w:drawing>
      </w:r>
      <w:r w:rsidR="0047698B" w:rsidRPr="00220B7E">
        <w:rPr>
          <w:rFonts w:ascii="Times New Roman" w:hAnsi="Times New Roman" w:cs="Times New Roman"/>
          <w:sz w:val="24"/>
          <w:szCs w:val="24"/>
        </w:rPr>
        <w:t xml:space="preserve"> </w:t>
      </w:r>
    </w:p>
    <w:p w:rsidR="0066396B" w:rsidRPr="00220B7E" w:rsidRDefault="00BA3C10" w:rsidP="00BA3C10">
      <w:pPr>
        <w:tabs>
          <w:tab w:val="left" w:pos="1116"/>
        </w:tabs>
        <w:spacing w:line="360" w:lineRule="auto"/>
        <w:jc w:val="both"/>
        <w:rPr>
          <w:rFonts w:ascii="Times New Roman" w:hAnsi="Times New Roman" w:cs="Times New Roman"/>
          <w:noProof/>
          <w:sz w:val="24"/>
          <w:szCs w:val="24"/>
        </w:rPr>
      </w:pPr>
      <w:r w:rsidRPr="00220B7E">
        <w:rPr>
          <w:rFonts w:ascii="Times New Roman" w:hAnsi="Times New Roman" w:cs="Times New Roman"/>
          <w:sz w:val="24"/>
          <w:szCs w:val="24"/>
        </w:rPr>
        <w:t xml:space="preserve">                                      </w:t>
      </w:r>
      <w:r w:rsidR="0047698B" w:rsidRPr="00220B7E">
        <w:rPr>
          <w:rFonts w:ascii="Times New Roman" w:hAnsi="Times New Roman" w:cs="Times New Roman"/>
          <w:sz w:val="24"/>
          <w:szCs w:val="24"/>
        </w:rPr>
        <w:t>FIG 6.2 CLASS DIAGRAM</w:t>
      </w:r>
    </w:p>
    <w:p w:rsidR="0066396B" w:rsidRPr="00220B7E" w:rsidRDefault="0066396B"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6.4 SEQUENCE DIAGRAM:</w:t>
      </w:r>
    </w:p>
    <w:p w:rsidR="00BA3C10" w:rsidRPr="00220B7E" w:rsidRDefault="00F01725" w:rsidP="00BA3C10">
      <w:pPr>
        <w:spacing w:line="360" w:lineRule="auto"/>
        <w:jc w:val="both"/>
        <w:rPr>
          <w:rFonts w:ascii="Times New Roman" w:hAnsi="Times New Roman"/>
          <w:color w:val="000000"/>
          <w:sz w:val="24"/>
          <w:szCs w:val="24"/>
        </w:rPr>
      </w:pPr>
      <w:r w:rsidRPr="00220B7E">
        <w:rPr>
          <w:rFonts w:ascii="Times New Roman" w:hAnsi="Times New Roman" w:cs="Times New Roman"/>
          <w:sz w:val="24"/>
          <w:szCs w:val="24"/>
        </w:rPr>
        <w:t xml:space="preserve">          </w:t>
      </w:r>
      <w:r w:rsidR="00BA3C10" w:rsidRPr="00220B7E">
        <w:rPr>
          <w:rFonts w:ascii="Times New Roman" w:hAnsi="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66396B" w:rsidRPr="00220B7E" w:rsidRDefault="0066396B" w:rsidP="00F01725">
      <w:pPr>
        <w:tabs>
          <w:tab w:val="left" w:pos="2478"/>
        </w:tabs>
        <w:spacing w:line="360" w:lineRule="auto"/>
        <w:jc w:val="both"/>
        <w:rPr>
          <w:rFonts w:ascii="Times New Roman" w:hAnsi="Times New Roman" w:cs="Times New Roman"/>
          <w:noProof/>
          <w:sz w:val="24"/>
          <w:szCs w:val="24"/>
        </w:rPr>
      </w:pPr>
    </w:p>
    <w:p w:rsidR="00546D58" w:rsidRPr="00220B7E" w:rsidRDefault="00BA3C10" w:rsidP="00F01725">
      <w:pPr>
        <w:tabs>
          <w:tab w:val="left" w:pos="2478"/>
        </w:tabs>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                           </w:t>
      </w:r>
      <w:r w:rsidRPr="00220B7E">
        <w:rPr>
          <w:rFonts w:ascii="Times New Roman" w:hAnsi="Times New Roman" w:cs="Times New Roman"/>
          <w:noProof/>
          <w:sz w:val="24"/>
          <w:szCs w:val="24"/>
          <w:lang w:bidi="ta-IN"/>
        </w:rPr>
        <w:drawing>
          <wp:inline distT="0" distB="0" distL="0" distR="0" wp14:anchorId="5C3B9391" wp14:editId="749905DA">
            <wp:extent cx="3695700" cy="3543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602" t="12828" r="37019" b="29589"/>
                    <a:stretch/>
                  </pic:blipFill>
                  <pic:spPr bwMode="auto">
                    <a:xfrm>
                      <a:off x="0" y="0"/>
                      <a:ext cx="3695700" cy="3543300"/>
                    </a:xfrm>
                    <a:prstGeom prst="rect">
                      <a:avLst/>
                    </a:prstGeom>
                    <a:ln>
                      <a:noFill/>
                    </a:ln>
                    <a:extLst>
                      <a:ext uri="{53640926-AAD7-44D8-BBD7-CCE9431645EC}">
                        <a14:shadowObscured xmlns:a14="http://schemas.microsoft.com/office/drawing/2010/main"/>
                      </a:ext>
                    </a:extLst>
                  </pic:spPr>
                </pic:pic>
              </a:graphicData>
            </a:graphic>
          </wp:inline>
        </w:drawing>
      </w:r>
    </w:p>
    <w:p w:rsidR="0066396B" w:rsidRPr="00220B7E" w:rsidRDefault="0047698B" w:rsidP="00F01725">
      <w:pPr>
        <w:spacing w:line="360" w:lineRule="auto"/>
        <w:jc w:val="both"/>
        <w:rPr>
          <w:rFonts w:ascii="Times New Roman" w:hAnsi="Times New Roman" w:cs="Times New Roman"/>
          <w:noProof/>
          <w:sz w:val="24"/>
          <w:szCs w:val="24"/>
        </w:rPr>
      </w:pPr>
      <w:r w:rsidRPr="00220B7E">
        <w:rPr>
          <w:rFonts w:ascii="Times New Roman" w:hAnsi="Times New Roman" w:cs="Times New Roman"/>
          <w:noProof/>
          <w:sz w:val="24"/>
          <w:szCs w:val="24"/>
        </w:rPr>
        <w:t xml:space="preserve">                                    FIG 6.</w:t>
      </w:r>
      <w:r w:rsidR="00E01D38" w:rsidRPr="00220B7E">
        <w:rPr>
          <w:rFonts w:ascii="Times New Roman" w:hAnsi="Times New Roman" w:cs="Times New Roman"/>
          <w:noProof/>
          <w:sz w:val="24"/>
          <w:szCs w:val="24"/>
        </w:rPr>
        <w:t>3</w:t>
      </w:r>
      <w:r w:rsidRPr="00220B7E">
        <w:rPr>
          <w:rFonts w:ascii="Times New Roman" w:hAnsi="Times New Roman" w:cs="Times New Roman"/>
          <w:noProof/>
          <w:sz w:val="24"/>
          <w:szCs w:val="24"/>
        </w:rPr>
        <w:t xml:space="preserve"> SEQUENCE DIAGRAM</w:t>
      </w:r>
    </w:p>
    <w:p w:rsidR="0066396B" w:rsidRPr="00220B7E" w:rsidRDefault="00BA3C10"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6.5 </w:t>
      </w:r>
      <w:r w:rsidR="0066396B" w:rsidRPr="00220B7E">
        <w:rPr>
          <w:rFonts w:ascii="Times New Roman" w:hAnsi="Times New Roman" w:cs="Times New Roman"/>
          <w:b/>
          <w:sz w:val="24"/>
          <w:szCs w:val="24"/>
        </w:rPr>
        <w:t>DATA FLOW DIAGRAM:</w:t>
      </w:r>
    </w:p>
    <w:p w:rsidR="00C17E82" w:rsidRPr="00220B7E" w:rsidRDefault="00C17E82" w:rsidP="00C17E82">
      <w:pPr>
        <w:tabs>
          <w:tab w:val="left" w:pos="7200"/>
        </w:tabs>
        <w:spacing w:line="360" w:lineRule="auto"/>
        <w:ind w:firstLine="720"/>
        <w:jc w:val="both"/>
        <w:rPr>
          <w:rFonts w:ascii="Times New Roman" w:hAnsi="Times New Roman"/>
          <w:sz w:val="24"/>
          <w:szCs w:val="24"/>
        </w:rPr>
      </w:pPr>
      <w:r w:rsidRPr="00220B7E">
        <w:rPr>
          <w:rFonts w:ascii="Times New Roman" w:hAnsi="Times New Roman" w:cs="Times New Roman"/>
          <w:b/>
          <w:sz w:val="24"/>
          <w:szCs w:val="24"/>
        </w:rPr>
        <w:t xml:space="preserve">      </w:t>
      </w:r>
      <w:r w:rsidRPr="00220B7E">
        <w:rPr>
          <w:rFonts w:ascii="Times New Roman" w:hAnsi="Times New Roman"/>
          <w:sz w:val="24"/>
          <w:szCs w:val="24"/>
        </w:rPr>
        <w:t>The DFD takes an input-process-output view of a system i.e. data objects flow into the software, are transformed by processing elements, and resultant data objects flow out of the software.</w:t>
      </w:r>
    </w:p>
    <w:p w:rsidR="00C17E82" w:rsidRPr="00220B7E" w:rsidRDefault="00C17E82" w:rsidP="00C17E82">
      <w:pPr>
        <w:tabs>
          <w:tab w:val="left" w:pos="7200"/>
        </w:tabs>
        <w:spacing w:line="360" w:lineRule="auto"/>
        <w:ind w:firstLine="720"/>
        <w:jc w:val="both"/>
        <w:rPr>
          <w:rFonts w:ascii="Times New Roman" w:hAnsi="Times New Roman"/>
          <w:sz w:val="24"/>
          <w:szCs w:val="24"/>
        </w:rPr>
      </w:pPr>
      <w:r w:rsidRPr="00220B7E">
        <w:rPr>
          <w:rFonts w:ascii="Times New Roman" w:hAnsi="Times New Roman"/>
          <w:sz w:val="24"/>
          <w:szCs w:val="24"/>
        </w:rPr>
        <w:t xml:space="preserve">       Data objects represented by labeled arrows and transformation are represented by circles also called as bubbles. DFD is presented in a hierarchical fashion i.e. the first data flow model represents the system as a whole. Subsequent DFD refine the context diagram (level 0 DFD), providing increasing details with each subsequent level.  </w:t>
      </w:r>
    </w:p>
    <w:p w:rsidR="00C17E82" w:rsidRPr="00220B7E" w:rsidRDefault="00C17E82" w:rsidP="00C17E82">
      <w:pPr>
        <w:tabs>
          <w:tab w:val="left" w:pos="7200"/>
        </w:tabs>
        <w:spacing w:line="360" w:lineRule="auto"/>
        <w:ind w:firstLine="720"/>
        <w:jc w:val="both"/>
        <w:rPr>
          <w:rFonts w:ascii="Times New Roman" w:hAnsi="Times New Roman"/>
          <w:sz w:val="24"/>
          <w:szCs w:val="24"/>
        </w:rPr>
      </w:pPr>
      <w:r w:rsidRPr="00220B7E">
        <w:rPr>
          <w:rFonts w:ascii="Times New Roman" w:hAnsi="Times New Roman"/>
          <w:sz w:val="24"/>
          <w:szCs w:val="24"/>
        </w:rPr>
        <w:t xml:space="preserve">       The DFD enables the software engineer to develop models of the information domain &amp; functional domain at the same time. As the DFD is refined into greater levels of details, the analyst </w:t>
      </w:r>
      <w:proofErr w:type="gramStart"/>
      <w:r w:rsidRPr="00220B7E">
        <w:rPr>
          <w:rFonts w:ascii="Times New Roman" w:hAnsi="Times New Roman"/>
          <w:sz w:val="24"/>
          <w:szCs w:val="24"/>
        </w:rPr>
        <w:t>perform</w:t>
      </w:r>
      <w:proofErr w:type="gramEnd"/>
      <w:r w:rsidRPr="00220B7E">
        <w:rPr>
          <w:rFonts w:ascii="Times New Roman" w:hAnsi="Times New Roman"/>
          <w:sz w:val="24"/>
          <w:szCs w:val="24"/>
        </w:rPr>
        <w:t xml:space="preserve"> an implicit functional decomposition of the system. At the same time, the DFD refinement results in a corresponding refinement of the data as it moves through the process that embody the applications.</w:t>
      </w:r>
    </w:p>
    <w:p w:rsidR="00C17E82" w:rsidRPr="00220B7E" w:rsidRDefault="00C17E82" w:rsidP="00C17E82">
      <w:pPr>
        <w:spacing w:line="360" w:lineRule="auto"/>
        <w:jc w:val="both"/>
        <w:rPr>
          <w:rFonts w:ascii="Times New Roman" w:hAnsi="Times New Roman"/>
          <w:sz w:val="24"/>
          <w:szCs w:val="24"/>
        </w:rPr>
      </w:pPr>
      <w:r w:rsidRPr="00220B7E">
        <w:rPr>
          <w:rFonts w:ascii="Times New Roman" w:hAnsi="Times New Roman"/>
          <w:sz w:val="24"/>
          <w:szCs w:val="24"/>
        </w:rPr>
        <w:lastRenderedPageBreak/>
        <w:t xml:space="preserve">             A context-level DFD for the system the primary external entities produce information for use by the system and consume information generated by the system. The labeled arrow represents data objects or object hierarchy.</w:t>
      </w:r>
    </w:p>
    <w:p w:rsidR="00C17E82" w:rsidRPr="00220B7E" w:rsidRDefault="00C17E82" w:rsidP="00C17E82">
      <w:pPr>
        <w:spacing w:line="360" w:lineRule="auto"/>
        <w:jc w:val="both"/>
        <w:rPr>
          <w:rFonts w:ascii="Times New Roman" w:hAnsi="Times New Roman" w:cs="Times New Roman"/>
          <w:b/>
          <w:sz w:val="24"/>
          <w:szCs w:val="24"/>
        </w:rPr>
      </w:pPr>
    </w:p>
    <w:p w:rsidR="00C17E82" w:rsidRPr="00220B7E" w:rsidRDefault="00C17E82" w:rsidP="00C17E82">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r w:rsidRPr="00220B7E">
        <w:rPr>
          <w:rFonts w:ascii="Times New Roman" w:hAnsi="Times New Roman" w:cs="Times New Roman"/>
          <w:b/>
          <w:noProof/>
          <w:sz w:val="24"/>
          <w:szCs w:val="24"/>
        </w:rPr>
        <mc:AlternateContent>
          <mc:Choice Requires="wpc">
            <w:drawing>
              <wp:inline distT="0" distB="0" distL="0" distR="0">
                <wp:extent cx="5288280" cy="2807335"/>
                <wp:effectExtent l="0" t="0" r="0" b="12065"/>
                <wp:docPr id="42" name="Canvas 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 name="Oval 18"/>
                        <wps:cNvSpPr>
                          <a:spLocks noChangeArrowheads="1"/>
                        </wps:cNvSpPr>
                        <wps:spPr bwMode="auto">
                          <a:xfrm>
                            <a:off x="592480" y="45499"/>
                            <a:ext cx="828600" cy="409606"/>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User</w:t>
                              </w:r>
                            </w:p>
                          </w:txbxContent>
                        </wps:txbx>
                        <wps:bodyPr rot="0" vert="horz" wrap="square" lIns="91440" tIns="45720" rIns="91440" bIns="45720" anchor="ctr" anchorCtr="0" upright="1">
                          <a:noAutofit/>
                        </wps:bodyPr>
                      </wps:wsp>
                      <wps:wsp>
                        <wps:cNvPr id="13" name="Rectangle 20"/>
                        <wps:cNvSpPr>
                          <a:spLocks noChangeArrowheads="1"/>
                        </wps:cNvSpPr>
                        <wps:spPr bwMode="auto">
                          <a:xfrm>
                            <a:off x="1868780" y="35999"/>
                            <a:ext cx="933500" cy="44760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Register and login</w:t>
                              </w:r>
                            </w:p>
                          </w:txbxContent>
                        </wps:txbx>
                        <wps:bodyPr rot="0" vert="horz" wrap="square" lIns="91440" tIns="45720" rIns="91440" bIns="45720" anchor="ctr" anchorCtr="0" upright="1">
                          <a:noAutofit/>
                        </wps:bodyPr>
                      </wps:wsp>
                      <wps:wsp>
                        <wps:cNvPr id="15" name="Rectangle 21"/>
                        <wps:cNvSpPr>
                          <a:spLocks noChangeArrowheads="1"/>
                        </wps:cNvSpPr>
                        <wps:spPr bwMode="auto">
                          <a:xfrm>
                            <a:off x="3230880" y="54999"/>
                            <a:ext cx="1257300" cy="466706"/>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Block chain wallet creation</w:t>
                              </w:r>
                            </w:p>
                          </w:txbxContent>
                        </wps:txbx>
                        <wps:bodyPr rot="0" vert="horz" wrap="square" lIns="91440" tIns="45720" rIns="91440" bIns="45720" anchor="ctr" anchorCtr="0" upright="1">
                          <a:noAutofit/>
                        </wps:bodyPr>
                      </wps:wsp>
                      <wps:wsp>
                        <wps:cNvPr id="32" name="Rectangle 22"/>
                        <wps:cNvSpPr>
                          <a:spLocks noChangeArrowheads="1"/>
                        </wps:cNvSpPr>
                        <wps:spPr bwMode="auto">
                          <a:xfrm>
                            <a:off x="3240380" y="1178915"/>
                            <a:ext cx="1276400" cy="37150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Accident location</w:t>
                              </w:r>
                            </w:p>
                          </w:txbxContent>
                        </wps:txbx>
                        <wps:bodyPr rot="0" vert="horz" wrap="square" lIns="91440" tIns="45720" rIns="91440" bIns="45720" anchor="ctr" anchorCtr="0" upright="1">
                          <a:noAutofit/>
                        </wps:bodyPr>
                      </wps:wsp>
                      <wps:wsp>
                        <wps:cNvPr id="33" name="Rectangle 23"/>
                        <wps:cNvSpPr>
                          <a:spLocks noChangeArrowheads="1"/>
                        </wps:cNvSpPr>
                        <wps:spPr bwMode="auto">
                          <a:xfrm>
                            <a:off x="1802080" y="1083713"/>
                            <a:ext cx="1104900" cy="562008"/>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User sharing accident zone</w:t>
                              </w:r>
                            </w:p>
                          </w:txbxContent>
                        </wps:txbx>
                        <wps:bodyPr rot="0" vert="horz" wrap="square" lIns="91440" tIns="45720" rIns="91440" bIns="45720" anchor="ctr" anchorCtr="0" upright="1">
                          <a:noAutofit/>
                        </wps:bodyPr>
                      </wps:wsp>
                      <wps:wsp>
                        <wps:cNvPr id="34" name="Rectangle 24"/>
                        <wps:cNvSpPr>
                          <a:spLocks noChangeArrowheads="1"/>
                        </wps:cNvSpPr>
                        <wps:spPr bwMode="auto">
                          <a:xfrm>
                            <a:off x="430480" y="1055113"/>
                            <a:ext cx="1095400" cy="609608"/>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Provide incentive using bit coin</w:t>
                              </w:r>
                            </w:p>
                          </w:txbxContent>
                        </wps:txbx>
                        <wps:bodyPr rot="0" vert="horz" wrap="square" lIns="91440" tIns="45720" rIns="91440" bIns="45720" anchor="ctr" anchorCtr="0" upright="1">
                          <a:noAutofit/>
                        </wps:bodyPr>
                      </wps:wsp>
                      <wps:wsp>
                        <wps:cNvPr id="35" name="Oval 25"/>
                        <wps:cNvSpPr>
                          <a:spLocks noChangeArrowheads="1"/>
                        </wps:cNvSpPr>
                        <wps:spPr bwMode="auto">
                          <a:xfrm>
                            <a:off x="411480" y="2188629"/>
                            <a:ext cx="1133500" cy="619109"/>
                          </a:xfrm>
                          <a:prstGeom prst="ellipse">
                            <a:avLst/>
                          </a:prstGeom>
                          <a:solidFill>
                            <a:schemeClr val="lt1">
                              <a:lumMod val="100000"/>
                              <a:lumOff val="0"/>
                            </a:schemeClr>
                          </a:solidFill>
                          <a:ln w="12700">
                            <a:solidFill>
                              <a:schemeClr val="dk1">
                                <a:lumMod val="100000"/>
                                <a:lumOff val="0"/>
                              </a:schemeClr>
                            </a:solidFill>
                            <a:miter lim="800000"/>
                            <a:headEnd/>
                            <a:tailEnd/>
                          </a:ln>
                        </wps:spPr>
                        <wps:txb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End the process</w:t>
                              </w:r>
                            </w:p>
                          </w:txbxContent>
                        </wps:txbx>
                        <wps:bodyPr rot="0" vert="horz" wrap="square" lIns="91440" tIns="45720" rIns="91440" bIns="45720" anchor="ctr" anchorCtr="0" upright="1">
                          <a:noAutofit/>
                        </wps:bodyPr>
                      </wps:wsp>
                      <wps:wsp>
                        <wps:cNvPr id="36" name="Straight Arrow Connector 26"/>
                        <wps:cNvCnPr>
                          <a:cxnSpLocks noChangeShapeType="1"/>
                        </wps:cNvCnPr>
                        <wps:spPr bwMode="auto">
                          <a:xfrm>
                            <a:off x="1421080" y="250302"/>
                            <a:ext cx="447700" cy="950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7" name="Straight Arrow Connector 27"/>
                        <wps:cNvCnPr>
                          <a:cxnSpLocks noChangeShapeType="1"/>
                        </wps:cNvCnPr>
                        <wps:spPr bwMode="auto">
                          <a:xfrm>
                            <a:off x="2811780" y="283602"/>
                            <a:ext cx="419100" cy="480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8" name="Straight Arrow Connector 28"/>
                        <wps:cNvCnPr>
                          <a:cxnSpLocks noChangeShapeType="1"/>
                        </wps:cNvCnPr>
                        <wps:spPr bwMode="auto">
                          <a:xfrm>
                            <a:off x="3859480" y="521706"/>
                            <a:ext cx="19100" cy="657209"/>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39" name="Straight Arrow Connector 29"/>
                        <wps:cNvCnPr>
                          <a:cxnSpLocks noChangeShapeType="1"/>
                        </wps:cNvCnPr>
                        <wps:spPr bwMode="auto">
                          <a:xfrm flipH="1">
                            <a:off x="2906980" y="1364717"/>
                            <a:ext cx="33340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0" name="Straight Arrow Connector 30"/>
                        <wps:cNvCnPr>
                          <a:cxnSpLocks noChangeShapeType="1"/>
                        </wps:cNvCnPr>
                        <wps:spPr bwMode="auto">
                          <a:xfrm flipH="1" flipV="1">
                            <a:off x="1525880" y="1359917"/>
                            <a:ext cx="276200" cy="480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1" name="Straight Arrow Connector 31"/>
                        <wps:cNvCnPr>
                          <a:cxnSpLocks noChangeShapeType="1"/>
                        </wps:cNvCnPr>
                        <wps:spPr bwMode="auto">
                          <a:xfrm>
                            <a:off x="963880" y="1664721"/>
                            <a:ext cx="14300" cy="523907"/>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42" o:spid="_x0000_s1043" editas="canvas" style="width:416.4pt;height:221.05pt;mso-position-horizontal-relative:char;mso-position-vertical-relative:line" coordsize="52882,28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">
                <v:shape id="_x0000_s1044" type="#_x0000_t75" style="position:absolute;width:52882;height:28073;visibility:visible;mso-wrap-style:square">
                  <v:fill o:detectmouseclick="t"/>
                  <v:path o:connecttype="none"/>
                </v:shape>
                <v:oval id="Oval 18" o:spid="_x0000_s1045" style="position:absolute;left:5924;top:454;width:8286;height: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" fillcolor="white [3201]" strokecolor="black [3200]" strokeweight="1pt">
                  <v:stroke joinstyle="miter"/>
                  <v:textbo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User</w:t>
                        </w:r>
                      </w:p>
                    </w:txbxContent>
                  </v:textbox>
                </v:oval>
                <v:rect id="Rectangle 20" o:spid="_x0000_s1046" style="position:absolute;left:18687;top:359;width:9335;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Register and login</w:t>
                        </w:r>
                      </w:p>
                    </w:txbxContent>
                  </v:textbox>
                </v:rect>
                <v:rect id="Rectangle 21" o:spid="_x0000_s1047" style="position:absolute;left:32308;top:549;width:12573;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Block chain wallet creation</w:t>
                        </w:r>
                      </w:p>
                    </w:txbxContent>
                  </v:textbox>
                </v:rect>
                <v:rect id="Rectangle 22" o:spid="_x0000_s1048" style="position:absolute;left:32403;top:11789;width:1276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Accident location</w:t>
                        </w:r>
                      </w:p>
                    </w:txbxContent>
                  </v:textbox>
                </v:rect>
                <v:rect id="Rectangle 23" o:spid="_x0000_s1049" style="position:absolute;left:18020;top:10837;width:11049;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User sharing accident zone</w:t>
                        </w:r>
                      </w:p>
                    </w:txbxContent>
                  </v:textbox>
                </v:rect>
                <v:rect id="Rectangle 24" o:spid="_x0000_s1050" style="position:absolute;left:4304;top:10551;width:1095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Provide incentive using bit coin</w:t>
                        </w:r>
                      </w:p>
                    </w:txbxContent>
                  </v:textbox>
                </v:rect>
                <v:oval id="Oval 25" o:spid="_x0000_s1051" style="position:absolute;left:4114;top:21886;width:11335;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" fillcolor="white [3201]" strokecolor="black [3200]" strokeweight="1pt">
                  <v:stroke joinstyle="miter"/>
                  <v:textbox>
                    <w:txbxContent>
                      <w:p w:rsidR="008F0A3C" w:rsidRPr="000F4F23" w:rsidRDefault="008F0A3C" w:rsidP="00C17E82">
                        <w:pPr>
                          <w:jc w:val="center"/>
                          <w:rPr>
                            <w:rFonts w:ascii="Times New Roman" w:hAnsi="Times New Roman" w:cs="Times New Roman"/>
                          </w:rPr>
                        </w:pPr>
                        <w:r w:rsidRPr="000F4F23">
                          <w:rPr>
                            <w:rFonts w:ascii="Times New Roman" w:hAnsi="Times New Roman" w:cs="Times New Roman"/>
                          </w:rPr>
                          <w:t>End the process</w:t>
                        </w:r>
                      </w:p>
                    </w:txbxContent>
                  </v:textbox>
                </v:oval>
                <v:shape id="Straight Arrow Connector 26" o:spid="_x0000_s1052" type="#_x0000_t32" style="position:absolute;left:14210;top:2503;width:4477;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jt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Jl46O3EAAAA2wAAAA8A&#10;AAAAAAAAAAAAAAAABwIAAGRycy9kb3ducmV2LnhtbFBLBQYAAAAAAwADALcAAAD4AgAAAAA=&#10;" strokecolor="black [3200]" strokeweight=".5pt">
                  <v:stroke endarrow="block" joinstyle="miter"/>
                </v:shape>
                <v:shape id="Straight Arrow Connector 27" o:spid="_x0000_s1053" type="#_x0000_t32" style="position:absolute;left:28117;top:2836;width:4191;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Straight Arrow Connector 28" o:spid="_x0000_s1054" type="#_x0000_t32" style="position:absolute;left:38594;top:5217;width:191;height:6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Straight Arrow Connector 29" o:spid="_x0000_s1055" type="#_x0000_t32" style="position:absolute;left:29069;top:13647;width:3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shape id="Straight Arrow Connector 30" o:spid="_x0000_s1056" type="#_x0000_t32" style="position:absolute;left:15258;top:13599;width:2762;height: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uv6xAAAANsAAAAPAAAAZHJzL2Rvd25yZXYueG1sRI/dasJA&#10;EEbvC77DMoI3RTeVIh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ARK6/rEAAAA2wAAAA8A&#10;AAAAAAAAAAAAAAAABwIAAGRycy9kb3ducmV2LnhtbFBLBQYAAAAAAwADALcAAAD4AgAAAAA=&#10;" strokecolor="black [3200]" strokeweight=".5pt">
                  <v:stroke endarrow="block" joinstyle="miter"/>
                </v:shape>
                <v:shape id="Straight Arrow Connector 31" o:spid="_x0000_s1057" type="#_x0000_t32" style="position:absolute;left:9638;top:16647;width:143;height:5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w10:anchorlock/>
              </v:group>
            </w:pict>
          </mc:Fallback>
        </mc:AlternateContent>
      </w:r>
    </w:p>
    <w:p w:rsidR="00E01D38" w:rsidRPr="00220B7E" w:rsidRDefault="00E01D38" w:rsidP="00C17E82">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r w:rsidRPr="00220B7E">
        <w:rPr>
          <w:rFonts w:ascii="Times New Roman" w:hAnsi="Times New Roman" w:cs="Times New Roman"/>
          <w:noProof/>
          <w:sz w:val="24"/>
          <w:szCs w:val="24"/>
        </w:rPr>
        <w:t>FIG 6.</w:t>
      </w:r>
      <w:r w:rsidRPr="00220B7E">
        <w:rPr>
          <w:rFonts w:ascii="Times New Roman" w:hAnsi="Times New Roman" w:cs="Times New Roman"/>
          <w:noProof/>
          <w:sz w:val="24"/>
          <w:szCs w:val="24"/>
        </w:rPr>
        <w:t>4</w:t>
      </w:r>
      <w:r w:rsidRPr="00220B7E">
        <w:rPr>
          <w:rFonts w:ascii="Times New Roman" w:hAnsi="Times New Roman" w:cs="Times New Roman"/>
          <w:noProof/>
          <w:sz w:val="24"/>
          <w:szCs w:val="24"/>
        </w:rPr>
        <w:t xml:space="preserve"> </w:t>
      </w:r>
      <w:r w:rsidRPr="00220B7E">
        <w:rPr>
          <w:rFonts w:ascii="Times New Roman" w:hAnsi="Times New Roman" w:cs="Times New Roman"/>
          <w:noProof/>
          <w:sz w:val="24"/>
          <w:szCs w:val="24"/>
        </w:rPr>
        <w:t>DATA FLOW</w:t>
      </w:r>
      <w:r w:rsidRPr="00220B7E">
        <w:rPr>
          <w:rFonts w:ascii="Times New Roman" w:hAnsi="Times New Roman" w:cs="Times New Roman"/>
          <w:noProof/>
          <w:sz w:val="24"/>
          <w:szCs w:val="24"/>
        </w:rPr>
        <w:t xml:space="preserve"> DIAGRAM</w:t>
      </w:r>
    </w:p>
    <w:p w:rsidR="0066396B" w:rsidRPr="00220B7E" w:rsidRDefault="00AB4FCA" w:rsidP="00AB4FCA">
      <w:pPr>
        <w:pStyle w:val="Heading3"/>
        <w:spacing w:before="0"/>
        <w:jc w:val="both"/>
        <w:rPr>
          <w:b w:val="0"/>
          <w:bCs w:val="0"/>
          <w:color w:val="000000" w:themeColor="text1"/>
          <w:sz w:val="24"/>
          <w:szCs w:val="24"/>
        </w:rPr>
      </w:pPr>
      <w:r w:rsidRPr="00220B7E">
        <w:rPr>
          <w:rFonts w:eastAsiaTheme="minorHAnsi"/>
          <w:bCs w:val="0"/>
          <w:sz w:val="24"/>
          <w:szCs w:val="24"/>
        </w:rPr>
        <w:t xml:space="preserve">                                        </w:t>
      </w:r>
      <w:r w:rsidR="009C11F8" w:rsidRPr="00220B7E">
        <w:rPr>
          <w:color w:val="000000" w:themeColor="text1"/>
          <w:sz w:val="24"/>
          <w:szCs w:val="24"/>
        </w:rPr>
        <w:t xml:space="preserve">  </w:t>
      </w:r>
      <w:r w:rsidR="00DA0DF8" w:rsidRPr="00220B7E">
        <w:rPr>
          <w:color w:val="000000" w:themeColor="text1"/>
          <w:sz w:val="24"/>
          <w:szCs w:val="24"/>
        </w:rPr>
        <w:t xml:space="preserve"> </w:t>
      </w:r>
      <w:r w:rsidR="009C11F8" w:rsidRPr="00220B7E">
        <w:rPr>
          <w:color w:val="000000" w:themeColor="text1"/>
          <w:sz w:val="24"/>
          <w:szCs w:val="24"/>
        </w:rPr>
        <w:t xml:space="preserve"> </w:t>
      </w:r>
      <w:r w:rsidR="0066396B" w:rsidRPr="00220B7E">
        <w:rPr>
          <w:color w:val="000000" w:themeColor="text1"/>
          <w:sz w:val="24"/>
          <w:szCs w:val="24"/>
        </w:rPr>
        <w:t>SYSTEM TESTING</w:t>
      </w:r>
    </w:p>
    <w:p w:rsidR="0066396B" w:rsidRPr="00220B7E" w:rsidRDefault="0051475E" w:rsidP="00DA0DF8">
      <w:pPr>
        <w:spacing w:line="360" w:lineRule="auto"/>
        <w:ind w:firstLine="720"/>
        <w:jc w:val="both"/>
        <w:rPr>
          <w:rFonts w:ascii="Times New Roman" w:hAnsi="Times New Roman" w:cs="Times New Roman"/>
          <w:sz w:val="24"/>
          <w:szCs w:val="24"/>
        </w:rPr>
      </w:pPr>
      <w:r w:rsidRPr="00220B7E">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220B7E">
        <w:rPr>
          <w:rFonts w:ascii="Times New Roman" w:hAnsi="Times New Roman" w:cs="Times New Roman"/>
          <w:sz w:val="24"/>
          <w:szCs w:val="24"/>
        </w:rPr>
        <w:t>sub assemblies</w:t>
      </w:r>
      <w:proofErr w:type="spellEnd"/>
      <w:r w:rsidRPr="00220B7E">
        <w:rPr>
          <w:rFonts w:ascii="Times New Roman" w:hAnsi="Times New Roman" w:cs="Times New Roman"/>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66396B" w:rsidRPr="00220B7E" w:rsidRDefault="009C11F8" w:rsidP="00F01725">
      <w:pPr>
        <w:pStyle w:val="Heading7"/>
        <w:spacing w:before="0" w:line="360" w:lineRule="auto"/>
        <w:jc w:val="both"/>
        <w:rPr>
          <w:rFonts w:ascii="Times New Roman" w:hAnsi="Times New Roman" w:cs="Times New Roman"/>
          <w:b/>
          <w:i w:val="0"/>
          <w:color w:val="auto"/>
          <w:sz w:val="24"/>
          <w:szCs w:val="24"/>
        </w:rPr>
      </w:pPr>
      <w:r w:rsidRPr="00220B7E">
        <w:rPr>
          <w:rFonts w:ascii="Times New Roman" w:hAnsi="Times New Roman" w:cs="Times New Roman"/>
          <w:b/>
          <w:i w:val="0"/>
          <w:color w:val="auto"/>
          <w:sz w:val="24"/>
          <w:szCs w:val="24"/>
        </w:rPr>
        <w:t>7.1 TYPES OF TESTING</w:t>
      </w:r>
    </w:p>
    <w:p w:rsidR="00DA0DF8" w:rsidRPr="00220B7E" w:rsidRDefault="009C11F8" w:rsidP="00DA0DF8">
      <w:pPr>
        <w:pStyle w:val="Heading7"/>
        <w:spacing w:before="0" w:line="360" w:lineRule="auto"/>
        <w:jc w:val="both"/>
        <w:rPr>
          <w:rFonts w:ascii="Times New Roman" w:hAnsi="Times New Roman" w:cs="Times New Roman"/>
          <w:b/>
          <w:i w:val="0"/>
          <w:color w:val="auto"/>
          <w:sz w:val="24"/>
          <w:szCs w:val="24"/>
        </w:rPr>
      </w:pPr>
      <w:r w:rsidRPr="00220B7E">
        <w:rPr>
          <w:rFonts w:ascii="Times New Roman" w:hAnsi="Times New Roman" w:cs="Times New Roman"/>
          <w:b/>
          <w:i w:val="0"/>
          <w:color w:val="auto"/>
          <w:sz w:val="24"/>
          <w:szCs w:val="24"/>
        </w:rPr>
        <w:t>7.1.1 UNIT TESTING</w:t>
      </w:r>
    </w:p>
    <w:p w:rsidR="0066396B" w:rsidRPr="00220B7E" w:rsidRDefault="0051475E" w:rsidP="00DA0DF8">
      <w:pPr>
        <w:spacing w:line="360" w:lineRule="auto"/>
        <w:ind w:firstLine="720"/>
        <w:jc w:val="both"/>
        <w:rPr>
          <w:rFonts w:ascii="Times New Roman" w:hAnsi="Times New Roman" w:cs="Times New Roman"/>
          <w:sz w:val="24"/>
          <w:szCs w:val="24"/>
        </w:rPr>
      </w:pPr>
      <w:r w:rsidRPr="00220B7E">
        <w:rPr>
          <w:rFonts w:ascii="Times New Roman" w:hAnsi="Times New Roman" w:cs="Times New Roman"/>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w:t>
      </w:r>
      <w:r w:rsidRPr="00220B7E">
        <w:rPr>
          <w:rFonts w:ascii="Times New Roman" w:hAnsi="Times New Roman" w:cs="Times New Roman"/>
          <w:sz w:val="24"/>
          <w:szCs w:val="24"/>
        </w:rPr>
        <w:lastRenderedPageBreak/>
        <w:t>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66396B" w:rsidRPr="00220B7E" w:rsidRDefault="009C11F8" w:rsidP="00F01725">
      <w:pPr>
        <w:pStyle w:val="Heading8"/>
        <w:spacing w:before="0" w:line="360" w:lineRule="auto"/>
        <w:jc w:val="both"/>
        <w:rPr>
          <w:rFonts w:ascii="Times New Roman" w:hAnsi="Times New Roman" w:cs="Times New Roman"/>
          <w:b/>
          <w:i/>
          <w:color w:val="auto"/>
          <w:sz w:val="24"/>
          <w:szCs w:val="24"/>
        </w:rPr>
      </w:pPr>
      <w:r w:rsidRPr="00220B7E">
        <w:rPr>
          <w:rFonts w:ascii="Times New Roman" w:hAnsi="Times New Roman" w:cs="Times New Roman"/>
          <w:b/>
          <w:color w:val="auto"/>
          <w:sz w:val="24"/>
          <w:szCs w:val="24"/>
        </w:rPr>
        <w:t>7.1.2 INTEGRATION TESTING</w:t>
      </w:r>
    </w:p>
    <w:p w:rsidR="00716449" w:rsidRPr="00220B7E" w:rsidRDefault="0066396B" w:rsidP="00716449">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51475E" w:rsidRPr="00220B7E">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66396B" w:rsidRPr="00220B7E" w:rsidRDefault="009C11F8" w:rsidP="00716449">
      <w:pPr>
        <w:spacing w:line="360" w:lineRule="auto"/>
        <w:jc w:val="both"/>
        <w:rPr>
          <w:rFonts w:ascii="Times New Roman" w:hAnsi="Times New Roman" w:cs="Times New Roman"/>
          <w:sz w:val="24"/>
          <w:szCs w:val="24"/>
        </w:rPr>
      </w:pPr>
      <w:r w:rsidRPr="00220B7E">
        <w:rPr>
          <w:rFonts w:ascii="Times New Roman" w:hAnsi="Times New Roman" w:cs="Times New Roman"/>
          <w:b/>
          <w:sz w:val="24"/>
          <w:szCs w:val="24"/>
        </w:rPr>
        <w:t>7.1.3 FUNCTIONAL TESTING</w:t>
      </w:r>
    </w:p>
    <w:p w:rsidR="0051475E" w:rsidRPr="00220B7E" w:rsidRDefault="0066396B" w:rsidP="0051475E">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51475E" w:rsidRPr="00220B7E">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rsidR="0051475E" w:rsidRPr="00220B7E" w:rsidRDefault="0051475E" w:rsidP="0051475E">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Functional testing is centered on the following items:</w:t>
      </w:r>
    </w:p>
    <w:p w:rsidR="0051475E" w:rsidRPr="00220B7E" w:rsidRDefault="0051475E" w:rsidP="0051475E">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Valid Input               </w:t>
      </w:r>
      <w:r w:rsidRPr="00220B7E">
        <w:rPr>
          <w:rFonts w:ascii="Times New Roman" w:hAnsi="Times New Roman" w:cs="Times New Roman"/>
          <w:sz w:val="24"/>
          <w:szCs w:val="24"/>
        </w:rPr>
        <w:tab/>
        <w:t xml:space="preserve">:  </w:t>
      </w:r>
      <w:r w:rsidRPr="00220B7E">
        <w:rPr>
          <w:rFonts w:ascii="Times New Roman" w:hAnsi="Times New Roman" w:cs="Times New Roman"/>
          <w:sz w:val="24"/>
          <w:szCs w:val="24"/>
        </w:rPr>
        <w:tab/>
        <w:t>identified classes of valid input must be accepted.</w:t>
      </w:r>
    </w:p>
    <w:p w:rsidR="0051475E" w:rsidRPr="00220B7E" w:rsidRDefault="0051475E" w:rsidP="0051475E">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Invalid Input             </w:t>
      </w:r>
      <w:r w:rsidRPr="00220B7E">
        <w:rPr>
          <w:rFonts w:ascii="Times New Roman" w:hAnsi="Times New Roman" w:cs="Times New Roman"/>
          <w:sz w:val="24"/>
          <w:szCs w:val="24"/>
        </w:rPr>
        <w:tab/>
        <w:t xml:space="preserve">: </w:t>
      </w:r>
      <w:r w:rsidRPr="00220B7E">
        <w:rPr>
          <w:rFonts w:ascii="Times New Roman" w:hAnsi="Times New Roman" w:cs="Times New Roman"/>
          <w:sz w:val="24"/>
          <w:szCs w:val="24"/>
        </w:rPr>
        <w:tab/>
        <w:t>identified classes of invalid input must be rejected.</w:t>
      </w:r>
    </w:p>
    <w:p w:rsidR="0051475E" w:rsidRPr="00220B7E" w:rsidRDefault="0051475E" w:rsidP="0051475E">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Functions                  </w:t>
      </w:r>
      <w:r w:rsidRPr="00220B7E">
        <w:rPr>
          <w:rFonts w:ascii="Times New Roman" w:hAnsi="Times New Roman" w:cs="Times New Roman"/>
          <w:sz w:val="24"/>
          <w:szCs w:val="24"/>
        </w:rPr>
        <w:tab/>
        <w:t xml:space="preserve">: </w:t>
      </w:r>
      <w:r w:rsidRPr="00220B7E">
        <w:rPr>
          <w:rFonts w:ascii="Times New Roman" w:hAnsi="Times New Roman" w:cs="Times New Roman"/>
          <w:sz w:val="24"/>
          <w:szCs w:val="24"/>
        </w:rPr>
        <w:tab/>
        <w:t>identified functions must be exercised.</w:t>
      </w:r>
    </w:p>
    <w:p w:rsidR="0051475E" w:rsidRPr="00220B7E" w:rsidRDefault="0051475E" w:rsidP="0051475E">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Output           </w:t>
      </w:r>
      <w:r w:rsidRPr="00220B7E">
        <w:rPr>
          <w:rFonts w:ascii="Times New Roman" w:hAnsi="Times New Roman" w:cs="Times New Roman"/>
          <w:sz w:val="24"/>
          <w:szCs w:val="24"/>
        </w:rPr>
        <w:tab/>
        <w:t xml:space="preserve">   </w:t>
      </w:r>
      <w:r w:rsidRPr="00220B7E">
        <w:rPr>
          <w:rFonts w:ascii="Times New Roman" w:hAnsi="Times New Roman" w:cs="Times New Roman"/>
          <w:sz w:val="24"/>
          <w:szCs w:val="24"/>
        </w:rPr>
        <w:tab/>
        <w:t xml:space="preserve">: </w:t>
      </w:r>
      <w:r w:rsidRPr="00220B7E">
        <w:rPr>
          <w:rFonts w:ascii="Times New Roman" w:hAnsi="Times New Roman" w:cs="Times New Roman"/>
          <w:sz w:val="24"/>
          <w:szCs w:val="24"/>
        </w:rPr>
        <w:tab/>
        <w:t>identified classes of application outputs must be exercised.</w:t>
      </w:r>
    </w:p>
    <w:p w:rsidR="0051475E" w:rsidRPr="00220B7E" w:rsidRDefault="0051475E" w:rsidP="0051475E">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Systems/Procedures: interfacing systems or procedures must be invoked.</w:t>
      </w:r>
    </w:p>
    <w:p w:rsidR="0051475E" w:rsidRPr="00220B7E" w:rsidRDefault="0051475E" w:rsidP="0051475E">
      <w:pPr>
        <w:spacing w:line="360" w:lineRule="auto"/>
        <w:jc w:val="both"/>
        <w:rPr>
          <w:rFonts w:ascii="Times New Roman" w:hAnsi="Times New Roman" w:cs="Times New Roman"/>
          <w:sz w:val="24"/>
          <w:szCs w:val="24"/>
        </w:rPr>
      </w:pPr>
    </w:p>
    <w:p w:rsidR="0051475E" w:rsidRPr="00220B7E" w:rsidRDefault="0051475E" w:rsidP="0051475E">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Pr="00220B7E">
        <w:rPr>
          <w:rFonts w:ascii="Times New Roman" w:hAnsi="Times New Roman" w:cs="Times New Roman"/>
          <w:sz w:val="24"/>
          <w:szCs w:val="24"/>
        </w:rPr>
        <w:tab/>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66396B" w:rsidRPr="00220B7E" w:rsidRDefault="0066396B" w:rsidP="0051475E">
      <w:pPr>
        <w:spacing w:line="360" w:lineRule="auto"/>
        <w:jc w:val="both"/>
        <w:rPr>
          <w:rFonts w:ascii="Times New Roman" w:hAnsi="Times New Roman" w:cs="Times New Roman"/>
          <w:sz w:val="24"/>
          <w:szCs w:val="24"/>
        </w:rPr>
      </w:pPr>
    </w:p>
    <w:p w:rsidR="0066396B" w:rsidRPr="00220B7E" w:rsidRDefault="00DA0DF8" w:rsidP="00F01725">
      <w:pPr>
        <w:pStyle w:val="Heading7"/>
        <w:spacing w:before="0" w:line="360" w:lineRule="auto"/>
        <w:jc w:val="both"/>
        <w:rPr>
          <w:rFonts w:ascii="Times New Roman" w:hAnsi="Times New Roman" w:cs="Times New Roman"/>
          <w:b/>
          <w:i w:val="0"/>
          <w:color w:val="auto"/>
          <w:sz w:val="24"/>
          <w:szCs w:val="24"/>
        </w:rPr>
      </w:pPr>
      <w:r w:rsidRPr="00220B7E">
        <w:rPr>
          <w:rFonts w:ascii="Times New Roman" w:hAnsi="Times New Roman" w:cs="Times New Roman"/>
          <w:b/>
          <w:i w:val="0"/>
          <w:color w:val="auto"/>
          <w:sz w:val="24"/>
          <w:szCs w:val="24"/>
        </w:rPr>
        <w:lastRenderedPageBreak/>
        <w:t>7.1.4 SYSTEM TESTING</w:t>
      </w:r>
    </w:p>
    <w:p w:rsidR="0066396B" w:rsidRPr="00220B7E" w:rsidRDefault="0066396B" w:rsidP="00F01725">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51475E" w:rsidRPr="00220B7E">
        <w:rPr>
          <w:rFonts w:ascii="Times New Roman" w:hAnsi="Times New Roman" w:cs="Times New Roman"/>
          <w:sz w:val="24"/>
          <w:szCs w:val="24"/>
        </w:rPr>
        <w:t xml:space="preserve">System testing ensures that the entire integrated software system meets requirements. It tests a configuration to ensure known and predictable results. An example of system testing is the </w:t>
      </w:r>
      <w:proofErr w:type="gramStart"/>
      <w:r w:rsidR="0051475E" w:rsidRPr="00220B7E">
        <w:rPr>
          <w:rFonts w:ascii="Times New Roman" w:hAnsi="Times New Roman" w:cs="Times New Roman"/>
          <w:sz w:val="24"/>
          <w:szCs w:val="24"/>
        </w:rPr>
        <w:t>configuration oriented</w:t>
      </w:r>
      <w:proofErr w:type="gramEnd"/>
      <w:r w:rsidR="0051475E" w:rsidRPr="00220B7E">
        <w:rPr>
          <w:rFonts w:ascii="Times New Roman" w:hAnsi="Times New Roman" w:cs="Times New Roman"/>
          <w:sz w:val="24"/>
          <w:szCs w:val="24"/>
        </w:rPr>
        <w:t xml:space="preserve"> system integration test. System testing is based on process descriptions and flows, emphasizing pre-driven process links and integration points.</w:t>
      </w:r>
    </w:p>
    <w:p w:rsidR="0066396B" w:rsidRPr="00220B7E" w:rsidRDefault="00DA0DF8" w:rsidP="00F01725">
      <w:pPr>
        <w:pStyle w:val="Heading7"/>
        <w:spacing w:before="0" w:line="360" w:lineRule="auto"/>
        <w:jc w:val="both"/>
        <w:rPr>
          <w:rFonts w:ascii="Times New Roman" w:hAnsi="Times New Roman" w:cs="Times New Roman"/>
          <w:b/>
          <w:i w:val="0"/>
          <w:color w:val="auto"/>
          <w:sz w:val="24"/>
          <w:szCs w:val="24"/>
        </w:rPr>
      </w:pPr>
      <w:r w:rsidRPr="00220B7E">
        <w:rPr>
          <w:rFonts w:ascii="Times New Roman" w:hAnsi="Times New Roman" w:cs="Times New Roman"/>
          <w:b/>
          <w:i w:val="0"/>
          <w:color w:val="auto"/>
          <w:sz w:val="24"/>
          <w:szCs w:val="24"/>
        </w:rPr>
        <w:t>7.1.5 WHITE BOX TESTING</w:t>
      </w:r>
    </w:p>
    <w:p w:rsidR="0066396B" w:rsidRPr="00220B7E" w:rsidRDefault="0066396B" w:rsidP="00F01725">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51475E" w:rsidRPr="00220B7E">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66396B" w:rsidRPr="00220B7E" w:rsidRDefault="00DA0DF8" w:rsidP="00F01725">
      <w:pPr>
        <w:pStyle w:val="Heading7"/>
        <w:spacing w:before="0" w:line="360" w:lineRule="auto"/>
        <w:jc w:val="both"/>
        <w:rPr>
          <w:rFonts w:ascii="Times New Roman" w:hAnsi="Times New Roman" w:cs="Times New Roman"/>
          <w:b/>
          <w:i w:val="0"/>
          <w:color w:val="auto"/>
          <w:sz w:val="24"/>
          <w:szCs w:val="24"/>
        </w:rPr>
      </w:pPr>
      <w:r w:rsidRPr="00220B7E">
        <w:rPr>
          <w:rFonts w:ascii="Times New Roman" w:hAnsi="Times New Roman" w:cs="Times New Roman"/>
          <w:b/>
          <w:i w:val="0"/>
          <w:color w:val="auto"/>
          <w:sz w:val="24"/>
          <w:szCs w:val="24"/>
        </w:rPr>
        <w:t>7.1.6 BLACK BOX TESTING</w:t>
      </w:r>
    </w:p>
    <w:p w:rsidR="0066396B" w:rsidRPr="00220B7E" w:rsidRDefault="0066396B" w:rsidP="00F01725">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51475E" w:rsidRPr="00220B7E">
        <w:rPr>
          <w:rFonts w:ascii="Times New Roman" w:hAnsi="Times New Roman" w:cs="Times New Roman"/>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0051475E" w:rsidRPr="00220B7E">
        <w:rPr>
          <w:rFonts w:ascii="Times New Roman" w:hAnsi="Times New Roman" w:cs="Times New Roman"/>
          <w:sz w:val="24"/>
          <w:szCs w:val="24"/>
        </w:rPr>
        <w:t>box .you</w:t>
      </w:r>
      <w:proofErr w:type="gramEnd"/>
      <w:r w:rsidR="0051475E" w:rsidRPr="00220B7E">
        <w:rPr>
          <w:rFonts w:ascii="Times New Roman" w:hAnsi="Times New Roman" w:cs="Times New Roman"/>
          <w:sz w:val="24"/>
          <w:szCs w:val="24"/>
        </w:rPr>
        <w:t xml:space="preserve"> cannot “see” into it. The test provides inputs and responds to outputs without considering how the software works.</w:t>
      </w:r>
    </w:p>
    <w:p w:rsidR="0066396B" w:rsidRPr="00220B7E" w:rsidRDefault="00DA0DF8" w:rsidP="00F01725">
      <w:pPr>
        <w:pStyle w:val="Heading8"/>
        <w:spacing w:before="0" w:line="360" w:lineRule="auto"/>
        <w:jc w:val="both"/>
        <w:rPr>
          <w:rFonts w:ascii="Times New Roman" w:hAnsi="Times New Roman" w:cs="Times New Roman"/>
          <w:b/>
          <w:i/>
          <w:color w:val="auto"/>
          <w:sz w:val="24"/>
          <w:szCs w:val="24"/>
        </w:rPr>
      </w:pPr>
      <w:r w:rsidRPr="00220B7E">
        <w:rPr>
          <w:rFonts w:ascii="Times New Roman" w:hAnsi="Times New Roman" w:cs="Times New Roman"/>
          <w:b/>
          <w:color w:val="auto"/>
          <w:sz w:val="24"/>
          <w:szCs w:val="24"/>
        </w:rPr>
        <w:t>7.1.7 ACCEPTANCE TESTING</w:t>
      </w:r>
    </w:p>
    <w:p w:rsidR="0066396B" w:rsidRPr="00220B7E" w:rsidRDefault="0066396B" w:rsidP="00F01725">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023290" w:rsidRDefault="00E818AA" w:rsidP="00F01725">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AB4FCA" w:rsidRPr="00220B7E">
        <w:rPr>
          <w:rFonts w:ascii="Times New Roman" w:hAnsi="Times New Roman" w:cs="Times New Roman"/>
          <w:sz w:val="24"/>
          <w:szCs w:val="24"/>
        </w:rPr>
        <w:t xml:space="preserve">                                             </w:t>
      </w: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E818AA" w:rsidRPr="00220B7E" w:rsidRDefault="00023290"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B4FCA" w:rsidRPr="00220B7E">
        <w:rPr>
          <w:rFonts w:ascii="Times New Roman" w:hAnsi="Times New Roman" w:cs="Times New Roman"/>
          <w:sz w:val="24"/>
          <w:szCs w:val="24"/>
        </w:rPr>
        <w:t xml:space="preserve">  </w:t>
      </w:r>
      <w:r w:rsidR="00FD7613" w:rsidRPr="00220B7E">
        <w:rPr>
          <w:rFonts w:ascii="Times New Roman" w:hAnsi="Times New Roman" w:cs="Times New Roman"/>
          <w:b/>
          <w:sz w:val="24"/>
          <w:szCs w:val="24"/>
        </w:rPr>
        <w:t xml:space="preserve"> </w:t>
      </w:r>
      <w:r w:rsidR="00E818AA" w:rsidRPr="00220B7E">
        <w:rPr>
          <w:rFonts w:ascii="Times New Roman" w:hAnsi="Times New Roman" w:cs="Times New Roman"/>
          <w:b/>
          <w:sz w:val="24"/>
          <w:szCs w:val="24"/>
        </w:rPr>
        <w:t>CHAPTER 8</w:t>
      </w:r>
    </w:p>
    <w:p w:rsidR="00E818AA" w:rsidRPr="00220B7E" w:rsidRDefault="00E818AA"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r w:rsidR="0019408D" w:rsidRPr="00220B7E">
        <w:rPr>
          <w:rFonts w:ascii="Times New Roman" w:hAnsi="Times New Roman" w:cs="Times New Roman"/>
          <w:b/>
          <w:sz w:val="24"/>
          <w:szCs w:val="24"/>
        </w:rPr>
        <w:t xml:space="preserve">    </w:t>
      </w:r>
      <w:r w:rsidR="00023290">
        <w:rPr>
          <w:rFonts w:ascii="Times New Roman" w:hAnsi="Times New Roman" w:cs="Times New Roman"/>
          <w:b/>
          <w:sz w:val="24"/>
          <w:szCs w:val="24"/>
        </w:rPr>
        <w:t xml:space="preserve">           </w:t>
      </w:r>
      <w:r w:rsidRPr="00220B7E">
        <w:rPr>
          <w:rFonts w:ascii="Times New Roman" w:hAnsi="Times New Roman" w:cs="Times New Roman"/>
          <w:b/>
          <w:sz w:val="24"/>
          <w:szCs w:val="24"/>
        </w:rPr>
        <w:t>SCREENSHOTS</w:t>
      </w:r>
    </w:p>
    <w:p w:rsidR="00AF508C" w:rsidRPr="00220B7E" w:rsidRDefault="00AF508C" w:rsidP="00F01725">
      <w:pPr>
        <w:spacing w:line="360" w:lineRule="auto"/>
        <w:jc w:val="both"/>
        <w:rPr>
          <w:rFonts w:ascii="Times New Roman" w:hAnsi="Times New Roman" w:cs="Times New Roman"/>
          <w:sz w:val="24"/>
          <w:szCs w:val="24"/>
        </w:rPr>
      </w:pPr>
    </w:p>
    <w:p w:rsidR="009802BF" w:rsidRDefault="0077073E" w:rsidP="00F01725">
      <w:pPr>
        <w:spacing w:line="360" w:lineRule="auto"/>
        <w:jc w:val="both"/>
        <w:rPr>
          <w:rFonts w:ascii="Times New Roman" w:hAnsi="Times New Roman" w:cs="Times New Roman"/>
          <w:sz w:val="24"/>
          <w:szCs w:val="24"/>
        </w:rPr>
      </w:pPr>
      <w:r w:rsidRPr="00220B7E">
        <w:rPr>
          <w:noProof/>
          <w:sz w:val="24"/>
          <w:szCs w:val="24"/>
        </w:rPr>
        <w:drawing>
          <wp:inline distT="0" distB="0" distL="0" distR="0" wp14:anchorId="09365641" wp14:editId="4BD403A1">
            <wp:extent cx="5844540" cy="2270760"/>
            <wp:effectExtent l="0" t="0" r="381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2" cstate="print">
                      <a:extLst>
                        <a:ext uri="{28A0092B-C50C-407E-A947-70E740481C1C}">
                          <a14:useLocalDpi xmlns:a14="http://schemas.microsoft.com/office/drawing/2010/main" val="0"/>
                        </a:ext>
                      </a:extLst>
                    </a:blip>
                    <a:srcRect t="10092" r="2149" b="17510"/>
                    <a:stretch/>
                  </pic:blipFill>
                  <pic:spPr bwMode="auto">
                    <a:xfrm>
                      <a:off x="0" y="0"/>
                      <a:ext cx="5844540" cy="2270760"/>
                    </a:xfrm>
                    <a:prstGeom prst="rect">
                      <a:avLst/>
                    </a:prstGeom>
                    <a:ln>
                      <a:noFill/>
                    </a:ln>
                    <a:extLst>
                      <a:ext uri="{53640926-AAD7-44D8-BBD7-CCE9431645EC}">
                        <a14:shadowObscured xmlns:a14="http://schemas.microsoft.com/office/drawing/2010/main"/>
                      </a:ext>
                    </a:extLst>
                  </pic:spPr>
                </pic:pic>
              </a:graphicData>
            </a:graphic>
          </wp:inline>
        </w:drawing>
      </w:r>
    </w:p>
    <w:p w:rsidR="009802BF" w:rsidRPr="00220B7E" w:rsidRDefault="00023290"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802BF">
        <w:rPr>
          <w:rFonts w:ascii="Times New Roman" w:hAnsi="Times New Roman" w:cs="Times New Roman"/>
          <w:sz w:val="24"/>
          <w:szCs w:val="24"/>
        </w:rPr>
        <w:t xml:space="preserve"> FIG</w:t>
      </w:r>
      <w:r>
        <w:rPr>
          <w:rFonts w:ascii="Times New Roman" w:hAnsi="Times New Roman" w:cs="Times New Roman"/>
          <w:sz w:val="24"/>
          <w:szCs w:val="24"/>
        </w:rPr>
        <w:t xml:space="preserve"> 8.1 HOME PAGE OF ACCIDENT ALERT SYSTEM</w:t>
      </w: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77073E" w:rsidRDefault="0077073E" w:rsidP="00F01725">
      <w:pPr>
        <w:spacing w:line="360" w:lineRule="auto"/>
        <w:jc w:val="both"/>
        <w:rPr>
          <w:rFonts w:ascii="Times New Roman" w:hAnsi="Times New Roman" w:cs="Times New Roman"/>
          <w:sz w:val="24"/>
          <w:szCs w:val="24"/>
        </w:rPr>
      </w:pPr>
      <w:r w:rsidRPr="00220B7E">
        <w:rPr>
          <w:noProof/>
          <w:sz w:val="24"/>
          <w:szCs w:val="24"/>
          <w:highlight w:val="black"/>
        </w:rPr>
        <w:drawing>
          <wp:inline distT="0" distB="0" distL="0" distR="0" wp14:anchorId="46EB2543" wp14:editId="3F18F5C2">
            <wp:extent cx="5844540" cy="2873375"/>
            <wp:effectExtent l="0" t="0" r="3810" b="3175"/>
            <wp:docPr id="1" name="Picture 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3" cstate="print">
                      <a:extLst>
                        <a:ext uri="{28A0092B-C50C-407E-A947-70E740481C1C}">
                          <a14:useLocalDpi xmlns:a14="http://schemas.microsoft.com/office/drawing/2010/main" val="0"/>
                        </a:ext>
                      </a:extLst>
                    </a:blip>
                    <a:srcRect t="7504" r="1882" b="6744"/>
                    <a:stretch/>
                  </pic:blipFill>
                  <pic:spPr bwMode="auto">
                    <a:xfrm>
                      <a:off x="0" y="0"/>
                      <a:ext cx="5844540" cy="2873375"/>
                    </a:xfrm>
                    <a:prstGeom prst="rect">
                      <a:avLst/>
                    </a:prstGeom>
                    <a:ln>
                      <a:noFill/>
                    </a:ln>
                    <a:extLst>
                      <a:ext uri="{53640926-AAD7-44D8-BBD7-CCE9431645EC}">
                        <a14:shadowObscured xmlns:a14="http://schemas.microsoft.com/office/drawing/2010/main"/>
                      </a:ext>
                    </a:extLst>
                  </pic:spPr>
                </pic:pic>
              </a:graphicData>
            </a:graphic>
          </wp:inline>
        </w:drawing>
      </w:r>
    </w:p>
    <w:p w:rsidR="00023290" w:rsidRDefault="00023290"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8.2 USER MANDATORY SIGNUP DETAILS</w:t>
      </w: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Pr="00220B7E" w:rsidRDefault="0077073E" w:rsidP="00F01725">
      <w:pPr>
        <w:spacing w:line="360" w:lineRule="auto"/>
        <w:jc w:val="both"/>
        <w:rPr>
          <w:rFonts w:ascii="Times New Roman" w:hAnsi="Times New Roman" w:cs="Times New Roman"/>
          <w:sz w:val="24"/>
          <w:szCs w:val="24"/>
        </w:rPr>
      </w:pPr>
      <w:r w:rsidRPr="00220B7E">
        <w:rPr>
          <w:noProof/>
          <w:sz w:val="24"/>
          <w:szCs w:val="24"/>
        </w:rPr>
        <w:drawing>
          <wp:inline distT="0" distB="0" distL="0" distR="0" wp14:anchorId="0EDBCEC8" wp14:editId="763238C6">
            <wp:extent cx="5989320" cy="2240280"/>
            <wp:effectExtent l="0" t="0" r="0" b="762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4" cstate="print">
                      <a:extLst>
                        <a:ext uri="{28A0092B-C50C-407E-A947-70E740481C1C}">
                          <a14:useLocalDpi xmlns:a14="http://schemas.microsoft.com/office/drawing/2010/main" val="0"/>
                        </a:ext>
                      </a:extLst>
                    </a:blip>
                    <a:srcRect t="12763" r="2820" b="20913"/>
                    <a:stretch/>
                  </pic:blipFill>
                  <pic:spPr bwMode="auto">
                    <a:xfrm>
                      <a:off x="0" y="0"/>
                      <a:ext cx="5989320" cy="2240280"/>
                    </a:xfrm>
                    <a:prstGeom prst="rect">
                      <a:avLst/>
                    </a:prstGeom>
                    <a:ln>
                      <a:noFill/>
                    </a:ln>
                    <a:extLst>
                      <a:ext uri="{53640926-AAD7-44D8-BBD7-CCE9431645EC}">
                        <a14:shadowObscured xmlns:a14="http://schemas.microsoft.com/office/drawing/2010/main"/>
                      </a:ext>
                    </a:extLst>
                  </pic:spPr>
                </pic:pic>
              </a:graphicData>
            </a:graphic>
          </wp:inline>
        </w:drawing>
      </w:r>
      <w:r w:rsidR="00023290" w:rsidRPr="00220B7E">
        <w:rPr>
          <w:noProof/>
          <w:sz w:val="24"/>
          <w:szCs w:val="24"/>
        </w:rPr>
        <w:drawing>
          <wp:inline distT="0" distB="0" distL="0" distR="0" wp14:anchorId="486A4469" wp14:editId="2FCF50E1">
            <wp:extent cx="5981700" cy="2243455"/>
            <wp:effectExtent l="0" t="0" r="0" b="4445"/>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5" cstate="print">
                      <a:extLst>
                        <a:ext uri="{28A0092B-C50C-407E-A947-70E740481C1C}">
                          <a14:useLocalDpi xmlns:a14="http://schemas.microsoft.com/office/drawing/2010/main" val="0"/>
                        </a:ext>
                      </a:extLst>
                    </a:blip>
                    <a:srcRect t="15352" r="5000" b="16942"/>
                    <a:stretch/>
                  </pic:blipFill>
                  <pic:spPr bwMode="auto">
                    <a:xfrm>
                      <a:off x="0" y="0"/>
                      <a:ext cx="5981700" cy="2243455"/>
                    </a:xfrm>
                    <a:prstGeom prst="rect">
                      <a:avLst/>
                    </a:prstGeom>
                    <a:ln>
                      <a:noFill/>
                    </a:ln>
                    <a:extLst>
                      <a:ext uri="{53640926-AAD7-44D8-BBD7-CCE9431645EC}">
                        <a14:shadowObscured xmlns:a14="http://schemas.microsoft.com/office/drawing/2010/main"/>
                      </a:ext>
                    </a:extLst>
                  </pic:spPr>
                </pic:pic>
              </a:graphicData>
            </a:graphic>
          </wp:inline>
        </w:drawing>
      </w:r>
    </w:p>
    <w:p w:rsidR="0084467A" w:rsidRPr="00220B7E" w:rsidRDefault="00023290"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2AC4">
        <w:rPr>
          <w:rFonts w:ascii="Times New Roman" w:hAnsi="Times New Roman" w:cs="Times New Roman"/>
          <w:sz w:val="24"/>
          <w:szCs w:val="24"/>
        </w:rPr>
        <w:t xml:space="preserve">  </w:t>
      </w:r>
      <w:r>
        <w:rPr>
          <w:rFonts w:ascii="Times New Roman" w:hAnsi="Times New Roman" w:cs="Times New Roman"/>
          <w:sz w:val="24"/>
          <w:szCs w:val="24"/>
        </w:rPr>
        <w:t xml:space="preserve">   FIG 8.3 UPDATE</w:t>
      </w:r>
      <w:r w:rsidR="00AF15B0">
        <w:rPr>
          <w:rFonts w:ascii="Times New Roman" w:hAnsi="Times New Roman" w:cs="Times New Roman"/>
          <w:sz w:val="24"/>
          <w:szCs w:val="24"/>
        </w:rPr>
        <w:t xml:space="preserve"> </w:t>
      </w:r>
      <w:proofErr w:type="gramStart"/>
      <w:r w:rsidR="00AF15B0">
        <w:rPr>
          <w:rFonts w:ascii="Times New Roman" w:hAnsi="Times New Roman" w:cs="Times New Roman"/>
          <w:sz w:val="24"/>
          <w:szCs w:val="24"/>
        </w:rPr>
        <w:t>USER</w:t>
      </w:r>
      <w:r w:rsidR="00D52AC4">
        <w:rPr>
          <w:rFonts w:ascii="Times New Roman" w:hAnsi="Times New Roman" w:cs="Times New Roman"/>
          <w:sz w:val="24"/>
          <w:szCs w:val="24"/>
        </w:rPr>
        <w:t xml:space="preserve"> </w:t>
      </w:r>
      <w:r>
        <w:rPr>
          <w:rFonts w:ascii="Times New Roman" w:hAnsi="Times New Roman" w:cs="Times New Roman"/>
          <w:sz w:val="24"/>
          <w:szCs w:val="24"/>
        </w:rPr>
        <w:t xml:space="preserve"> INFORMATION</w:t>
      </w:r>
      <w:proofErr w:type="gramEnd"/>
      <w:r>
        <w:rPr>
          <w:rFonts w:ascii="Times New Roman" w:hAnsi="Times New Roman" w:cs="Times New Roman"/>
          <w:sz w:val="24"/>
          <w:szCs w:val="24"/>
        </w:rPr>
        <w:t xml:space="preserve"> </w:t>
      </w: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bookmarkStart w:id="1" w:name="_GoBack"/>
      <w:bookmarkEnd w:id="1"/>
    </w:p>
    <w:p w:rsidR="0084467A" w:rsidRDefault="0084467A" w:rsidP="00F01725">
      <w:pPr>
        <w:spacing w:line="360" w:lineRule="auto"/>
        <w:jc w:val="both"/>
        <w:rPr>
          <w:rFonts w:ascii="Times New Roman" w:hAnsi="Times New Roman" w:cs="Times New Roman"/>
          <w:sz w:val="24"/>
          <w:szCs w:val="24"/>
        </w:rPr>
      </w:pPr>
      <w:r w:rsidRPr="00220B7E">
        <w:rPr>
          <w:noProof/>
          <w:sz w:val="24"/>
          <w:szCs w:val="24"/>
        </w:rPr>
        <w:lastRenderedPageBreak/>
        <w:drawing>
          <wp:inline distT="0" distB="0" distL="0" distR="0" wp14:anchorId="7A056194" wp14:editId="54AE8727">
            <wp:extent cx="5676900" cy="2533015"/>
            <wp:effectExtent l="0" t="0" r="0" b="635"/>
            <wp:docPr id="5" name="Picture 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6" cstate="print">
                      <a:extLst>
                        <a:ext uri="{28A0092B-C50C-407E-A947-70E740481C1C}">
                          <a14:useLocalDpi xmlns:a14="http://schemas.microsoft.com/office/drawing/2010/main" val="0"/>
                        </a:ext>
                      </a:extLst>
                    </a:blip>
                    <a:srcRect t="7520" r="4487" b="16730"/>
                    <a:stretch/>
                  </pic:blipFill>
                  <pic:spPr bwMode="auto">
                    <a:xfrm>
                      <a:off x="0" y="0"/>
                      <a:ext cx="5676900" cy="2533015"/>
                    </a:xfrm>
                    <a:prstGeom prst="rect">
                      <a:avLst/>
                    </a:prstGeom>
                    <a:ln>
                      <a:noFill/>
                    </a:ln>
                    <a:extLst>
                      <a:ext uri="{53640926-AAD7-44D8-BBD7-CCE9431645EC}">
                        <a14:shadowObscured xmlns:a14="http://schemas.microsoft.com/office/drawing/2010/main"/>
                      </a:ext>
                    </a:extLst>
                  </pic:spPr>
                </pic:pic>
              </a:graphicData>
            </a:graphic>
          </wp:inline>
        </w:drawing>
      </w:r>
    </w:p>
    <w:p w:rsidR="00023290" w:rsidRDefault="00264EA0"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23290">
        <w:rPr>
          <w:rFonts w:ascii="Times New Roman" w:hAnsi="Times New Roman" w:cs="Times New Roman"/>
          <w:sz w:val="24"/>
          <w:szCs w:val="24"/>
        </w:rPr>
        <w:t xml:space="preserve"> FIG 8.4 EMERGENCY CONTACT INFORMATION</w:t>
      </w:r>
    </w:p>
    <w:p w:rsidR="00264EA0" w:rsidRPr="00220B7E" w:rsidRDefault="00264EA0" w:rsidP="00F01725">
      <w:pPr>
        <w:spacing w:line="360" w:lineRule="auto"/>
        <w:jc w:val="both"/>
        <w:rPr>
          <w:rFonts w:ascii="Times New Roman" w:hAnsi="Times New Roman" w:cs="Times New Roman"/>
          <w:sz w:val="24"/>
          <w:szCs w:val="24"/>
        </w:rPr>
      </w:pPr>
    </w:p>
    <w:p w:rsidR="0084467A" w:rsidRDefault="0084467A" w:rsidP="00F01725">
      <w:pPr>
        <w:spacing w:line="360" w:lineRule="auto"/>
        <w:jc w:val="both"/>
        <w:rPr>
          <w:rFonts w:ascii="Times New Roman" w:hAnsi="Times New Roman" w:cs="Times New Roman"/>
          <w:sz w:val="24"/>
          <w:szCs w:val="24"/>
        </w:rPr>
      </w:pPr>
      <w:r w:rsidRPr="00220B7E">
        <w:rPr>
          <w:noProof/>
          <w:sz w:val="24"/>
          <w:szCs w:val="24"/>
        </w:rPr>
        <w:drawing>
          <wp:inline distT="0" distB="0" distL="0" distR="0" wp14:anchorId="617422B4" wp14:editId="535355DF">
            <wp:extent cx="5798820" cy="234696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7" cstate="print">
                      <a:extLst>
                        <a:ext uri="{28A0092B-C50C-407E-A947-70E740481C1C}">
                          <a14:useLocalDpi xmlns:a14="http://schemas.microsoft.com/office/drawing/2010/main" val="0"/>
                        </a:ext>
                      </a:extLst>
                    </a:blip>
                    <a:srcRect t="7976" r="2436" b="21832"/>
                    <a:stretch/>
                  </pic:blipFill>
                  <pic:spPr bwMode="auto">
                    <a:xfrm>
                      <a:off x="0" y="0"/>
                      <a:ext cx="5798820" cy="2346960"/>
                    </a:xfrm>
                    <a:prstGeom prst="rect">
                      <a:avLst/>
                    </a:prstGeom>
                    <a:ln>
                      <a:noFill/>
                    </a:ln>
                    <a:extLst>
                      <a:ext uri="{53640926-AAD7-44D8-BBD7-CCE9431645EC}">
                        <a14:shadowObscured xmlns:a14="http://schemas.microsoft.com/office/drawing/2010/main"/>
                      </a:ext>
                    </a:extLst>
                  </pic:spPr>
                </pic:pic>
              </a:graphicData>
            </a:graphic>
          </wp:inline>
        </w:drawing>
      </w:r>
    </w:p>
    <w:p w:rsidR="00264EA0" w:rsidRPr="00220B7E" w:rsidRDefault="00264EA0"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8.5 REPORT AN ACCIDENT  </w:t>
      </w: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023290" w:rsidRDefault="00023290" w:rsidP="00F01725">
      <w:pPr>
        <w:spacing w:line="360" w:lineRule="auto"/>
        <w:jc w:val="both"/>
        <w:rPr>
          <w:rFonts w:ascii="Times New Roman" w:hAnsi="Times New Roman" w:cs="Times New Roman"/>
          <w:sz w:val="24"/>
          <w:szCs w:val="24"/>
        </w:rPr>
      </w:pPr>
    </w:p>
    <w:p w:rsidR="0084467A" w:rsidRDefault="0084467A" w:rsidP="00F01725">
      <w:pPr>
        <w:spacing w:line="360" w:lineRule="auto"/>
        <w:jc w:val="both"/>
        <w:rPr>
          <w:rFonts w:ascii="Times New Roman" w:hAnsi="Times New Roman" w:cs="Times New Roman"/>
          <w:sz w:val="24"/>
          <w:szCs w:val="24"/>
        </w:rPr>
      </w:pPr>
      <w:r w:rsidRPr="00220B7E">
        <w:rPr>
          <w:noProof/>
          <w:sz w:val="24"/>
          <w:szCs w:val="24"/>
        </w:rPr>
        <w:drawing>
          <wp:inline distT="0" distB="0" distL="0" distR="0" wp14:anchorId="39E1A9CA" wp14:editId="213B8858">
            <wp:extent cx="5684520" cy="20269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8" cstate="print">
                      <a:extLst>
                        <a:ext uri="{28A0092B-C50C-407E-A947-70E740481C1C}">
                          <a14:useLocalDpi xmlns:a14="http://schemas.microsoft.com/office/drawing/2010/main" val="0"/>
                        </a:ext>
                      </a:extLst>
                    </a:blip>
                    <a:srcRect t="11093" r="1961" b="7774"/>
                    <a:stretch/>
                  </pic:blipFill>
                  <pic:spPr bwMode="auto">
                    <a:xfrm>
                      <a:off x="0" y="0"/>
                      <a:ext cx="5684520" cy="2026920"/>
                    </a:xfrm>
                    <a:prstGeom prst="rect">
                      <a:avLst/>
                    </a:prstGeom>
                    <a:ln>
                      <a:noFill/>
                    </a:ln>
                    <a:extLst>
                      <a:ext uri="{53640926-AAD7-44D8-BBD7-CCE9431645EC}">
                        <a14:shadowObscured xmlns:a14="http://schemas.microsoft.com/office/drawing/2010/main"/>
                      </a:ext>
                    </a:extLst>
                  </pic:spPr>
                </pic:pic>
              </a:graphicData>
            </a:graphic>
          </wp:inline>
        </w:drawing>
      </w:r>
      <w:r w:rsidRPr="00220B7E">
        <w:rPr>
          <w:noProof/>
          <w:sz w:val="24"/>
          <w:szCs w:val="24"/>
        </w:rPr>
        <w:drawing>
          <wp:inline distT="0" distB="0" distL="0" distR="0" wp14:anchorId="33C84A6A" wp14:editId="25DB95A8">
            <wp:extent cx="5692140" cy="1901825"/>
            <wp:effectExtent l="0" t="0" r="3810" b="3175"/>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9" cstate="print">
                      <a:extLst>
                        <a:ext uri="{28A0092B-C50C-407E-A947-70E740481C1C}">
                          <a14:useLocalDpi xmlns:a14="http://schemas.microsoft.com/office/drawing/2010/main" val="0"/>
                        </a:ext>
                      </a:extLst>
                    </a:blip>
                    <a:srcRect t="12641" r="1478" b="6913"/>
                    <a:stretch/>
                  </pic:blipFill>
                  <pic:spPr bwMode="auto">
                    <a:xfrm>
                      <a:off x="0" y="0"/>
                      <a:ext cx="5692140" cy="1901825"/>
                    </a:xfrm>
                    <a:prstGeom prst="rect">
                      <a:avLst/>
                    </a:prstGeom>
                    <a:ln>
                      <a:noFill/>
                    </a:ln>
                    <a:extLst>
                      <a:ext uri="{53640926-AAD7-44D8-BBD7-CCE9431645EC}">
                        <a14:shadowObscured xmlns:a14="http://schemas.microsoft.com/office/drawing/2010/main"/>
                      </a:ext>
                    </a:extLst>
                  </pic:spPr>
                </pic:pic>
              </a:graphicData>
            </a:graphic>
          </wp:inline>
        </w:drawing>
      </w:r>
      <w:r w:rsidRPr="00220B7E">
        <w:rPr>
          <w:noProof/>
          <w:sz w:val="24"/>
          <w:szCs w:val="24"/>
        </w:rPr>
        <w:drawing>
          <wp:inline distT="0" distB="0" distL="0" distR="0" wp14:anchorId="3417AD6D" wp14:editId="3D100D39">
            <wp:extent cx="5699760" cy="139509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0" cstate="print">
                      <a:extLst>
                        <a:ext uri="{28A0092B-C50C-407E-A947-70E740481C1C}">
                          <a14:useLocalDpi xmlns:a14="http://schemas.microsoft.com/office/drawing/2010/main" val="0"/>
                        </a:ext>
                      </a:extLst>
                    </a:blip>
                    <a:srcRect t="12067" r="1687" b="30903"/>
                    <a:stretch/>
                  </pic:blipFill>
                  <pic:spPr bwMode="auto">
                    <a:xfrm>
                      <a:off x="0" y="0"/>
                      <a:ext cx="5699760" cy="1395095"/>
                    </a:xfrm>
                    <a:prstGeom prst="rect">
                      <a:avLst/>
                    </a:prstGeom>
                    <a:ln>
                      <a:noFill/>
                    </a:ln>
                    <a:extLst>
                      <a:ext uri="{53640926-AAD7-44D8-BBD7-CCE9431645EC}">
                        <a14:shadowObscured xmlns:a14="http://schemas.microsoft.com/office/drawing/2010/main"/>
                      </a:ext>
                    </a:extLst>
                  </pic:spPr>
                </pic:pic>
              </a:graphicData>
            </a:graphic>
          </wp:inline>
        </w:drawing>
      </w:r>
      <w:r w:rsidRPr="00220B7E">
        <w:rPr>
          <w:noProof/>
          <w:sz w:val="24"/>
          <w:szCs w:val="24"/>
        </w:rPr>
        <w:drawing>
          <wp:inline distT="0" distB="0" distL="0" distR="0" wp14:anchorId="06A9108E" wp14:editId="1EECCE36">
            <wp:extent cx="5699760" cy="177736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41" cstate="print">
                      <a:extLst>
                        <a:ext uri="{28A0092B-C50C-407E-A947-70E740481C1C}">
                          <a14:useLocalDpi xmlns:a14="http://schemas.microsoft.com/office/drawing/2010/main" val="0"/>
                        </a:ext>
                      </a:extLst>
                    </a:blip>
                    <a:srcRect t="16807" r="1449" b="8924"/>
                    <a:stretch/>
                  </pic:blipFill>
                  <pic:spPr bwMode="auto">
                    <a:xfrm>
                      <a:off x="0" y="0"/>
                      <a:ext cx="5699760" cy="1777365"/>
                    </a:xfrm>
                    <a:prstGeom prst="rect">
                      <a:avLst/>
                    </a:prstGeom>
                    <a:ln>
                      <a:noFill/>
                    </a:ln>
                    <a:extLst>
                      <a:ext uri="{53640926-AAD7-44D8-BBD7-CCE9431645EC}">
                        <a14:shadowObscured xmlns:a14="http://schemas.microsoft.com/office/drawing/2010/main"/>
                      </a:ext>
                    </a:extLst>
                  </pic:spPr>
                </pic:pic>
              </a:graphicData>
            </a:graphic>
          </wp:inline>
        </w:drawing>
      </w:r>
    </w:p>
    <w:p w:rsidR="00264EA0" w:rsidRPr="00220B7E" w:rsidRDefault="00264EA0"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FIG </w:t>
      </w:r>
      <w:proofErr w:type="gramStart"/>
      <w:r>
        <w:rPr>
          <w:rFonts w:ascii="Times New Roman" w:hAnsi="Times New Roman" w:cs="Times New Roman"/>
          <w:sz w:val="24"/>
          <w:szCs w:val="24"/>
        </w:rPr>
        <w:t>8.6  RESULT</w:t>
      </w:r>
      <w:proofErr w:type="gramEnd"/>
      <w:r>
        <w:rPr>
          <w:rFonts w:ascii="Times New Roman" w:hAnsi="Times New Roman" w:cs="Times New Roman"/>
          <w:sz w:val="24"/>
          <w:szCs w:val="24"/>
        </w:rPr>
        <w:t xml:space="preserve"> OF AN ACCIDENT ALERT SYSTEM </w:t>
      </w:r>
    </w:p>
    <w:p w:rsidR="0084467A" w:rsidRPr="00220B7E" w:rsidRDefault="009802BF" w:rsidP="00F017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7073E" w:rsidRPr="00220B7E" w:rsidRDefault="0077073E" w:rsidP="00F01725">
      <w:pPr>
        <w:spacing w:line="360" w:lineRule="auto"/>
        <w:jc w:val="both"/>
        <w:rPr>
          <w:rFonts w:ascii="Times New Roman" w:hAnsi="Times New Roman" w:cs="Times New Roman"/>
          <w:sz w:val="24"/>
          <w:szCs w:val="24"/>
        </w:rPr>
      </w:pPr>
    </w:p>
    <w:p w:rsidR="0047698B" w:rsidRPr="00220B7E" w:rsidRDefault="0047698B" w:rsidP="00F01725">
      <w:pPr>
        <w:spacing w:line="360" w:lineRule="auto"/>
        <w:jc w:val="both"/>
        <w:rPr>
          <w:rFonts w:ascii="Times New Roman" w:hAnsi="Times New Roman" w:cs="Times New Roman"/>
          <w:sz w:val="24"/>
          <w:szCs w:val="24"/>
        </w:rPr>
      </w:pPr>
    </w:p>
    <w:p w:rsidR="00FA4B90" w:rsidRPr="00220B7E" w:rsidRDefault="00FA4B90" w:rsidP="00FA4B90">
      <w:pPr>
        <w:spacing w:line="360" w:lineRule="auto"/>
        <w:ind w:left="720" w:firstLine="720"/>
        <w:jc w:val="both"/>
        <w:rPr>
          <w:rFonts w:ascii="Times New Roman" w:hAnsi="Times New Roman" w:cs="Times New Roman"/>
          <w:sz w:val="24"/>
          <w:szCs w:val="24"/>
        </w:rPr>
      </w:pPr>
    </w:p>
    <w:p w:rsidR="00587C91" w:rsidRPr="00220B7E" w:rsidRDefault="0058630E" w:rsidP="009C11F8">
      <w:pPr>
        <w:spacing w:line="360" w:lineRule="auto"/>
        <w:ind w:left="3600"/>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r w:rsidR="004C5060" w:rsidRPr="00220B7E">
        <w:rPr>
          <w:rFonts w:ascii="Times New Roman" w:hAnsi="Times New Roman" w:cs="Times New Roman"/>
          <w:b/>
          <w:sz w:val="24"/>
          <w:szCs w:val="24"/>
        </w:rPr>
        <w:t>CHAPTER 9</w:t>
      </w:r>
    </w:p>
    <w:p w:rsidR="00DA0DF8" w:rsidRPr="00220B7E" w:rsidRDefault="00DA0DF8" w:rsidP="00DA0DF8">
      <w:pPr>
        <w:spacing w:line="360" w:lineRule="auto"/>
        <w:ind w:left="1440"/>
        <w:jc w:val="both"/>
        <w:rPr>
          <w:rFonts w:ascii="Times New Roman" w:hAnsi="Times New Roman" w:cs="Times New Roman"/>
          <w:b/>
          <w:sz w:val="24"/>
          <w:szCs w:val="24"/>
        </w:rPr>
      </w:pPr>
      <w:r w:rsidRPr="00220B7E">
        <w:rPr>
          <w:rFonts w:ascii="Times New Roman" w:hAnsi="Times New Roman" w:cs="Times New Roman"/>
          <w:b/>
          <w:sz w:val="24"/>
          <w:szCs w:val="24"/>
        </w:rPr>
        <w:t xml:space="preserve">   CONCLUSION AND FUTURE ENHANCEMENT</w:t>
      </w:r>
    </w:p>
    <w:p w:rsidR="00587C91" w:rsidRPr="00220B7E" w:rsidRDefault="00B23485"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9</w:t>
      </w:r>
      <w:r w:rsidR="009E75B3" w:rsidRPr="00220B7E">
        <w:rPr>
          <w:rFonts w:ascii="Times New Roman" w:hAnsi="Times New Roman" w:cs="Times New Roman"/>
          <w:b/>
          <w:sz w:val="24"/>
          <w:szCs w:val="24"/>
        </w:rPr>
        <w:t xml:space="preserve">.1 </w:t>
      </w:r>
      <w:r w:rsidR="00587C91" w:rsidRPr="00220B7E">
        <w:rPr>
          <w:rFonts w:ascii="Times New Roman" w:hAnsi="Times New Roman" w:cs="Times New Roman"/>
          <w:b/>
          <w:sz w:val="24"/>
          <w:szCs w:val="24"/>
        </w:rPr>
        <w:t>CONCLUSION</w:t>
      </w:r>
    </w:p>
    <w:p w:rsidR="00825D50" w:rsidRPr="00220B7E" w:rsidRDefault="00825D50"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r w:rsidRPr="00220B7E">
        <w:rPr>
          <w:rFonts w:ascii="Times New Roman" w:hAnsi="Times New Roman" w:cs="Times New Roman"/>
          <w:sz w:val="24"/>
          <w:szCs w:val="24"/>
        </w:rPr>
        <w:t xml:space="preserve">The proposed accident alert system Web application with privacy-preserving and no repudiation Block </w:t>
      </w:r>
      <w:proofErr w:type="gramStart"/>
      <w:r w:rsidRPr="00220B7E">
        <w:rPr>
          <w:rFonts w:ascii="Times New Roman" w:hAnsi="Times New Roman" w:cs="Times New Roman"/>
          <w:sz w:val="24"/>
          <w:szCs w:val="24"/>
        </w:rPr>
        <w:t>chain based</w:t>
      </w:r>
      <w:proofErr w:type="gramEnd"/>
      <w:r w:rsidRPr="00220B7E">
        <w:rPr>
          <w:rFonts w:ascii="Times New Roman" w:hAnsi="Times New Roman" w:cs="Times New Roman"/>
          <w:sz w:val="24"/>
          <w:szCs w:val="24"/>
        </w:rPr>
        <w:t xml:space="preserve"> incentive mechanism maintains the reliability of alert messages without revealing users’ privacy and is reliable and efficient in the non-fully-trusted environment. This application ensures the fast arrival of emergency services to the accident location. Due to its low cost and easy installation, the application proves to be better efficiency. Undoubtedly, Block chain offers high security to the Web applications and helps application developers to add feature confidentiality in the application. By introducing a Block chain technology into the Web application to secure transactions and it is a practical solution for Web devices to achieve security, efficiency, and scalability of data collection, processing, and sharing. Analysis and performance evaluation shown that, the proposed system is feasible and adequate for a secure accident alert message system allowing application users to retain complete privacy while at the same time offering </w:t>
      </w:r>
      <w:proofErr w:type="gramStart"/>
      <w:r w:rsidRPr="00220B7E">
        <w:rPr>
          <w:rFonts w:ascii="Times New Roman" w:hAnsi="Times New Roman" w:cs="Times New Roman"/>
          <w:sz w:val="24"/>
          <w:szCs w:val="24"/>
        </w:rPr>
        <w:t>non repudiation</w:t>
      </w:r>
      <w:proofErr w:type="gramEnd"/>
      <w:r w:rsidRPr="00220B7E">
        <w:rPr>
          <w:rFonts w:ascii="Times New Roman" w:hAnsi="Times New Roman" w:cs="Times New Roman"/>
          <w:sz w:val="24"/>
          <w:szCs w:val="24"/>
        </w:rPr>
        <w:t xml:space="preserve"> security.</w:t>
      </w:r>
    </w:p>
    <w:p w:rsidR="003D3C8C" w:rsidRPr="00220B7E" w:rsidRDefault="00B23485" w:rsidP="00F017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9</w:t>
      </w:r>
      <w:r w:rsidR="008A4057" w:rsidRPr="00220B7E">
        <w:rPr>
          <w:rFonts w:ascii="Times New Roman" w:hAnsi="Times New Roman" w:cs="Times New Roman"/>
          <w:b/>
          <w:sz w:val="24"/>
          <w:szCs w:val="24"/>
        </w:rPr>
        <w:t>.2 FUTURE WORK</w:t>
      </w:r>
    </w:p>
    <w:p w:rsidR="001F24D2" w:rsidRPr="00220B7E" w:rsidRDefault="001F24D2" w:rsidP="001F24D2">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ab/>
        <w:t>In future work will plan to improve the key management and the coin balance in Tron Coin. Designing more effective trading propositions is also being investigated. In future work will strengthen the data collection of real applications.</w:t>
      </w:r>
    </w:p>
    <w:p w:rsidR="00B51B2B" w:rsidRPr="00220B7E" w:rsidRDefault="00B51B2B" w:rsidP="00F01725">
      <w:pPr>
        <w:spacing w:line="360" w:lineRule="auto"/>
        <w:jc w:val="both"/>
        <w:rPr>
          <w:rFonts w:ascii="Times New Roman" w:hAnsi="Times New Roman" w:cs="Times New Roman"/>
          <w:sz w:val="24"/>
          <w:szCs w:val="24"/>
        </w:rPr>
      </w:pPr>
    </w:p>
    <w:p w:rsidR="00B51B2B" w:rsidRPr="00220B7E" w:rsidRDefault="00B51B2B" w:rsidP="00F01725">
      <w:pPr>
        <w:spacing w:line="360" w:lineRule="auto"/>
        <w:jc w:val="both"/>
        <w:rPr>
          <w:rFonts w:ascii="Times New Roman" w:hAnsi="Times New Roman" w:cs="Times New Roman"/>
          <w:sz w:val="24"/>
          <w:szCs w:val="24"/>
        </w:rPr>
      </w:pPr>
    </w:p>
    <w:p w:rsidR="00727C7E" w:rsidRPr="00220B7E" w:rsidRDefault="00727C7E" w:rsidP="00F01725">
      <w:pPr>
        <w:spacing w:line="360" w:lineRule="auto"/>
        <w:jc w:val="both"/>
        <w:rPr>
          <w:rFonts w:ascii="Times New Roman" w:hAnsi="Times New Roman" w:cs="Times New Roman"/>
          <w:sz w:val="24"/>
          <w:szCs w:val="24"/>
        </w:rPr>
      </w:pPr>
    </w:p>
    <w:p w:rsidR="009802BF" w:rsidRDefault="009802BF" w:rsidP="003A4625">
      <w:pPr>
        <w:spacing w:line="240" w:lineRule="auto"/>
        <w:ind w:left="2880" w:firstLine="720"/>
        <w:jc w:val="both"/>
        <w:rPr>
          <w:rFonts w:ascii="Times New Roman" w:hAnsi="Times New Roman" w:cs="Times New Roman"/>
          <w:b/>
          <w:sz w:val="24"/>
          <w:szCs w:val="24"/>
        </w:rPr>
      </w:pPr>
    </w:p>
    <w:p w:rsidR="009802BF" w:rsidRDefault="009802BF" w:rsidP="003A4625">
      <w:pPr>
        <w:spacing w:line="240" w:lineRule="auto"/>
        <w:ind w:left="2880" w:firstLine="720"/>
        <w:jc w:val="both"/>
        <w:rPr>
          <w:rFonts w:ascii="Times New Roman" w:hAnsi="Times New Roman" w:cs="Times New Roman"/>
          <w:b/>
          <w:sz w:val="24"/>
          <w:szCs w:val="24"/>
        </w:rPr>
      </w:pPr>
    </w:p>
    <w:p w:rsidR="009802BF" w:rsidRDefault="009802BF" w:rsidP="003A4625">
      <w:pPr>
        <w:spacing w:line="240" w:lineRule="auto"/>
        <w:ind w:left="2880" w:firstLine="720"/>
        <w:jc w:val="both"/>
        <w:rPr>
          <w:rFonts w:ascii="Times New Roman" w:hAnsi="Times New Roman" w:cs="Times New Roman"/>
          <w:b/>
          <w:sz w:val="24"/>
          <w:szCs w:val="24"/>
        </w:rPr>
      </w:pPr>
    </w:p>
    <w:p w:rsidR="009802BF" w:rsidRDefault="009802BF" w:rsidP="003A4625">
      <w:pPr>
        <w:spacing w:line="240" w:lineRule="auto"/>
        <w:ind w:left="2880" w:firstLine="720"/>
        <w:jc w:val="both"/>
        <w:rPr>
          <w:rFonts w:ascii="Times New Roman" w:hAnsi="Times New Roman" w:cs="Times New Roman"/>
          <w:b/>
          <w:sz w:val="24"/>
          <w:szCs w:val="24"/>
        </w:rPr>
      </w:pPr>
    </w:p>
    <w:p w:rsidR="003A4625" w:rsidRPr="00220B7E" w:rsidRDefault="003A4625" w:rsidP="003A4625">
      <w:pPr>
        <w:spacing w:line="240" w:lineRule="auto"/>
        <w:ind w:left="2880" w:firstLine="720"/>
        <w:jc w:val="both"/>
        <w:rPr>
          <w:rFonts w:ascii="Times New Roman" w:hAnsi="Times New Roman" w:cs="Times New Roman"/>
          <w:b/>
          <w:sz w:val="24"/>
          <w:szCs w:val="24"/>
        </w:rPr>
      </w:pPr>
      <w:r w:rsidRPr="00220B7E">
        <w:rPr>
          <w:rFonts w:ascii="Times New Roman" w:hAnsi="Times New Roman" w:cs="Times New Roman"/>
          <w:b/>
          <w:sz w:val="24"/>
          <w:szCs w:val="24"/>
        </w:rPr>
        <w:t>CHAPT</w:t>
      </w:r>
      <w:r w:rsidR="004C5060" w:rsidRPr="00220B7E">
        <w:rPr>
          <w:rFonts w:ascii="Times New Roman" w:hAnsi="Times New Roman" w:cs="Times New Roman"/>
          <w:b/>
          <w:sz w:val="24"/>
          <w:szCs w:val="24"/>
        </w:rPr>
        <w:t>ER 10</w:t>
      </w:r>
      <w:r w:rsidRPr="00220B7E">
        <w:rPr>
          <w:rFonts w:ascii="Times New Roman" w:hAnsi="Times New Roman" w:cs="Times New Roman"/>
          <w:b/>
          <w:sz w:val="24"/>
          <w:szCs w:val="24"/>
        </w:rPr>
        <w:t xml:space="preserve">                            </w:t>
      </w:r>
    </w:p>
    <w:p w:rsidR="00D075A6" w:rsidRPr="00220B7E" w:rsidRDefault="00FC2401" w:rsidP="00FC2401">
      <w:pPr>
        <w:spacing w:line="240" w:lineRule="auto"/>
        <w:ind w:left="2160" w:firstLine="720"/>
        <w:jc w:val="both"/>
        <w:rPr>
          <w:rFonts w:ascii="Times New Roman" w:hAnsi="Times New Roman" w:cs="Times New Roman"/>
          <w:b/>
          <w:sz w:val="24"/>
          <w:szCs w:val="24"/>
        </w:rPr>
      </w:pPr>
      <w:r w:rsidRPr="00220B7E">
        <w:rPr>
          <w:rFonts w:ascii="Times New Roman" w:hAnsi="Times New Roman" w:cs="Times New Roman"/>
          <w:b/>
          <w:sz w:val="24"/>
          <w:szCs w:val="24"/>
        </w:rPr>
        <w:t>SAMPLE SOURCE CODE</w:t>
      </w:r>
    </w:p>
    <w:p w:rsidR="00466487" w:rsidRPr="00220B7E" w:rsidRDefault="00466487" w:rsidP="00466487">
      <w:pPr>
        <w:spacing w:line="24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 Front-</w:t>
      </w:r>
      <w:proofErr w:type="gramStart"/>
      <w:r w:rsidRPr="00220B7E">
        <w:rPr>
          <w:rFonts w:ascii="Times New Roman" w:hAnsi="Times New Roman" w:cs="Times New Roman"/>
          <w:b/>
          <w:sz w:val="24"/>
          <w:szCs w:val="24"/>
        </w:rPr>
        <w:t>end :</w:t>
      </w:r>
      <w:proofErr w:type="gramEnd"/>
    </w:p>
    <w:p w:rsidR="00466487" w:rsidRPr="00220B7E" w:rsidRDefault="00D075A6"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&lt;!DOCTYPE html&gt;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&lt;html </w:t>
      </w:r>
      <w:proofErr w:type="spellStart"/>
      <w:r w:rsidRPr="00220B7E">
        <w:rPr>
          <w:rFonts w:ascii="Times New Roman" w:hAnsi="Times New Roman" w:cs="Times New Roman"/>
          <w:sz w:val="24"/>
          <w:szCs w:val="24"/>
        </w:rPr>
        <w:t>lang</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en</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&lt;meta http-</w:t>
      </w:r>
      <w:proofErr w:type="spellStart"/>
      <w:r w:rsidRPr="00220B7E">
        <w:rPr>
          <w:rFonts w:ascii="Times New Roman" w:hAnsi="Times New Roman" w:cs="Times New Roman"/>
          <w:sz w:val="24"/>
          <w:szCs w:val="24"/>
        </w:rPr>
        <w:t>equiv</w:t>
      </w:r>
      <w:proofErr w:type="spellEnd"/>
      <w:r w:rsidRPr="00220B7E">
        <w:rPr>
          <w:rFonts w:ascii="Times New Roman" w:hAnsi="Times New Roman" w:cs="Times New Roman"/>
          <w:sz w:val="24"/>
          <w:szCs w:val="24"/>
        </w:rPr>
        <w:t>="content-type" content="text/</w:t>
      </w:r>
      <w:proofErr w:type="spellStart"/>
      <w:proofErr w:type="gramStart"/>
      <w:r w:rsidRPr="00220B7E">
        <w:rPr>
          <w:rFonts w:ascii="Times New Roman" w:hAnsi="Times New Roman" w:cs="Times New Roman"/>
          <w:sz w:val="24"/>
          <w:szCs w:val="24"/>
        </w:rPr>
        <w:t>html;charset</w:t>
      </w:r>
      <w:proofErr w:type="spellEnd"/>
      <w:proofErr w:type="gramEnd"/>
      <w:r w:rsidRPr="00220B7E">
        <w:rPr>
          <w:rFonts w:ascii="Times New Roman" w:hAnsi="Times New Roman" w:cs="Times New Roman"/>
          <w:sz w:val="24"/>
          <w:szCs w:val="24"/>
        </w:rPr>
        <w:t>=UTF-8" /&gt;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&lt;head</w:t>
      </w:r>
      <w:proofErr w:type="gramStart"/>
      <w:r w:rsidRPr="00220B7E">
        <w:rPr>
          <w:rFonts w:ascii="Times New Roman" w:hAnsi="Times New Roman" w:cs="Times New Roman"/>
          <w:sz w:val="24"/>
          <w:szCs w:val="24"/>
        </w:rPr>
        <w:t>&gt;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 xml:space="preserve"> &lt;</w:t>
      </w:r>
      <w:proofErr w:type="gramEnd"/>
      <w:r w:rsidRPr="00220B7E">
        <w:rPr>
          <w:rFonts w:ascii="Times New Roman" w:hAnsi="Times New Roman" w:cs="Times New Roman"/>
          <w:sz w:val="24"/>
          <w:szCs w:val="24"/>
        </w:rPr>
        <w:t>meta charset="UTF-8"&gt;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&lt;meta name="viewport" content="width=device-width, user-scalable=no, initial-scale=1.0, maximum-scale=1.0, minimum-scale=1.0"&gt;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&lt;meta http-</w:t>
      </w:r>
      <w:proofErr w:type="spellStart"/>
      <w:r w:rsidRPr="00220B7E">
        <w:rPr>
          <w:rFonts w:ascii="Times New Roman" w:hAnsi="Times New Roman" w:cs="Times New Roman"/>
          <w:sz w:val="24"/>
          <w:szCs w:val="24"/>
        </w:rPr>
        <w:t>equiv</w:t>
      </w:r>
      <w:proofErr w:type="spellEnd"/>
      <w:r w:rsidRPr="00220B7E">
        <w:rPr>
          <w:rFonts w:ascii="Times New Roman" w:hAnsi="Times New Roman" w:cs="Times New Roman"/>
          <w:sz w:val="24"/>
          <w:szCs w:val="24"/>
        </w:rPr>
        <w:t>="X-UA-Compatible" content="</w:t>
      </w:r>
      <w:proofErr w:type="spellStart"/>
      <w:r w:rsidRPr="00220B7E">
        <w:rPr>
          <w:rFonts w:ascii="Times New Roman" w:hAnsi="Times New Roman" w:cs="Times New Roman"/>
          <w:sz w:val="24"/>
          <w:szCs w:val="24"/>
        </w:rPr>
        <w:t>ie</w:t>
      </w:r>
      <w:proofErr w:type="spellEnd"/>
      <w:r w:rsidRPr="00220B7E">
        <w:rPr>
          <w:rFonts w:ascii="Times New Roman" w:hAnsi="Times New Roman" w:cs="Times New Roman"/>
          <w:sz w:val="24"/>
          <w:szCs w:val="24"/>
        </w:rPr>
        <w:t>=edge"&gt;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&lt;title&gt;Accident Alert System | Decentralized | Smart Contract based Project&lt;/title&gt;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&lt;link </w:t>
      </w:r>
      <w:proofErr w:type="spellStart"/>
      <w:r w:rsidRPr="00220B7E">
        <w:rPr>
          <w:rFonts w:ascii="Times New Roman" w:hAnsi="Times New Roman" w:cs="Times New Roman"/>
          <w:sz w:val="24"/>
          <w:szCs w:val="24"/>
        </w:rPr>
        <w:t>rel</w:t>
      </w:r>
      <w:proofErr w:type="spellEnd"/>
      <w:r w:rsidRPr="00220B7E">
        <w:rPr>
          <w:rFonts w:ascii="Times New Roman" w:hAnsi="Times New Roman" w:cs="Times New Roman"/>
          <w:sz w:val="24"/>
          <w:szCs w:val="24"/>
        </w:rPr>
        <w:t>="stylesheet" href="modules/site/main/assets/styles/odometer-theme-digital.css"&gt;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&lt;link </w:t>
      </w:r>
      <w:proofErr w:type="spellStart"/>
      <w:r w:rsidRPr="00220B7E">
        <w:rPr>
          <w:rFonts w:ascii="Times New Roman" w:hAnsi="Times New Roman" w:cs="Times New Roman"/>
          <w:sz w:val="24"/>
          <w:szCs w:val="24"/>
        </w:rPr>
        <w:t>rel</w:t>
      </w:r>
      <w:proofErr w:type="spellEnd"/>
      <w:r w:rsidRPr="00220B7E">
        <w:rPr>
          <w:rFonts w:ascii="Times New Roman" w:hAnsi="Times New Roman" w:cs="Times New Roman"/>
          <w:sz w:val="24"/>
          <w:szCs w:val="24"/>
        </w:rPr>
        <w:t>="stylesheet" href="modules/site/main/assets/styles/styles23b7.css?1599046343"&gt;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&lt;link </w:t>
      </w:r>
      <w:proofErr w:type="spellStart"/>
      <w:r w:rsidRPr="00220B7E">
        <w:rPr>
          <w:rFonts w:ascii="Times New Roman" w:hAnsi="Times New Roman" w:cs="Times New Roman"/>
          <w:sz w:val="24"/>
          <w:szCs w:val="24"/>
        </w:rPr>
        <w:t>rel</w:t>
      </w:r>
      <w:proofErr w:type="spellEnd"/>
      <w:r w:rsidRPr="00220B7E">
        <w:rPr>
          <w:rFonts w:ascii="Times New Roman" w:hAnsi="Times New Roman" w:cs="Times New Roman"/>
          <w:sz w:val="24"/>
          <w:szCs w:val="24"/>
        </w:rPr>
        <w:t xml:space="preserve">="icon" </w:t>
      </w:r>
      <w:proofErr w:type="spellStart"/>
      <w:r w:rsidRPr="00220B7E">
        <w:rPr>
          <w:rFonts w:ascii="Times New Roman" w:hAnsi="Times New Roman" w:cs="Times New Roman"/>
          <w:sz w:val="24"/>
          <w:szCs w:val="24"/>
        </w:rPr>
        <w:t>href</w:t>
      </w:r>
      <w:proofErr w:type="spellEnd"/>
      <w:r w:rsidRPr="00220B7E">
        <w:rPr>
          <w:rFonts w:ascii="Times New Roman" w:hAnsi="Times New Roman" w:cs="Times New Roman"/>
          <w:sz w:val="24"/>
          <w:szCs w:val="24"/>
        </w:rPr>
        <w:t>="modules/site/main/assets/images/favicon.png" type="image/</w:t>
      </w:r>
      <w:proofErr w:type="spellStart"/>
      <w:r w:rsidRPr="00220B7E">
        <w:rPr>
          <w:rFonts w:ascii="Times New Roman" w:hAnsi="Times New Roman" w:cs="Times New Roman"/>
          <w:sz w:val="24"/>
          <w:szCs w:val="24"/>
        </w:rPr>
        <w:t>png</w:t>
      </w:r>
      <w:proofErr w:type="spellEnd"/>
      <w:r w:rsidRPr="00220B7E">
        <w:rPr>
          <w:rFonts w:ascii="Times New Roman" w:hAnsi="Times New Roman" w:cs="Times New Roman"/>
          <w:sz w:val="24"/>
          <w:szCs w:val="24"/>
        </w:rPr>
        <w:t>" /&gt;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 xml:space="preserve"> &lt;meta name="</w:t>
      </w:r>
      <w:proofErr w:type="spellStart"/>
      <w:proofErr w:type="gramStart"/>
      <w:r w:rsidRPr="00220B7E">
        <w:rPr>
          <w:rFonts w:ascii="Times New Roman" w:hAnsi="Times New Roman" w:cs="Times New Roman"/>
          <w:sz w:val="24"/>
          <w:szCs w:val="24"/>
        </w:rPr>
        <w:t>sc.balance</w:t>
      </w:r>
      <w:proofErr w:type="spellEnd"/>
      <w:proofErr w:type="gramEnd"/>
      <w:r w:rsidRPr="00220B7E">
        <w:rPr>
          <w:rFonts w:ascii="Times New Roman" w:hAnsi="Times New Roman" w:cs="Times New Roman"/>
          <w:sz w:val="24"/>
          <w:szCs w:val="24"/>
        </w:rPr>
        <w:t>" content="" /&gt;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&lt;script&gt;</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 xml:space="preserve">function </w:t>
      </w:r>
      <w:proofErr w:type="spellStart"/>
      <w:r w:rsidR="00466487" w:rsidRPr="00220B7E">
        <w:rPr>
          <w:rFonts w:ascii="Times New Roman" w:hAnsi="Times New Roman" w:cs="Times New Roman"/>
          <w:sz w:val="24"/>
          <w:szCs w:val="24"/>
        </w:rPr>
        <w:t>alphaOnly</w:t>
      </w:r>
      <w:proofErr w:type="spellEnd"/>
      <w:r w:rsidR="00466487" w:rsidRPr="00220B7E">
        <w:rPr>
          <w:rFonts w:ascii="Times New Roman" w:hAnsi="Times New Roman" w:cs="Times New Roman"/>
          <w:sz w:val="24"/>
          <w:szCs w:val="24"/>
        </w:rPr>
        <w:t>(event)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var key = </w:t>
      </w:r>
      <w:proofErr w:type="spellStart"/>
      <w:proofErr w:type="gramStart"/>
      <w:r w:rsidRPr="00220B7E">
        <w:rPr>
          <w:rFonts w:ascii="Times New Roman" w:hAnsi="Times New Roman" w:cs="Times New Roman"/>
          <w:sz w:val="24"/>
          <w:szCs w:val="24"/>
        </w:rPr>
        <w:t>event.keyCode</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return ((key &gt;= 65 &amp;&amp; key &lt;= 90) || key == 8 || key == 9);</w:t>
      </w:r>
    </w:p>
    <w:p w:rsidR="00466487" w:rsidRPr="00220B7E" w:rsidRDefault="00466487" w:rsidP="00466487">
      <w:pPr>
        <w:spacing w:line="240" w:lineRule="auto"/>
        <w:jc w:val="both"/>
        <w:rPr>
          <w:rFonts w:ascii="Times New Roman" w:hAnsi="Times New Roman" w:cs="Times New Roman"/>
          <w:sz w:val="24"/>
          <w:szCs w:val="24"/>
        </w:rPr>
      </w:pPr>
      <w:proofErr w:type="gramStart"/>
      <w:r w:rsidRPr="00220B7E">
        <w:rPr>
          <w:rFonts w:ascii="Times New Roman" w:hAnsi="Times New Roman" w:cs="Times New Roman"/>
          <w:sz w:val="24"/>
          <w:szCs w:val="24"/>
        </w:rPr>
        <w: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&lt;style&gt;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[v-cloak]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display: none;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&lt;/style&gt;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&lt;style&gt;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table, </w:t>
      </w:r>
      <w:proofErr w:type="spellStart"/>
      <w:r w:rsidRPr="00220B7E">
        <w:rPr>
          <w:rFonts w:ascii="Times New Roman" w:hAnsi="Times New Roman" w:cs="Times New Roman"/>
          <w:sz w:val="24"/>
          <w:szCs w:val="24"/>
        </w:rPr>
        <w:t>th</w:t>
      </w:r>
      <w:proofErr w:type="spellEnd"/>
      <w:r w:rsidRPr="00220B7E">
        <w:rPr>
          <w:rFonts w:ascii="Times New Roman" w:hAnsi="Times New Roman" w:cs="Times New Roman"/>
          <w:sz w:val="24"/>
          <w:szCs w:val="24"/>
        </w:rPr>
        <w:t>, td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r>
      <w:r w:rsidRPr="00220B7E">
        <w:rPr>
          <w:rFonts w:ascii="Times New Roman" w:hAnsi="Times New Roman" w:cs="Times New Roman"/>
          <w:sz w:val="24"/>
          <w:szCs w:val="24"/>
        </w:rPr>
        <w:tab/>
        <w:t xml:space="preserve">  border: 0px solid #FFF;</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border-collapse: collapse;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line-height: 2;</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font-weight: 500;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td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color: #</w:t>
      </w:r>
      <w:proofErr w:type="spellStart"/>
      <w:r w:rsidRPr="00220B7E">
        <w:rPr>
          <w:rFonts w:ascii="Times New Roman" w:hAnsi="Times New Roman" w:cs="Times New Roman"/>
          <w:sz w:val="24"/>
          <w:szCs w:val="24"/>
        </w:rPr>
        <w:t>fff</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.style</w:t>
      </w:r>
      <w:proofErr w:type="gramEnd"/>
      <w:r w:rsidRPr="00220B7E">
        <w:rPr>
          <w:rFonts w:ascii="Times New Roman" w:hAnsi="Times New Roman" w:cs="Times New Roman"/>
          <w:sz w:val="24"/>
          <w:szCs w:val="24"/>
        </w:rPr>
        <w:t>-0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background-color: transparent;</w:t>
      </w:r>
    </w:p>
    <w:p w:rsidR="00884DD9"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gramStart"/>
      <w:r w:rsidR="00466487" w:rsidRPr="00220B7E">
        <w:rPr>
          <w:rFonts w:ascii="Times New Roman" w:hAnsi="Times New Roman" w:cs="Times New Roman"/>
          <w:sz w:val="24"/>
          <w:szCs w:val="24"/>
        </w:rPr>
        <w:t>.style</w:t>
      </w:r>
      <w:proofErr w:type="gramEnd"/>
      <w:r w:rsidR="00466487" w:rsidRPr="00220B7E">
        <w:rPr>
          <w:rFonts w:ascii="Times New Roman" w:hAnsi="Times New Roman" w:cs="Times New Roman"/>
          <w:sz w:val="24"/>
          <w:szCs w:val="24"/>
        </w:rPr>
        <w:t>-1 {</w:t>
      </w:r>
    </w:p>
    <w:p w:rsidR="00884DD9"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background-color: #3CB371;</w:t>
      </w:r>
      <w:r w:rsidR="00884DD9" w:rsidRPr="00220B7E">
        <w:rPr>
          <w:rFonts w:ascii="Times New Roman" w:hAnsi="Times New Roman" w:cs="Times New Roman"/>
          <w:sz w:val="24"/>
          <w:szCs w:val="24"/>
        </w:rPr>
        <w:t xml:space="preserve"> </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gramStart"/>
      <w:r w:rsidR="00466487" w:rsidRPr="00220B7E">
        <w:rPr>
          <w:rFonts w:ascii="Times New Roman" w:hAnsi="Times New Roman" w:cs="Times New Roman"/>
          <w:sz w:val="24"/>
          <w:szCs w:val="24"/>
        </w:rPr>
        <w:t>a:link</w:t>
      </w:r>
      <w:proofErr w:type="gramEnd"/>
      <w:r w:rsidR="00466487" w:rsidRPr="00220B7E">
        <w:rPr>
          <w:rFonts w:ascii="Times New Roman" w:hAnsi="Times New Roman" w:cs="Times New Roman"/>
          <w:sz w:val="24"/>
          <w:szCs w:val="24"/>
        </w:rPr>
        <w:t>, a:visited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background-color: transparent;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color: #0000EE;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padding: 0px 2px;</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text-align: center;</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text-decoration: underline;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display: inline-block;</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proofErr w:type="gramStart"/>
      <w:r w:rsidRPr="00220B7E">
        <w:rPr>
          <w:rFonts w:ascii="Times New Roman" w:hAnsi="Times New Roman" w:cs="Times New Roman"/>
          <w:sz w:val="24"/>
          <w:szCs w:val="24"/>
        </w:rPr>
        <w:t>a:hover</w:t>
      </w:r>
      <w:proofErr w:type="gramEnd"/>
      <w:r w:rsidRPr="00220B7E">
        <w:rPr>
          <w:rFonts w:ascii="Times New Roman" w:hAnsi="Times New Roman" w:cs="Times New Roman"/>
          <w:sz w:val="24"/>
          <w:szCs w:val="24"/>
        </w:rPr>
        <w:t>, a:active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background-color: transparent;</w:t>
      </w:r>
    </w:p>
    <w:p w:rsidR="00884DD9"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Chrome, Safari, Edge, Opera */</w:t>
      </w:r>
    </w:p>
    <w:p w:rsidR="00466487" w:rsidRPr="00220B7E" w:rsidRDefault="00466487" w:rsidP="00466487">
      <w:pPr>
        <w:spacing w:line="240" w:lineRule="auto"/>
        <w:jc w:val="both"/>
        <w:rPr>
          <w:rFonts w:ascii="Times New Roman" w:hAnsi="Times New Roman" w:cs="Times New Roman"/>
          <w:sz w:val="24"/>
          <w:szCs w:val="24"/>
        </w:rPr>
      </w:pPr>
      <w:proofErr w:type="gramStart"/>
      <w:r w:rsidRPr="00220B7E">
        <w:rPr>
          <w:rFonts w:ascii="Times New Roman" w:hAnsi="Times New Roman" w:cs="Times New Roman"/>
          <w:sz w:val="24"/>
          <w:szCs w:val="24"/>
        </w:rPr>
        <w:t>input::</w:t>
      </w:r>
      <w:proofErr w:type="gram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webkit</w:t>
      </w:r>
      <w:proofErr w:type="spellEnd"/>
      <w:r w:rsidRPr="00220B7E">
        <w:rPr>
          <w:rFonts w:ascii="Times New Roman" w:hAnsi="Times New Roman" w:cs="Times New Roman"/>
          <w:sz w:val="24"/>
          <w:szCs w:val="24"/>
        </w:rPr>
        <w:t>-outer-spin-button,</w:t>
      </w:r>
    </w:p>
    <w:p w:rsidR="00466487" w:rsidRPr="00220B7E" w:rsidRDefault="00466487" w:rsidP="00466487">
      <w:pPr>
        <w:spacing w:line="240" w:lineRule="auto"/>
        <w:jc w:val="both"/>
        <w:rPr>
          <w:rFonts w:ascii="Times New Roman" w:hAnsi="Times New Roman" w:cs="Times New Roman"/>
          <w:sz w:val="24"/>
          <w:szCs w:val="24"/>
        </w:rPr>
      </w:pPr>
      <w:proofErr w:type="gramStart"/>
      <w:r w:rsidRPr="00220B7E">
        <w:rPr>
          <w:rFonts w:ascii="Times New Roman" w:hAnsi="Times New Roman" w:cs="Times New Roman"/>
          <w:sz w:val="24"/>
          <w:szCs w:val="24"/>
        </w:rPr>
        <w:t>input::</w:t>
      </w:r>
      <w:proofErr w:type="gram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webkit</w:t>
      </w:r>
      <w:proofErr w:type="spellEnd"/>
      <w:r w:rsidRPr="00220B7E">
        <w:rPr>
          <w:rFonts w:ascii="Times New Roman" w:hAnsi="Times New Roman" w:cs="Times New Roman"/>
          <w:sz w:val="24"/>
          <w:szCs w:val="24"/>
        </w:rPr>
        <w:t>-inner-spin-button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webkit</w:t>
      </w:r>
      <w:proofErr w:type="spellEnd"/>
      <w:r w:rsidRPr="00220B7E">
        <w:rPr>
          <w:rFonts w:ascii="Times New Roman" w:hAnsi="Times New Roman" w:cs="Times New Roman"/>
          <w:sz w:val="24"/>
          <w:szCs w:val="24"/>
        </w:rPr>
        <w:t>-appearance: none;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margin: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Firefox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input[type=number]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moz</w:t>
      </w:r>
      <w:proofErr w:type="spellEnd"/>
      <w:r w:rsidRPr="00220B7E">
        <w:rPr>
          <w:rFonts w:ascii="Times New Roman" w:hAnsi="Times New Roman" w:cs="Times New Roman"/>
          <w:sz w:val="24"/>
          <w:szCs w:val="24"/>
        </w:rPr>
        <w:t xml:space="preserve">-appearance: </w:t>
      </w:r>
      <w:proofErr w:type="spellStart"/>
      <w:r w:rsidRPr="00220B7E">
        <w:rPr>
          <w:rFonts w:ascii="Times New Roman" w:hAnsi="Times New Roman" w:cs="Times New Roman"/>
          <w:sz w:val="24"/>
          <w:szCs w:val="24"/>
        </w:rPr>
        <w:t>textfield</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proofErr w:type="gramStart"/>
      <w:r w:rsidR="00466487" w:rsidRPr="00220B7E">
        <w:rPr>
          <w:rFonts w:ascii="Times New Roman" w:hAnsi="Times New Roman" w:cs="Times New Roman"/>
          <w:sz w:val="24"/>
          <w:szCs w:val="24"/>
        </w:rPr>
        <w:t>form.errors</w:t>
      </w:r>
      <w:proofErr w:type="spellEnd"/>
      <w:proofErr w:type="gramEnd"/>
      <w:r w:rsidR="00466487"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gramStart"/>
      <w:r w:rsidRPr="00220B7E">
        <w:rPr>
          <w:rFonts w:ascii="Times New Roman" w:hAnsi="Times New Roman" w:cs="Times New Roman"/>
          <w:sz w:val="24"/>
          <w:szCs w:val="24"/>
        </w:rPr>
        <w:t>:invalid</w:t>
      </w:r>
      <w:proofErr w:type="gramEnd"/>
      <w:r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outline: 2px solid red;</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&lt;/style&gt;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&lt;link </w:t>
      </w:r>
      <w:proofErr w:type="spellStart"/>
      <w:r w:rsidRPr="00220B7E">
        <w:rPr>
          <w:rFonts w:ascii="Times New Roman" w:hAnsi="Times New Roman" w:cs="Times New Roman"/>
          <w:sz w:val="24"/>
          <w:szCs w:val="24"/>
        </w:rPr>
        <w:t>rel</w:t>
      </w:r>
      <w:proofErr w:type="spellEnd"/>
      <w:r w:rsidRPr="00220B7E">
        <w:rPr>
          <w:rFonts w:ascii="Times New Roman" w:hAnsi="Times New Roman" w:cs="Times New Roman"/>
          <w:sz w:val="24"/>
          <w:szCs w:val="24"/>
        </w:rPr>
        <w:t xml:space="preserve">="stylesheet" </w:t>
      </w:r>
      <w:proofErr w:type="spellStart"/>
      <w:r w:rsidRPr="00220B7E">
        <w:rPr>
          <w:rFonts w:ascii="Times New Roman" w:hAnsi="Times New Roman" w:cs="Times New Roman"/>
          <w:sz w:val="24"/>
          <w:szCs w:val="24"/>
        </w:rPr>
        <w:t>href</w:t>
      </w:r>
      <w:proofErr w:type="spellEnd"/>
      <w:r w:rsidRPr="00220B7E">
        <w:rPr>
          <w:rFonts w:ascii="Times New Roman" w:hAnsi="Times New Roman" w:cs="Times New Roman"/>
          <w:sz w:val="24"/>
          <w:szCs w:val="24"/>
        </w:rPr>
        <w:t>="style.css"&gt;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&lt;script&gt;</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 xml:space="preserve">function </w:t>
      </w:r>
      <w:proofErr w:type="spellStart"/>
      <w:proofErr w:type="gramStart"/>
      <w:r w:rsidR="00466487" w:rsidRPr="00220B7E">
        <w:rPr>
          <w:rFonts w:ascii="Times New Roman" w:hAnsi="Times New Roman" w:cs="Times New Roman"/>
          <w:sz w:val="24"/>
          <w:szCs w:val="24"/>
        </w:rPr>
        <w:t>getLocation</w:t>
      </w:r>
      <w:proofErr w:type="spellEnd"/>
      <w:r w:rsidR="00466487" w:rsidRPr="00220B7E">
        <w:rPr>
          <w:rFonts w:ascii="Times New Roman" w:hAnsi="Times New Roman" w:cs="Times New Roman"/>
          <w:sz w:val="24"/>
          <w:szCs w:val="24"/>
        </w:rPr>
        <w:t>(</w:t>
      </w:r>
      <w:proofErr w:type="gramEnd"/>
      <w:r w:rsidR="00466487"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if (</w:t>
      </w:r>
      <w:proofErr w:type="spellStart"/>
      <w:proofErr w:type="gramStart"/>
      <w:r w:rsidRPr="00220B7E">
        <w:rPr>
          <w:rFonts w:ascii="Times New Roman" w:hAnsi="Times New Roman" w:cs="Times New Roman"/>
          <w:sz w:val="24"/>
          <w:szCs w:val="24"/>
        </w:rPr>
        <w:t>navigator.geolocation</w:t>
      </w:r>
      <w:proofErr w:type="spellEnd"/>
      <w:proofErr w:type="gramEnd"/>
      <w:r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proofErr w:type="gramStart"/>
      <w:r w:rsidRPr="00220B7E">
        <w:rPr>
          <w:rFonts w:ascii="Times New Roman" w:hAnsi="Times New Roman" w:cs="Times New Roman"/>
          <w:sz w:val="24"/>
          <w:szCs w:val="24"/>
        </w:rPr>
        <w:t>navigator.geolocation</w:t>
      </w:r>
      <w:proofErr w:type="gramEnd"/>
      <w:r w:rsidRPr="00220B7E">
        <w:rPr>
          <w:rFonts w:ascii="Times New Roman" w:hAnsi="Times New Roman" w:cs="Times New Roman"/>
          <w:sz w:val="24"/>
          <w:szCs w:val="24"/>
        </w:rPr>
        <w:t>.getCurrentPosition</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showPosition</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 else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gramStart"/>
      <w:r w:rsidRPr="00220B7E">
        <w:rPr>
          <w:rFonts w:ascii="Times New Roman" w:hAnsi="Times New Roman" w:cs="Times New Roman"/>
          <w:sz w:val="24"/>
          <w:szCs w:val="24"/>
        </w:rPr>
        <w:t>alert(</w:t>
      </w:r>
      <w:proofErr w:type="gramEnd"/>
      <w:r w:rsidRPr="00220B7E">
        <w:rPr>
          <w:rFonts w:ascii="Times New Roman" w:hAnsi="Times New Roman" w:cs="Times New Roman"/>
          <w:sz w:val="24"/>
          <w:szCs w:val="24"/>
        </w:rPr>
        <w:t>"Geolocation is not supported by this browser.");</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function </w:t>
      </w:r>
      <w:proofErr w:type="spellStart"/>
      <w:r w:rsidRPr="00220B7E">
        <w:rPr>
          <w:rFonts w:ascii="Times New Roman" w:hAnsi="Times New Roman" w:cs="Times New Roman"/>
          <w:sz w:val="24"/>
          <w:szCs w:val="24"/>
        </w:rPr>
        <w:t>showPosition</w:t>
      </w:r>
      <w:proofErr w:type="spellEnd"/>
      <w:r w:rsidRPr="00220B7E">
        <w:rPr>
          <w:rFonts w:ascii="Times New Roman" w:hAnsi="Times New Roman" w:cs="Times New Roman"/>
          <w:sz w:val="24"/>
          <w:szCs w:val="24"/>
        </w:rPr>
        <w:t>(position)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//var </w:t>
      </w:r>
      <w:proofErr w:type="spellStart"/>
      <w:proofErr w:type="gramStart"/>
      <w:r w:rsidRPr="00220B7E">
        <w:rPr>
          <w:rFonts w:ascii="Times New Roman" w:hAnsi="Times New Roman" w:cs="Times New Roman"/>
          <w:sz w:val="24"/>
          <w:szCs w:val="24"/>
        </w:rPr>
        <w:t>embedLink</w:t>
      </w:r>
      <w:proofErr w:type="spellEnd"/>
      <w:r w:rsidRPr="00220B7E">
        <w:rPr>
          <w:rFonts w:ascii="Times New Roman" w:hAnsi="Times New Roman" w:cs="Times New Roman"/>
          <w:sz w:val="24"/>
          <w:szCs w:val="24"/>
        </w:rPr>
        <w:t xml:space="preserve">  =</w:t>
      </w:r>
      <w:proofErr w:type="gramEnd"/>
      <w:r w:rsidRPr="00220B7E">
        <w:rPr>
          <w:rFonts w:ascii="Times New Roman" w:hAnsi="Times New Roman" w:cs="Times New Roman"/>
          <w:sz w:val="24"/>
          <w:szCs w:val="24"/>
        </w:rPr>
        <w:t xml:space="preserve"> "https://www.google.com/maps/embed/v1/place?key=AIzaSyDUROz7BPJt_FrMYvc6YgrSLZY_NlyU5Sg&amp;q=" +</w:t>
      </w:r>
      <w:r w:rsidR="00884DD9"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position.coords.latitude</w:t>
      </w:r>
      <w:proofErr w:type="spellEnd"/>
      <w:r w:rsidRPr="00220B7E">
        <w:rPr>
          <w:rFonts w:ascii="Times New Roman" w:hAnsi="Times New Roman" w:cs="Times New Roman"/>
          <w:sz w:val="24"/>
          <w:szCs w:val="24"/>
        </w:rPr>
        <w:t xml:space="preserve"> + "," + </w:t>
      </w:r>
      <w:proofErr w:type="spellStart"/>
      <w:r w:rsidRPr="00220B7E">
        <w:rPr>
          <w:rFonts w:ascii="Times New Roman" w:hAnsi="Times New Roman" w:cs="Times New Roman"/>
          <w:sz w:val="24"/>
          <w:szCs w:val="24"/>
        </w:rPr>
        <w:t>position.coords.longitude</w:t>
      </w:r>
      <w:proofErr w:type="spellEnd"/>
      <w:r w:rsidRPr="00220B7E">
        <w:rPr>
          <w:rFonts w:ascii="Times New Roman" w:hAnsi="Times New Roman" w:cs="Times New Roman"/>
          <w:sz w:val="24"/>
          <w:szCs w:val="24"/>
        </w:rPr>
        <w:t>;</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 xml:space="preserve">//var </w:t>
      </w:r>
      <w:proofErr w:type="spellStart"/>
      <w:r w:rsidR="00466487" w:rsidRPr="00220B7E">
        <w:rPr>
          <w:rFonts w:ascii="Times New Roman" w:hAnsi="Times New Roman" w:cs="Times New Roman"/>
          <w:sz w:val="24"/>
          <w:szCs w:val="24"/>
        </w:rPr>
        <w:t>srcLink</w:t>
      </w:r>
      <w:proofErr w:type="spellEnd"/>
      <w:r w:rsidR="00466487" w:rsidRPr="00220B7E">
        <w:rPr>
          <w:rFonts w:ascii="Times New Roman" w:hAnsi="Times New Roman" w:cs="Times New Roman"/>
          <w:sz w:val="24"/>
          <w:szCs w:val="24"/>
        </w:rPr>
        <w:t xml:space="preserve"> = "https://maps.google.com/</w:t>
      </w:r>
      <w:proofErr w:type="spellStart"/>
      <w:r w:rsidR="00466487" w:rsidRPr="00220B7E">
        <w:rPr>
          <w:rFonts w:ascii="Times New Roman" w:hAnsi="Times New Roman" w:cs="Times New Roman"/>
          <w:sz w:val="24"/>
          <w:szCs w:val="24"/>
        </w:rPr>
        <w:t>maps?q</w:t>
      </w:r>
      <w:proofErr w:type="spellEnd"/>
      <w:r w:rsidR="00466487" w:rsidRPr="00220B7E">
        <w:rPr>
          <w:rFonts w:ascii="Times New Roman" w:hAnsi="Times New Roman" w:cs="Times New Roman"/>
          <w:sz w:val="24"/>
          <w:szCs w:val="24"/>
        </w:rPr>
        <w:t xml:space="preserve">=" + </w:t>
      </w:r>
      <w:proofErr w:type="spellStart"/>
      <w:proofErr w:type="gramStart"/>
      <w:r w:rsidR="00466487" w:rsidRPr="00220B7E">
        <w:rPr>
          <w:rFonts w:ascii="Times New Roman" w:hAnsi="Times New Roman" w:cs="Times New Roman"/>
          <w:sz w:val="24"/>
          <w:szCs w:val="24"/>
        </w:rPr>
        <w:t>position.coords</w:t>
      </w:r>
      <w:proofErr w:type="gramEnd"/>
      <w:r w:rsidR="00466487" w:rsidRPr="00220B7E">
        <w:rPr>
          <w:rFonts w:ascii="Times New Roman" w:hAnsi="Times New Roman" w:cs="Times New Roman"/>
          <w:sz w:val="24"/>
          <w:szCs w:val="24"/>
        </w:rPr>
        <w:t>.latitude</w:t>
      </w:r>
      <w:proofErr w:type="spellEnd"/>
      <w:r w:rsidR="00466487" w:rsidRPr="00220B7E">
        <w:rPr>
          <w:rFonts w:ascii="Times New Roman" w:hAnsi="Times New Roman" w:cs="Times New Roman"/>
          <w:sz w:val="24"/>
          <w:szCs w:val="24"/>
        </w:rPr>
        <w:t xml:space="preserve"> + "," + </w:t>
      </w:r>
      <w:proofErr w:type="spellStart"/>
      <w:r w:rsidR="00466487" w:rsidRPr="00220B7E">
        <w:rPr>
          <w:rFonts w:ascii="Times New Roman" w:hAnsi="Times New Roman" w:cs="Times New Roman"/>
          <w:sz w:val="24"/>
          <w:szCs w:val="24"/>
        </w:rPr>
        <w:t>position.coords.longitude</w:t>
      </w:r>
      <w:proofErr w:type="spellEnd"/>
      <w:r w:rsidR="00466487"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var </w:t>
      </w:r>
      <w:proofErr w:type="spellStart"/>
      <w:r w:rsidRPr="00220B7E">
        <w:rPr>
          <w:rFonts w:ascii="Times New Roman" w:hAnsi="Times New Roman" w:cs="Times New Roman"/>
          <w:sz w:val="24"/>
          <w:szCs w:val="24"/>
        </w:rPr>
        <w:t>srcLinkValue</w:t>
      </w:r>
      <w:proofErr w:type="spellEnd"/>
      <w:r w:rsidRPr="00220B7E">
        <w:rPr>
          <w:rFonts w:ascii="Times New Roman" w:hAnsi="Times New Roman" w:cs="Times New Roman"/>
          <w:sz w:val="24"/>
          <w:szCs w:val="24"/>
        </w:rPr>
        <w:t xml:space="preserve"> = </w:t>
      </w:r>
      <w:proofErr w:type="spellStart"/>
      <w:proofErr w:type="gramStart"/>
      <w:r w:rsidRPr="00220B7E">
        <w:rPr>
          <w:rFonts w:ascii="Times New Roman" w:hAnsi="Times New Roman" w:cs="Times New Roman"/>
          <w:sz w:val="24"/>
          <w:szCs w:val="24"/>
        </w:rPr>
        <w:t>position.coords</w:t>
      </w:r>
      <w:proofErr w:type="gramEnd"/>
      <w:r w:rsidRPr="00220B7E">
        <w:rPr>
          <w:rFonts w:ascii="Times New Roman" w:hAnsi="Times New Roman" w:cs="Times New Roman"/>
          <w:sz w:val="24"/>
          <w:szCs w:val="24"/>
        </w:rPr>
        <w:t>.latitude</w:t>
      </w:r>
      <w:proofErr w:type="spellEnd"/>
      <w:r w:rsidRPr="00220B7E">
        <w:rPr>
          <w:rFonts w:ascii="Times New Roman" w:hAnsi="Times New Roman" w:cs="Times New Roman"/>
          <w:sz w:val="24"/>
          <w:szCs w:val="24"/>
        </w:rPr>
        <w:t xml:space="preserve"> + "," + </w:t>
      </w:r>
      <w:proofErr w:type="spellStart"/>
      <w:r w:rsidRPr="00220B7E">
        <w:rPr>
          <w:rFonts w:ascii="Times New Roman" w:hAnsi="Times New Roman" w:cs="Times New Roman"/>
          <w:sz w:val="24"/>
          <w:szCs w:val="24"/>
        </w:rPr>
        <w:t>position.coords.longitude</w:t>
      </w:r>
      <w:proofErr w:type="spellEnd"/>
      <w:r w:rsidRPr="00220B7E">
        <w:rPr>
          <w:rFonts w:ascii="Times New Roman" w:hAnsi="Times New Roman" w:cs="Times New Roman"/>
          <w:sz w:val="24"/>
          <w:szCs w:val="24"/>
        </w:rPr>
        <w:t>;</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proofErr w:type="gramStart"/>
      <w:r w:rsidR="00466487" w:rsidRPr="00220B7E">
        <w:rPr>
          <w:rFonts w:ascii="Times New Roman" w:hAnsi="Times New Roman" w:cs="Times New Roman"/>
          <w:sz w:val="24"/>
          <w:szCs w:val="24"/>
        </w:rPr>
        <w:t>document.getElementById</w:t>
      </w:r>
      <w:proofErr w:type="spellEnd"/>
      <w:proofErr w:type="gramEnd"/>
      <w:r w:rsidR="00466487" w:rsidRPr="00220B7E">
        <w:rPr>
          <w:rFonts w:ascii="Times New Roman" w:hAnsi="Times New Roman" w:cs="Times New Roman"/>
          <w:sz w:val="24"/>
          <w:szCs w:val="24"/>
        </w:rPr>
        <w:t>("</w:t>
      </w:r>
      <w:proofErr w:type="spellStart"/>
      <w:r w:rsidR="00466487" w:rsidRPr="00220B7E">
        <w:rPr>
          <w:rFonts w:ascii="Times New Roman" w:hAnsi="Times New Roman" w:cs="Times New Roman"/>
          <w:sz w:val="24"/>
          <w:szCs w:val="24"/>
        </w:rPr>
        <w:t>txtLocation</w:t>
      </w:r>
      <w:proofErr w:type="spellEnd"/>
      <w:r w:rsidR="00466487" w:rsidRPr="00220B7E">
        <w:rPr>
          <w:rFonts w:ascii="Times New Roman" w:hAnsi="Times New Roman" w:cs="Times New Roman"/>
          <w:sz w:val="24"/>
          <w:szCs w:val="24"/>
        </w:rPr>
        <w:t xml:space="preserve">").value = </w:t>
      </w:r>
      <w:proofErr w:type="spellStart"/>
      <w:r w:rsidR="00466487" w:rsidRPr="00220B7E">
        <w:rPr>
          <w:rFonts w:ascii="Times New Roman" w:hAnsi="Times New Roman" w:cs="Times New Roman"/>
          <w:sz w:val="24"/>
          <w:szCs w:val="24"/>
        </w:rPr>
        <w:t>srcLinkValue</w:t>
      </w:r>
      <w:proofErr w:type="spellEnd"/>
      <w:r w:rsidR="00466487"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Pr="00220B7E">
        <w:rPr>
          <w:rFonts w:ascii="Times New Roman" w:hAnsi="Times New Roman" w:cs="Times New Roman"/>
          <w:sz w:val="24"/>
          <w:szCs w:val="24"/>
        </w:rPr>
        <w:tab/>
        <w:t>//</w:t>
      </w:r>
      <w:proofErr w:type="spellStart"/>
      <w:proofErr w:type="gramStart"/>
      <w:r w:rsidRPr="00220B7E">
        <w:rPr>
          <w:rFonts w:ascii="Times New Roman" w:hAnsi="Times New Roman" w:cs="Times New Roman"/>
          <w:sz w:val="24"/>
          <w:szCs w:val="24"/>
        </w:rPr>
        <w:t>document.getElementById</w:t>
      </w:r>
      <w:proofErr w:type="spellEnd"/>
      <w:proofErr w:type="gramEnd"/>
      <w:r w:rsidRPr="00220B7E">
        <w:rPr>
          <w:rFonts w:ascii="Times New Roman" w:hAnsi="Times New Roman" w:cs="Times New Roman"/>
          <w:sz w:val="24"/>
          <w:szCs w:val="24"/>
        </w:rPr>
        <w:t>("iframe1").</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embedLink</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w:t>
      </w:r>
      <w:proofErr w:type="spellStart"/>
      <w:proofErr w:type="gramStart"/>
      <w:r w:rsidRPr="00220B7E">
        <w:rPr>
          <w:rFonts w:ascii="Times New Roman" w:hAnsi="Times New Roman" w:cs="Times New Roman"/>
          <w:sz w:val="24"/>
          <w:szCs w:val="24"/>
        </w:rPr>
        <w:t>document.getElementById</w:t>
      </w:r>
      <w:proofErr w:type="spellEnd"/>
      <w:proofErr w:type="gram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alink</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href</w:t>
      </w:r>
      <w:proofErr w:type="spellEnd"/>
      <w:r w:rsidRPr="00220B7E">
        <w:rPr>
          <w:rFonts w:ascii="Times New Roman" w:hAnsi="Times New Roman" w:cs="Times New Roman"/>
          <w:sz w:val="24"/>
          <w:szCs w:val="24"/>
        </w:rPr>
        <w:t xml:space="preserve"> = </w:t>
      </w:r>
      <w:proofErr w:type="spellStart"/>
      <w:r w:rsidRPr="00220B7E">
        <w:rPr>
          <w:rFonts w:ascii="Times New Roman" w:hAnsi="Times New Roman" w:cs="Times New Roman"/>
          <w:sz w:val="24"/>
          <w:szCs w:val="24"/>
        </w:rPr>
        <w:t>srcLinkValue</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//return false;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function </w:t>
      </w:r>
      <w:proofErr w:type="spellStart"/>
      <w:r w:rsidRPr="00220B7E">
        <w:rPr>
          <w:rFonts w:ascii="Times New Roman" w:hAnsi="Times New Roman" w:cs="Times New Roman"/>
          <w:sz w:val="24"/>
          <w:szCs w:val="24"/>
        </w:rPr>
        <w:t>ValidateAge</w:t>
      </w:r>
      <w:proofErr w:type="spellEnd"/>
      <w:r w:rsidRPr="00220B7E">
        <w:rPr>
          <w:rFonts w:ascii="Times New Roman" w:hAnsi="Times New Roman" w:cs="Times New Roman"/>
          <w:sz w:val="24"/>
          <w:szCs w:val="24"/>
        </w:rPr>
        <w:t xml:space="preserve">(el)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var result;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var res = Number(e1.value);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if (res &gt;= 1 || res &lt;=</w:t>
      </w:r>
      <w:proofErr w:type="gramStart"/>
      <w:r w:rsidRPr="00220B7E">
        <w:rPr>
          <w:rFonts w:ascii="Times New Roman" w:hAnsi="Times New Roman" w:cs="Times New Roman"/>
          <w:sz w:val="24"/>
          <w:szCs w:val="24"/>
        </w:rPr>
        <w:t>120 )</w:t>
      </w:r>
      <w:proofErr w:type="gramEnd"/>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if (</w:t>
      </w:r>
      <w:proofErr w:type="spellStart"/>
      <w:r w:rsidRPr="00220B7E">
        <w:rPr>
          <w:rFonts w:ascii="Times New Roman" w:hAnsi="Times New Roman" w:cs="Times New Roman"/>
          <w:sz w:val="24"/>
          <w:szCs w:val="24"/>
        </w:rPr>
        <w:t>el.</w:t>
      </w:r>
      <w:proofErr w:type="gramStart"/>
      <w:r w:rsidRPr="00220B7E">
        <w:rPr>
          <w:rFonts w:ascii="Times New Roman" w:hAnsi="Times New Roman" w:cs="Times New Roman"/>
          <w:sz w:val="24"/>
          <w:szCs w:val="24"/>
        </w:rPr>
        <w:t>value.length</w:t>
      </w:r>
      <w:proofErr w:type="spellEnd"/>
      <w:proofErr w:type="gramEnd"/>
      <w:r w:rsidRPr="00220B7E">
        <w:rPr>
          <w:rFonts w:ascii="Times New Roman" w:hAnsi="Times New Roman" w:cs="Times New Roman"/>
          <w:sz w:val="24"/>
          <w:szCs w:val="24"/>
        </w:rPr>
        <w:t xml:space="preserve">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result=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if( result</w:t>
      </w:r>
      <w:proofErr w:type="gramEnd"/>
      <w:r w:rsidRPr="00220B7E">
        <w:rPr>
          <w:rFonts w:ascii="Times New Roman" w:hAnsi="Times New Roman" w:cs="Times New Roman"/>
          <w:sz w:val="24"/>
          <w:szCs w:val="24"/>
        </w:rPr>
        <w:t xml:space="preserve"> ==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alert(</w:t>
      </w:r>
      <w:proofErr w:type="gramEnd"/>
      <w:r w:rsidRPr="00220B7E">
        <w:rPr>
          <w:rFonts w:ascii="Times New Roman" w:hAnsi="Times New Roman" w:cs="Times New Roman"/>
          <w:sz w:val="24"/>
          <w:szCs w:val="24"/>
        </w:rPr>
        <w:t>"Invalid Age");</w:t>
      </w:r>
    </w:p>
    <w:p w:rsidR="00884DD9"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var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 xml:space="preserve"> = </w:t>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w:t>
      </w:r>
    </w:p>
    <w:p w:rsidR="00466487" w:rsidRPr="00220B7E" w:rsidRDefault="00884DD9"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proofErr w:type="gramStart"/>
      <w:r w:rsidR="00466487" w:rsidRPr="00220B7E">
        <w:rPr>
          <w:rFonts w:ascii="Times New Roman" w:hAnsi="Times New Roman" w:cs="Times New Roman"/>
          <w:sz w:val="24"/>
          <w:szCs w:val="24"/>
        </w:rPr>
        <w:t>el.onblur</w:t>
      </w:r>
      <w:proofErr w:type="spellEnd"/>
      <w:proofErr w:type="gramEnd"/>
      <w:r w:rsidR="00466487" w:rsidRPr="00220B7E">
        <w:rPr>
          <w:rFonts w:ascii="Times New Roman" w:hAnsi="Times New Roman" w:cs="Times New Roman"/>
          <w:sz w:val="24"/>
          <w:szCs w:val="24"/>
        </w:rPr>
        <w:t xml:space="preserve"> =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r w:rsidRPr="00220B7E">
        <w:rPr>
          <w:rFonts w:ascii="Times New Roman" w:hAnsi="Times New Roman" w:cs="Times New Roman"/>
          <w:sz w:val="24"/>
          <w:szCs w:val="24"/>
        </w:rPr>
        <w:t>setTimeout</w:t>
      </w:r>
      <w:proofErr w:type="spellEnd"/>
      <w:r w:rsidRPr="00220B7E">
        <w:rPr>
          <w:rFonts w:ascii="Times New Roman" w:hAnsi="Times New Roman" w:cs="Times New Roman"/>
          <w:sz w:val="24"/>
          <w:szCs w:val="24"/>
        </w:rPr>
        <w:t>(</w:t>
      </w:r>
      <w:proofErr w:type="gramStart"/>
      <w:r w:rsidRPr="00220B7E">
        <w:rPr>
          <w:rFonts w:ascii="Times New Roman" w:hAnsi="Times New Roman" w:cs="Times New Roman"/>
          <w:sz w:val="24"/>
          <w:szCs w:val="24"/>
        </w:rPr>
        <w:t>function(</w:t>
      </w:r>
      <w:proofErr w:type="gramEnd"/>
      <w:r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el.focus</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return false;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function </w:t>
      </w:r>
      <w:proofErr w:type="spellStart"/>
      <w:r w:rsidRPr="00220B7E">
        <w:rPr>
          <w:rFonts w:ascii="Times New Roman" w:hAnsi="Times New Roman" w:cs="Times New Roman"/>
          <w:sz w:val="24"/>
          <w:szCs w:val="24"/>
        </w:rPr>
        <w:t>ValidateDate</w:t>
      </w:r>
      <w:proofErr w:type="spellEnd"/>
      <w:r w:rsidRPr="00220B7E">
        <w:rPr>
          <w:rFonts w:ascii="Times New Roman" w:hAnsi="Times New Roman" w:cs="Times New Roman"/>
          <w:sz w:val="24"/>
          <w:szCs w:val="24"/>
        </w:rPr>
        <w:t xml:space="preserve">(el)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var result;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if (/^([0-</w:t>
      </w:r>
      <w:proofErr w:type="gramStart"/>
      <w:r w:rsidRPr="00220B7E">
        <w:rPr>
          <w:rFonts w:ascii="Times New Roman" w:hAnsi="Times New Roman" w:cs="Times New Roman"/>
          <w:sz w:val="24"/>
          <w:szCs w:val="24"/>
        </w:rPr>
        <w:t>9]{</w:t>
      </w:r>
      <w:proofErr w:type="gramEnd"/>
      <w:r w:rsidRPr="00220B7E">
        <w:rPr>
          <w:rFonts w:ascii="Times New Roman" w:hAnsi="Times New Roman" w:cs="Times New Roman"/>
          <w:sz w:val="24"/>
          <w:szCs w:val="24"/>
        </w:rPr>
        <w:t>2})\/([0-9]{2})\/([0-9]{4})$/.test(</w:t>
      </w:r>
      <w:proofErr w:type="spellStart"/>
      <w:r w:rsidRPr="00220B7E">
        <w:rPr>
          <w:rFonts w:ascii="Times New Roman" w:hAnsi="Times New Roman" w:cs="Times New Roman"/>
          <w:sz w:val="24"/>
          <w:szCs w:val="24"/>
        </w:rPr>
        <w:t>el.value</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if (</w:t>
      </w:r>
      <w:proofErr w:type="spellStart"/>
      <w:r w:rsidRPr="00220B7E">
        <w:rPr>
          <w:rFonts w:ascii="Times New Roman" w:hAnsi="Times New Roman" w:cs="Times New Roman"/>
          <w:sz w:val="24"/>
          <w:szCs w:val="24"/>
        </w:rPr>
        <w:t>el.</w:t>
      </w:r>
      <w:proofErr w:type="gramStart"/>
      <w:r w:rsidRPr="00220B7E">
        <w:rPr>
          <w:rFonts w:ascii="Times New Roman" w:hAnsi="Times New Roman" w:cs="Times New Roman"/>
          <w:sz w:val="24"/>
          <w:szCs w:val="24"/>
        </w:rPr>
        <w:t>value.length</w:t>
      </w:r>
      <w:proofErr w:type="spellEnd"/>
      <w:proofErr w:type="gramEnd"/>
      <w:r w:rsidRPr="00220B7E">
        <w:rPr>
          <w:rFonts w:ascii="Times New Roman" w:hAnsi="Times New Roman" w:cs="Times New Roman"/>
          <w:sz w:val="24"/>
          <w:szCs w:val="24"/>
        </w:rPr>
        <w:t xml:space="preserve">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result=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if( result</w:t>
      </w:r>
      <w:proofErr w:type="gramEnd"/>
      <w:r w:rsidRPr="00220B7E">
        <w:rPr>
          <w:rFonts w:ascii="Times New Roman" w:hAnsi="Times New Roman" w:cs="Times New Roman"/>
          <w:sz w:val="24"/>
          <w:szCs w:val="24"/>
        </w:rPr>
        <w:t xml:space="preserve"> ==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alert(</w:t>
      </w:r>
      <w:proofErr w:type="gramEnd"/>
      <w:r w:rsidRPr="00220B7E">
        <w:rPr>
          <w:rFonts w:ascii="Times New Roman" w:hAnsi="Times New Roman" w:cs="Times New Roman"/>
          <w:sz w:val="24"/>
          <w:szCs w:val="24"/>
        </w:rPr>
        <w:t>"Invalid Date");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var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 xml:space="preserve"> = </w:t>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r w:rsidRPr="00220B7E">
        <w:rPr>
          <w:rFonts w:ascii="Times New Roman" w:hAnsi="Times New Roman" w:cs="Times New Roman"/>
          <w:sz w:val="24"/>
          <w:szCs w:val="24"/>
        </w:rPr>
        <w:t>setTimeout</w:t>
      </w:r>
      <w:proofErr w:type="spellEnd"/>
      <w:r w:rsidRPr="00220B7E">
        <w:rPr>
          <w:rFonts w:ascii="Times New Roman" w:hAnsi="Times New Roman" w:cs="Times New Roman"/>
          <w:sz w:val="24"/>
          <w:szCs w:val="24"/>
        </w:rPr>
        <w:t>(</w:t>
      </w:r>
      <w:proofErr w:type="gramStart"/>
      <w:r w:rsidRPr="00220B7E">
        <w:rPr>
          <w:rFonts w:ascii="Times New Roman" w:hAnsi="Times New Roman" w:cs="Times New Roman"/>
          <w:sz w:val="24"/>
          <w:szCs w:val="24"/>
        </w:rPr>
        <w:t>function(</w:t>
      </w:r>
      <w:proofErr w:type="gramEnd"/>
      <w:r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el.focus</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return false;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function </w:t>
      </w:r>
      <w:proofErr w:type="spellStart"/>
      <w:r w:rsidRPr="00220B7E">
        <w:rPr>
          <w:rFonts w:ascii="Times New Roman" w:hAnsi="Times New Roman" w:cs="Times New Roman"/>
          <w:sz w:val="24"/>
          <w:szCs w:val="24"/>
        </w:rPr>
        <w:t>ValidatePincode</w:t>
      </w:r>
      <w:proofErr w:type="spellEnd"/>
      <w:r w:rsidRPr="00220B7E">
        <w:rPr>
          <w:rFonts w:ascii="Times New Roman" w:hAnsi="Times New Roman" w:cs="Times New Roman"/>
          <w:sz w:val="24"/>
          <w:szCs w:val="24"/>
        </w:rPr>
        <w:t xml:space="preserve">(el)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var result;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if (/^[1-</w:t>
      </w:r>
      <w:proofErr w:type="gramStart"/>
      <w:r w:rsidRPr="00220B7E">
        <w:rPr>
          <w:rFonts w:ascii="Times New Roman" w:hAnsi="Times New Roman" w:cs="Times New Roman"/>
          <w:sz w:val="24"/>
          <w:szCs w:val="24"/>
        </w:rPr>
        <w:t>9][</w:t>
      </w:r>
      <w:proofErr w:type="gramEnd"/>
      <w:r w:rsidRPr="00220B7E">
        <w:rPr>
          <w:rFonts w:ascii="Times New Roman" w:hAnsi="Times New Roman" w:cs="Times New Roman"/>
          <w:sz w:val="24"/>
          <w:szCs w:val="24"/>
        </w:rPr>
        <w:t>0-9]{5}$/</w:t>
      </w:r>
      <w:proofErr w:type="spellStart"/>
      <w:r w:rsidRPr="00220B7E">
        <w:rPr>
          <w:rFonts w:ascii="Times New Roman" w:hAnsi="Times New Roman" w:cs="Times New Roman"/>
          <w:sz w:val="24"/>
          <w:szCs w:val="24"/>
        </w:rPr>
        <w:t>gi.test</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el.value</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if (</w:t>
      </w:r>
      <w:proofErr w:type="spellStart"/>
      <w:r w:rsidRPr="00220B7E">
        <w:rPr>
          <w:rFonts w:ascii="Times New Roman" w:hAnsi="Times New Roman" w:cs="Times New Roman"/>
          <w:sz w:val="24"/>
          <w:szCs w:val="24"/>
        </w:rPr>
        <w:t>el.</w:t>
      </w:r>
      <w:proofErr w:type="gramStart"/>
      <w:r w:rsidRPr="00220B7E">
        <w:rPr>
          <w:rFonts w:ascii="Times New Roman" w:hAnsi="Times New Roman" w:cs="Times New Roman"/>
          <w:sz w:val="24"/>
          <w:szCs w:val="24"/>
        </w:rPr>
        <w:t>value.length</w:t>
      </w:r>
      <w:proofErr w:type="spellEnd"/>
      <w:proofErr w:type="gramEnd"/>
      <w:r w:rsidRPr="00220B7E">
        <w:rPr>
          <w:rFonts w:ascii="Times New Roman" w:hAnsi="Times New Roman" w:cs="Times New Roman"/>
          <w:sz w:val="24"/>
          <w:szCs w:val="24"/>
        </w:rPr>
        <w:t xml:space="preserve">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t xml:space="preserve">     result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result=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if( result</w:t>
      </w:r>
      <w:proofErr w:type="gramEnd"/>
      <w:r w:rsidRPr="00220B7E">
        <w:rPr>
          <w:rFonts w:ascii="Times New Roman" w:hAnsi="Times New Roman" w:cs="Times New Roman"/>
          <w:sz w:val="24"/>
          <w:szCs w:val="24"/>
        </w:rPr>
        <w:t xml:space="preserve"> ==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alert(</w:t>
      </w:r>
      <w:proofErr w:type="gramEnd"/>
      <w:r w:rsidRPr="00220B7E">
        <w:rPr>
          <w:rFonts w:ascii="Times New Roman" w:hAnsi="Times New Roman" w:cs="Times New Roman"/>
          <w:sz w:val="24"/>
          <w:szCs w:val="24"/>
        </w:rPr>
        <w:t xml:space="preserve">"Invalid </w:t>
      </w:r>
      <w:proofErr w:type="spellStart"/>
      <w:r w:rsidRPr="00220B7E">
        <w:rPr>
          <w:rFonts w:ascii="Times New Roman" w:hAnsi="Times New Roman" w:cs="Times New Roman"/>
          <w:sz w:val="24"/>
          <w:szCs w:val="24"/>
        </w:rPr>
        <w:t>Pincode</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var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 xml:space="preserve"> = </w:t>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r w:rsidRPr="00220B7E">
        <w:rPr>
          <w:rFonts w:ascii="Times New Roman" w:hAnsi="Times New Roman" w:cs="Times New Roman"/>
          <w:sz w:val="24"/>
          <w:szCs w:val="24"/>
        </w:rPr>
        <w:t>setTimeout</w:t>
      </w:r>
      <w:proofErr w:type="spellEnd"/>
      <w:r w:rsidRPr="00220B7E">
        <w:rPr>
          <w:rFonts w:ascii="Times New Roman" w:hAnsi="Times New Roman" w:cs="Times New Roman"/>
          <w:sz w:val="24"/>
          <w:szCs w:val="24"/>
        </w:rPr>
        <w:t>(</w:t>
      </w:r>
      <w:proofErr w:type="gramStart"/>
      <w:r w:rsidRPr="00220B7E">
        <w:rPr>
          <w:rFonts w:ascii="Times New Roman" w:hAnsi="Times New Roman" w:cs="Times New Roman"/>
          <w:sz w:val="24"/>
          <w:szCs w:val="24"/>
        </w:rPr>
        <w:t>function(</w:t>
      </w:r>
      <w:proofErr w:type="gramEnd"/>
      <w:r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el.focus</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return false;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function </w:t>
      </w:r>
      <w:proofErr w:type="spellStart"/>
      <w:r w:rsidRPr="00220B7E">
        <w:rPr>
          <w:rFonts w:ascii="Times New Roman" w:hAnsi="Times New Roman" w:cs="Times New Roman"/>
          <w:sz w:val="24"/>
          <w:szCs w:val="24"/>
        </w:rPr>
        <w:t>ValidateMobile</w:t>
      </w:r>
      <w:proofErr w:type="spellEnd"/>
      <w:r w:rsidRPr="00220B7E">
        <w:rPr>
          <w:rFonts w:ascii="Times New Roman" w:hAnsi="Times New Roman" w:cs="Times New Roman"/>
          <w:sz w:val="24"/>
          <w:szCs w:val="24"/>
        </w:rPr>
        <w:t xml:space="preserve">(el)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var result;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if (/^[6-</w:t>
      </w:r>
      <w:proofErr w:type="gramStart"/>
      <w:r w:rsidRPr="00220B7E">
        <w:rPr>
          <w:rFonts w:ascii="Times New Roman" w:hAnsi="Times New Roman" w:cs="Times New Roman"/>
          <w:sz w:val="24"/>
          <w:szCs w:val="24"/>
        </w:rPr>
        <w:t>9]\</w:t>
      </w:r>
      <w:proofErr w:type="gramEnd"/>
      <w:r w:rsidRPr="00220B7E">
        <w:rPr>
          <w:rFonts w:ascii="Times New Roman" w:hAnsi="Times New Roman" w:cs="Times New Roman"/>
          <w:sz w:val="24"/>
          <w:szCs w:val="24"/>
        </w:rPr>
        <w:t>d{9}$/</w:t>
      </w:r>
      <w:proofErr w:type="spellStart"/>
      <w:r w:rsidRPr="00220B7E">
        <w:rPr>
          <w:rFonts w:ascii="Times New Roman" w:hAnsi="Times New Roman" w:cs="Times New Roman"/>
          <w:sz w:val="24"/>
          <w:szCs w:val="24"/>
        </w:rPr>
        <w:t>gi.test</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el.value</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if (</w:t>
      </w:r>
      <w:proofErr w:type="spellStart"/>
      <w:r w:rsidRPr="00220B7E">
        <w:rPr>
          <w:rFonts w:ascii="Times New Roman" w:hAnsi="Times New Roman" w:cs="Times New Roman"/>
          <w:sz w:val="24"/>
          <w:szCs w:val="24"/>
        </w:rPr>
        <w:t>el.</w:t>
      </w:r>
      <w:proofErr w:type="gramStart"/>
      <w:r w:rsidRPr="00220B7E">
        <w:rPr>
          <w:rFonts w:ascii="Times New Roman" w:hAnsi="Times New Roman" w:cs="Times New Roman"/>
          <w:sz w:val="24"/>
          <w:szCs w:val="24"/>
        </w:rPr>
        <w:t>value.length</w:t>
      </w:r>
      <w:proofErr w:type="spellEnd"/>
      <w:proofErr w:type="gramEnd"/>
      <w:r w:rsidRPr="00220B7E">
        <w:rPr>
          <w:rFonts w:ascii="Times New Roman" w:hAnsi="Times New Roman" w:cs="Times New Roman"/>
          <w:sz w:val="24"/>
          <w:szCs w:val="24"/>
        </w:rPr>
        <w:t xml:space="preserve">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result=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if( result</w:t>
      </w:r>
      <w:proofErr w:type="gramEnd"/>
      <w:r w:rsidRPr="00220B7E">
        <w:rPr>
          <w:rFonts w:ascii="Times New Roman" w:hAnsi="Times New Roman" w:cs="Times New Roman"/>
          <w:sz w:val="24"/>
          <w:szCs w:val="24"/>
        </w:rPr>
        <w:t xml:space="preserve"> ==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alert(</w:t>
      </w:r>
      <w:proofErr w:type="gramEnd"/>
      <w:r w:rsidRPr="00220B7E">
        <w:rPr>
          <w:rFonts w:ascii="Times New Roman" w:hAnsi="Times New Roman" w:cs="Times New Roman"/>
          <w:sz w:val="24"/>
          <w:szCs w:val="24"/>
        </w:rPr>
        <w:t>"Invalid Mobile Number");</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var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 xml:space="preserve"> = </w:t>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r w:rsidRPr="00220B7E">
        <w:rPr>
          <w:rFonts w:ascii="Times New Roman" w:hAnsi="Times New Roman" w:cs="Times New Roman"/>
          <w:sz w:val="24"/>
          <w:szCs w:val="24"/>
        </w:rPr>
        <w:t>setTimeout</w:t>
      </w:r>
      <w:proofErr w:type="spellEnd"/>
      <w:r w:rsidRPr="00220B7E">
        <w:rPr>
          <w:rFonts w:ascii="Times New Roman" w:hAnsi="Times New Roman" w:cs="Times New Roman"/>
          <w:sz w:val="24"/>
          <w:szCs w:val="24"/>
        </w:rPr>
        <w:t>(</w:t>
      </w:r>
      <w:proofErr w:type="gramStart"/>
      <w:r w:rsidRPr="00220B7E">
        <w:rPr>
          <w:rFonts w:ascii="Times New Roman" w:hAnsi="Times New Roman" w:cs="Times New Roman"/>
          <w:sz w:val="24"/>
          <w:szCs w:val="24"/>
        </w:rPr>
        <w:t>function(</w:t>
      </w:r>
      <w:proofErr w:type="gramEnd"/>
      <w:r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el.focus</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return false;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function </w:t>
      </w:r>
      <w:proofErr w:type="spellStart"/>
      <w:r w:rsidRPr="00220B7E">
        <w:rPr>
          <w:rFonts w:ascii="Times New Roman" w:hAnsi="Times New Roman" w:cs="Times New Roman"/>
          <w:sz w:val="24"/>
          <w:szCs w:val="24"/>
        </w:rPr>
        <w:t>ValidateEmail</w:t>
      </w:r>
      <w:proofErr w:type="spellEnd"/>
      <w:r w:rsidRPr="00220B7E">
        <w:rPr>
          <w:rFonts w:ascii="Times New Roman" w:hAnsi="Times New Roman" w:cs="Times New Roman"/>
          <w:sz w:val="24"/>
          <w:szCs w:val="24"/>
        </w:rPr>
        <w:t xml:space="preserve">(el)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var result;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if (/^\w+([</w:t>
      </w:r>
      <w:proofErr w:type="gramStart"/>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]?\w+)*@\w+([\.-]?\w+)*(\.\w{2,3})+$/.test(</w:t>
      </w:r>
      <w:proofErr w:type="spellStart"/>
      <w:r w:rsidRPr="00220B7E">
        <w:rPr>
          <w:rFonts w:ascii="Times New Roman" w:hAnsi="Times New Roman" w:cs="Times New Roman"/>
          <w:sz w:val="24"/>
          <w:szCs w:val="24"/>
        </w:rPr>
        <w:t>el.value</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if (</w:t>
      </w:r>
      <w:proofErr w:type="spellStart"/>
      <w:r w:rsidRPr="00220B7E">
        <w:rPr>
          <w:rFonts w:ascii="Times New Roman" w:hAnsi="Times New Roman" w:cs="Times New Roman"/>
          <w:sz w:val="24"/>
          <w:szCs w:val="24"/>
        </w:rPr>
        <w:t>el.</w:t>
      </w:r>
      <w:proofErr w:type="gramStart"/>
      <w:r w:rsidRPr="00220B7E">
        <w:rPr>
          <w:rFonts w:ascii="Times New Roman" w:hAnsi="Times New Roman" w:cs="Times New Roman"/>
          <w:sz w:val="24"/>
          <w:szCs w:val="24"/>
        </w:rPr>
        <w:t>value.length</w:t>
      </w:r>
      <w:proofErr w:type="spellEnd"/>
      <w:proofErr w:type="gramEnd"/>
      <w:r w:rsidRPr="00220B7E">
        <w:rPr>
          <w:rFonts w:ascii="Times New Roman" w:hAnsi="Times New Roman" w:cs="Times New Roman"/>
          <w:sz w:val="24"/>
          <w:szCs w:val="24"/>
        </w:rPr>
        <w:t xml:space="preserve">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result = 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 else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result=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if( result</w:t>
      </w:r>
      <w:proofErr w:type="gramEnd"/>
      <w:r w:rsidRPr="00220B7E">
        <w:rPr>
          <w:rFonts w:ascii="Times New Roman" w:hAnsi="Times New Roman" w:cs="Times New Roman"/>
          <w:sz w:val="24"/>
          <w:szCs w:val="24"/>
        </w:rPr>
        <w:t xml:space="preserve"> == -1)</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alert(</w:t>
      </w:r>
      <w:proofErr w:type="gramEnd"/>
      <w:r w:rsidRPr="00220B7E">
        <w:rPr>
          <w:rFonts w:ascii="Times New Roman" w:hAnsi="Times New Roman" w:cs="Times New Roman"/>
          <w:sz w:val="24"/>
          <w:szCs w:val="24"/>
        </w:rPr>
        <w:t>"Invalid Email Address");</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var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 xml:space="preserve"> = </w:t>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r w:rsidRPr="00220B7E">
        <w:rPr>
          <w:rFonts w:ascii="Times New Roman" w:hAnsi="Times New Roman" w:cs="Times New Roman"/>
          <w:sz w:val="24"/>
          <w:szCs w:val="24"/>
        </w:rPr>
        <w:t>setTimeout</w:t>
      </w:r>
      <w:proofErr w:type="spellEnd"/>
      <w:r w:rsidRPr="00220B7E">
        <w:rPr>
          <w:rFonts w:ascii="Times New Roman" w:hAnsi="Times New Roman" w:cs="Times New Roman"/>
          <w:sz w:val="24"/>
          <w:szCs w:val="24"/>
        </w:rPr>
        <w:t>(</w:t>
      </w:r>
      <w:proofErr w:type="gramStart"/>
      <w:r w:rsidRPr="00220B7E">
        <w:rPr>
          <w:rFonts w:ascii="Times New Roman" w:hAnsi="Times New Roman" w:cs="Times New Roman"/>
          <w:sz w:val="24"/>
          <w:szCs w:val="24"/>
        </w:rPr>
        <w:t>function(</w:t>
      </w:r>
      <w:proofErr w:type="gramEnd"/>
      <w:r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el.focus</w:t>
      </w:r>
      <w:proofErr w:type="spellEnd"/>
      <w:proofErr w:type="gram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spellStart"/>
      <w:proofErr w:type="gramStart"/>
      <w:r w:rsidRPr="00220B7E">
        <w:rPr>
          <w:rFonts w:ascii="Times New Roman" w:hAnsi="Times New Roman" w:cs="Times New Roman"/>
          <w:sz w:val="24"/>
          <w:szCs w:val="24"/>
        </w:rPr>
        <w:t>el.onblur</w:t>
      </w:r>
      <w:proofErr w:type="spellEnd"/>
      <w:proofErr w:type="gramEnd"/>
      <w:r w:rsidRPr="00220B7E">
        <w:rPr>
          <w:rFonts w:ascii="Times New Roman" w:hAnsi="Times New Roman" w:cs="Times New Roman"/>
          <w:sz w:val="24"/>
          <w:szCs w:val="24"/>
        </w:rPr>
        <w:t xml:space="preserve"> = </w:t>
      </w:r>
      <w:proofErr w:type="spellStart"/>
      <w:r w:rsidRPr="00220B7E">
        <w:rPr>
          <w:rFonts w:ascii="Times New Roman" w:hAnsi="Times New Roman" w:cs="Times New Roman"/>
          <w:sz w:val="24"/>
          <w:szCs w:val="24"/>
        </w:rPr>
        <w:t>onblurevent</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},0);</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return false;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w:t>
      </w:r>
      <w:proofErr w:type="spellStart"/>
      <w:proofErr w:type="gramStart"/>
      <w:r w:rsidRPr="00220B7E">
        <w:rPr>
          <w:rFonts w:ascii="Times New Roman" w:hAnsi="Times New Roman" w:cs="Times New Roman"/>
          <w:sz w:val="24"/>
          <w:szCs w:val="24"/>
        </w:rPr>
        <w:t>document.getElementById</w:t>
      </w:r>
      <w:proofErr w:type="spellEnd"/>
      <w:proofErr w:type="gramEnd"/>
      <w:r w:rsidRPr="00220B7E">
        <w:rPr>
          <w:rFonts w:ascii="Times New Roman" w:hAnsi="Times New Roman" w:cs="Times New Roman"/>
          <w:sz w:val="24"/>
          <w:szCs w:val="24"/>
        </w:rPr>
        <w:t>("txtMobile1").</w:t>
      </w:r>
      <w:proofErr w:type="spellStart"/>
      <w:r w:rsidRPr="00220B7E">
        <w:rPr>
          <w:rFonts w:ascii="Times New Roman" w:hAnsi="Times New Roman" w:cs="Times New Roman"/>
          <w:sz w:val="24"/>
          <w:szCs w:val="24"/>
        </w:rPr>
        <w:t>addEventListener</w:t>
      </w:r>
      <w:proofErr w:type="spellEnd"/>
      <w:r w:rsidRPr="00220B7E">
        <w:rPr>
          <w:rFonts w:ascii="Times New Roman" w:hAnsi="Times New Roman" w:cs="Times New Roman"/>
          <w:sz w:val="24"/>
          <w:szCs w:val="24"/>
        </w:rPr>
        <w:t>("blur", function () { alert('Hi');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&lt;/script&gt;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&lt;/head&gt;</w:t>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&lt;body </w:t>
      </w:r>
      <w:proofErr w:type="spellStart"/>
      <w:r w:rsidRPr="00220B7E">
        <w:rPr>
          <w:rFonts w:ascii="Times New Roman" w:hAnsi="Times New Roman" w:cs="Times New Roman"/>
          <w:sz w:val="24"/>
          <w:szCs w:val="24"/>
        </w:rPr>
        <w:t>bgcolor</w:t>
      </w:r>
      <w:proofErr w:type="spellEnd"/>
      <w:r w:rsidRPr="00220B7E">
        <w:rPr>
          <w:rFonts w:ascii="Times New Roman" w:hAnsi="Times New Roman" w:cs="Times New Roman"/>
          <w:sz w:val="24"/>
          <w:szCs w:val="24"/>
        </w:rPr>
        <w:t>="#000"&gt;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gramStart"/>
      <w:r w:rsidRPr="00220B7E">
        <w:rPr>
          <w:rFonts w:ascii="Times New Roman" w:hAnsi="Times New Roman" w:cs="Times New Roman"/>
          <w:sz w:val="24"/>
          <w:szCs w:val="24"/>
        </w:rPr>
        <w:t>section  class</w:t>
      </w:r>
      <w:proofErr w:type="gram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fxt</w:t>
      </w:r>
      <w:proofErr w:type="spellEnd"/>
      <w:r w:rsidRPr="00220B7E">
        <w:rPr>
          <w:rFonts w:ascii="Times New Roman" w:hAnsi="Times New Roman" w:cs="Times New Roman"/>
          <w:sz w:val="24"/>
          <w:szCs w:val="24"/>
        </w:rPr>
        <w:t>-template-animation fxt-template-layout27"&gt;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gramStart"/>
      <w:r w:rsidRPr="00220B7E">
        <w:rPr>
          <w:rFonts w:ascii="Times New Roman" w:hAnsi="Times New Roman" w:cs="Times New Roman"/>
          <w:sz w:val="24"/>
          <w:szCs w:val="24"/>
        </w:rPr>
        <w:t>main  id</w:t>
      </w:r>
      <w:proofErr w:type="gramEnd"/>
      <w:r w:rsidRPr="00220B7E">
        <w:rPr>
          <w:rFonts w:ascii="Times New Roman" w:hAnsi="Times New Roman" w:cs="Times New Roman"/>
          <w:sz w:val="24"/>
          <w:szCs w:val="24"/>
        </w:rPr>
        <w:t>="App" v-cloak&gt;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&lt;center&gt;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class="header"&gt;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header__wrap</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header__item</w:t>
      </w:r>
      <w:proofErr w:type="spellEnd"/>
      <w:r w:rsidRPr="00220B7E">
        <w:rPr>
          <w:rFonts w:ascii="Times New Roman" w:hAnsi="Times New Roman" w:cs="Times New Roman"/>
          <w:sz w:val="24"/>
          <w:szCs w:val="24"/>
        </w:rPr>
        <w:t>" v-if="</w:t>
      </w:r>
      <w:proofErr w:type="spellStart"/>
      <w:proofErr w:type="gramStart"/>
      <w:r w:rsidRPr="00220B7E">
        <w:rPr>
          <w:rFonts w:ascii="Times New Roman" w:hAnsi="Times New Roman" w:cs="Times New Roman"/>
          <w:sz w:val="24"/>
          <w:szCs w:val="24"/>
        </w:rPr>
        <w:t>tron.account</w:t>
      </w:r>
      <w:proofErr w:type="spellEnd"/>
      <w:proofErr w:type="gram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header__label</w:t>
      </w:r>
      <w:proofErr w:type="spellEnd"/>
      <w:r w:rsidRPr="00220B7E">
        <w:rPr>
          <w:rFonts w:ascii="Times New Roman" w:hAnsi="Times New Roman" w:cs="Times New Roman"/>
          <w:sz w:val="24"/>
          <w:szCs w:val="24"/>
        </w:rPr>
        <w:t>"&gt;Your Tron wallet&lt;/div&gt;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header__value</w:t>
      </w:r>
      <w:proofErr w:type="spellEnd"/>
      <w:r w:rsidRPr="00220B7E">
        <w:rPr>
          <w:rFonts w:ascii="Times New Roman" w:hAnsi="Times New Roman" w:cs="Times New Roman"/>
          <w:sz w:val="24"/>
          <w:szCs w:val="24"/>
        </w:rPr>
        <w:t>"&gt;&lt;span v-text="</w:t>
      </w:r>
      <w:proofErr w:type="spellStart"/>
      <w:proofErr w:type="gramStart"/>
      <w:r w:rsidRPr="00220B7E">
        <w:rPr>
          <w:rFonts w:ascii="Times New Roman" w:hAnsi="Times New Roman" w:cs="Times New Roman"/>
          <w:sz w:val="24"/>
          <w:szCs w:val="24"/>
        </w:rPr>
        <w:t>tron.account</w:t>
      </w:r>
      <w:proofErr w:type="spellEnd"/>
      <w:proofErr w:type="gramEnd"/>
      <w:r w:rsidRPr="00220B7E">
        <w:rPr>
          <w:rFonts w:ascii="Times New Roman" w:hAnsi="Times New Roman" w:cs="Times New Roman"/>
          <w:sz w:val="24"/>
          <w:szCs w:val="24"/>
        </w:rPr>
        <w:t>"&gt;&lt;/span&gt;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header__grow</w:t>
      </w:r>
      <w:proofErr w:type="spellEnd"/>
      <w:r w:rsidRPr="00220B7E">
        <w:rPr>
          <w:rFonts w:ascii="Times New Roman" w:hAnsi="Times New Roman" w:cs="Times New Roman"/>
          <w:sz w:val="24"/>
          <w:szCs w:val="24"/>
        </w:rPr>
        <w:t>"&gt;&lt;/div&gt;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&lt;/center&gt;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 &gt;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img</w:t>
      </w:r>
      <w:proofErr w:type="spellEnd"/>
      <w:r w:rsidRPr="00220B7E">
        <w:rPr>
          <w:rFonts w:ascii="Times New Roman" w:hAnsi="Times New Roman" w:cs="Times New Roman"/>
          <w:sz w:val="24"/>
          <w:szCs w:val="24"/>
        </w:rPr>
        <w:t xml:space="preserve"> class="top-logo"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="modules/site/main/assets/images/top.png?2" width="125" style=" padding-top: 0px; padding-bottom: 0px;" /&gt;&lt;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51475E"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t>&lt;</w:t>
      </w:r>
      <w:proofErr w:type="spellStart"/>
      <w:r w:rsidRPr="00220B7E">
        <w:rPr>
          <w:rFonts w:ascii="Times New Roman" w:hAnsi="Times New Roman" w:cs="Times New Roman"/>
          <w:sz w:val="24"/>
          <w:szCs w:val="24"/>
        </w:rPr>
        <w:t>img</w:t>
      </w:r>
      <w:proofErr w:type="spellEnd"/>
      <w:r w:rsidR="0051475E" w:rsidRPr="00220B7E">
        <w:rPr>
          <w:rFonts w:ascii="Times New Roman" w:hAnsi="Times New Roman" w:cs="Times New Roman"/>
          <w:sz w:val="24"/>
          <w:szCs w:val="24"/>
        </w:rPr>
        <w:t xml:space="preserve"> </w:t>
      </w:r>
      <w:r w:rsidRPr="00220B7E">
        <w:rPr>
          <w:rFonts w:ascii="Times New Roman" w:hAnsi="Times New Roman" w:cs="Times New Roman"/>
          <w:sz w:val="24"/>
          <w:szCs w:val="24"/>
        </w:rPr>
        <w:t xml:space="preserve">class="top-logo"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="modules/site/main/assets/images/logoc81e-green.png?2" width="300" style=" padding-top: 0px; padding-bottom: 0px;" /&gt;</w:t>
      </w:r>
    </w:p>
    <w:p w:rsidR="00466487" w:rsidRPr="00220B7E" w:rsidRDefault="00466487" w:rsidP="00737E1C">
      <w:pPr>
        <w:pStyle w:val="ListParagraph"/>
        <w:numPr>
          <w:ilvl w:val="0"/>
          <w:numId w:val="14"/>
        </w:num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0051475E"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0051475E"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&lt;h2 class="join" style=" </w:t>
      </w:r>
      <w:proofErr w:type="spellStart"/>
      <w:r w:rsidRPr="00220B7E">
        <w:rPr>
          <w:rFonts w:ascii="Times New Roman" w:hAnsi="Times New Roman" w:cs="Times New Roman"/>
          <w:sz w:val="24"/>
          <w:szCs w:val="24"/>
        </w:rPr>
        <w:t>text-</w:t>
      </w:r>
      <w:proofErr w:type="gramStart"/>
      <w:r w:rsidRPr="00220B7E">
        <w:rPr>
          <w:rFonts w:ascii="Times New Roman" w:hAnsi="Times New Roman" w:cs="Times New Roman"/>
          <w:sz w:val="24"/>
          <w:szCs w:val="24"/>
        </w:rPr>
        <w:t>align:center</w:t>
      </w:r>
      <w:proofErr w:type="spellEnd"/>
      <w:proofErr w:type="gramEnd"/>
      <w:r w:rsidRPr="00220B7E">
        <w:rPr>
          <w:rFonts w:ascii="Times New Roman" w:hAnsi="Times New Roman" w:cs="Times New Roman"/>
          <w:sz w:val="24"/>
          <w:szCs w:val="24"/>
        </w:rPr>
        <w:t>; color: #FFF"&gt;Accident Alert System&lt;/h2&gt;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roofErr w:type="gramStart"/>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img</w:t>
      </w:r>
      <w:proofErr w:type="spellEnd"/>
      <w:r w:rsidRPr="00220B7E">
        <w:rPr>
          <w:rFonts w:ascii="Times New Roman" w:hAnsi="Times New Roman" w:cs="Times New Roman"/>
          <w:sz w:val="24"/>
          <w:szCs w:val="24"/>
        </w:rPr>
        <w:t xml:space="preserve"> class="top-heading-mobile" width="50%" style=" margin-bottom: 50px;"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="modules/site/main/assets/images/logo-mobile.png" /&gt; --&gt;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class="container" v-show="tab == 'main'"&gt;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class="counter-wrapper"&gt;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class="odometer" ref="odometer"</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contract.total_users</w:t>
      </w:r>
      <w:proofErr w:type="spellEnd"/>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&lt;center&gt;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 class="button" @click="</w:t>
      </w:r>
      <w:proofErr w:type="gramStart"/>
      <w:r w:rsidRPr="00220B7E">
        <w:rPr>
          <w:rFonts w:ascii="Times New Roman" w:hAnsi="Times New Roman" w:cs="Times New Roman"/>
          <w:sz w:val="24"/>
          <w:szCs w:val="24"/>
        </w:rPr>
        <w:t>signup(</w:t>
      </w:r>
      <w:proofErr w:type="gramEnd"/>
      <w:r w:rsidRPr="00220B7E">
        <w:rPr>
          <w:rFonts w:ascii="Times New Roman" w:hAnsi="Times New Roman" w:cs="Times New Roman"/>
          <w:sz w:val="24"/>
          <w:szCs w:val="24"/>
        </w:rPr>
        <w:t>)" v-if="user.id == 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class="button-content" style=" color: #</w:t>
      </w:r>
      <w:proofErr w:type="spellStart"/>
      <w:r w:rsidRPr="00220B7E">
        <w:rPr>
          <w:rFonts w:ascii="Times New Roman" w:hAnsi="Times New Roman" w:cs="Times New Roman"/>
          <w:sz w:val="24"/>
          <w:szCs w:val="24"/>
        </w:rPr>
        <w:t>fff</w:t>
      </w:r>
      <w:proofErr w:type="spellEnd"/>
      <w:r w:rsidRPr="00220B7E">
        <w:rPr>
          <w:rFonts w:ascii="Times New Roman" w:hAnsi="Times New Roman" w:cs="Times New Roman"/>
          <w:sz w:val="24"/>
          <w:szCs w:val="24"/>
        </w:rPr>
        <w:t>; background-color: #0aba77; font-weight: 500"&gt;Signup&lt;/div&gt;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&lt;/center&gt;</w:t>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class="menu"&gt;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 class="button" @</w:t>
      </w:r>
      <w:proofErr w:type="spellStart"/>
      <w:proofErr w:type="gramStart"/>
      <w:r w:rsidRPr="00220B7E">
        <w:rPr>
          <w:rFonts w:ascii="Times New Roman" w:hAnsi="Times New Roman" w:cs="Times New Roman"/>
          <w:sz w:val="24"/>
          <w:szCs w:val="24"/>
        </w:rPr>
        <w:t>click.prevent</w:t>
      </w:r>
      <w:proofErr w:type="spellEnd"/>
      <w:proofErr w:type="gramEnd"/>
      <w:r w:rsidRPr="00220B7E">
        <w:rPr>
          <w:rFonts w:ascii="Times New Roman" w:hAnsi="Times New Roman" w:cs="Times New Roman"/>
          <w:sz w:val="24"/>
          <w:szCs w:val="24"/>
        </w:rPr>
        <w:t>="tab = 'how'"&gt;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class="button-content" style=" color: #0aba77; border: 1px solid #000;"&gt;How it Works&lt;/div&gt;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 class="button" @</w:t>
      </w:r>
      <w:proofErr w:type="spellStart"/>
      <w:proofErr w:type="gramStart"/>
      <w:r w:rsidRPr="00220B7E">
        <w:rPr>
          <w:rFonts w:ascii="Times New Roman" w:hAnsi="Times New Roman" w:cs="Times New Roman"/>
          <w:sz w:val="24"/>
          <w:szCs w:val="24"/>
        </w:rPr>
        <w:t>click.prevent</w:t>
      </w:r>
      <w:proofErr w:type="spellEnd"/>
      <w:proofErr w:type="gramEnd"/>
      <w:r w:rsidRPr="00220B7E">
        <w:rPr>
          <w:rFonts w:ascii="Times New Roman" w:hAnsi="Times New Roman" w:cs="Times New Roman"/>
          <w:sz w:val="24"/>
          <w:szCs w:val="24"/>
        </w:rPr>
        <w:t>="tab = 'usage'"&gt;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                            &lt;div class="button-content" style=" color: #0aba77; border: 1px solid #000;"&gt;What's Usage&lt;/div&gt;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 class="button" @</w:t>
      </w:r>
      <w:proofErr w:type="spellStart"/>
      <w:proofErr w:type="gramStart"/>
      <w:r w:rsidRPr="00220B7E">
        <w:rPr>
          <w:rFonts w:ascii="Times New Roman" w:hAnsi="Times New Roman" w:cs="Times New Roman"/>
          <w:sz w:val="24"/>
          <w:szCs w:val="24"/>
        </w:rPr>
        <w:t>click.prevent</w:t>
      </w:r>
      <w:proofErr w:type="spellEnd"/>
      <w:proofErr w:type="gramEnd"/>
      <w:r w:rsidRPr="00220B7E">
        <w:rPr>
          <w:rFonts w:ascii="Times New Roman" w:hAnsi="Times New Roman" w:cs="Times New Roman"/>
          <w:sz w:val="24"/>
          <w:szCs w:val="24"/>
        </w:rPr>
        <w:t>="tab = 'security'"&gt;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class="button-content" style=" color: #0aba77; border: 1px solid #000;"&gt;Security Works&lt;/div&gt;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 class="section calc </w:t>
      </w:r>
      <w:proofErr w:type="spellStart"/>
      <w:r w:rsidRPr="00220B7E">
        <w:rPr>
          <w:rFonts w:ascii="Times New Roman" w:hAnsi="Times New Roman" w:cs="Times New Roman"/>
          <w:sz w:val="24"/>
          <w:szCs w:val="24"/>
        </w:rPr>
        <w:t>bg</w:t>
      </w:r>
      <w:proofErr w:type="spellEnd"/>
      <w:r w:rsidRPr="00220B7E">
        <w:rPr>
          <w:rFonts w:ascii="Times New Roman" w:hAnsi="Times New Roman" w:cs="Times New Roman"/>
          <w:sz w:val="24"/>
          <w:szCs w:val="24"/>
        </w:rPr>
        <w:t>-hidden" v-show="tab == 'main'"&gt;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class="container"&gt;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 style="border: 0px solid #000; background-color: #222; margin: 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line-height:0;"&gt;&lt;span style=" color: #0aba77"</w:t>
      </w:r>
      <w:proofErr w:type="gramStart"/>
      <w:r w:rsidRPr="00220B7E">
        <w:rPr>
          <w:rFonts w:ascii="Times New Roman" w:hAnsi="Times New Roman" w:cs="Times New Roman"/>
          <w:sz w:val="24"/>
          <w:szCs w:val="24"/>
        </w:rPr>
        <w:t>&gt;  Basic</w:t>
      </w:r>
      <w:proofErr w:type="gramEnd"/>
      <w:r w:rsidRPr="00220B7E">
        <w:rPr>
          <w:rFonts w:ascii="Times New Roman" w:hAnsi="Times New Roman" w:cs="Times New Roman"/>
          <w:sz w:val="24"/>
          <w:szCs w:val="24"/>
        </w:rPr>
        <w:t xml:space="preserve"> Profile Info  &lt;/span&gt; &lt;/div&gt;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 xml:space="preserve"> style=" line-height:1; " color="#0aba77" /&gt;&lt;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&gt;&lt;span&gt;Your Address&lt;/span&gt;&lt;a v-if="</w:t>
      </w:r>
      <w:proofErr w:type="spellStart"/>
      <w:r w:rsidRPr="00220B7E">
        <w:rPr>
          <w:rFonts w:ascii="Times New Roman" w:hAnsi="Times New Roman" w:cs="Times New Roman"/>
          <w:sz w:val="24"/>
          <w:szCs w:val="24"/>
        </w:rPr>
        <w:t>tron.account</w:t>
      </w:r>
      <w:proofErr w:type="spellEnd"/>
      <w:r w:rsidRPr="00220B7E">
        <w:rPr>
          <w:rFonts w:ascii="Times New Roman" w:hAnsi="Times New Roman" w:cs="Times New Roman"/>
          <w:sz w:val="24"/>
          <w:szCs w:val="24"/>
        </w:rPr>
        <w:t>" :</w:t>
      </w:r>
      <w:proofErr w:type="spellStart"/>
      <w:r w:rsidRPr="00220B7E">
        <w:rPr>
          <w:rFonts w:ascii="Times New Roman" w:hAnsi="Times New Roman" w:cs="Times New Roman"/>
          <w:sz w:val="24"/>
          <w:szCs w:val="24"/>
        </w:rPr>
        <w:t>href</w:t>
      </w:r>
      <w:proofErr w:type="spellEnd"/>
      <w:r w:rsidRPr="00220B7E">
        <w:rPr>
          <w:rFonts w:ascii="Times New Roman" w:hAnsi="Times New Roman" w:cs="Times New Roman"/>
          <w:sz w:val="24"/>
          <w:szCs w:val="24"/>
        </w:rPr>
        <w:t xml:space="preserve">="'https://shasta.tronscan.org/#/address/' + </w:t>
      </w:r>
      <w:proofErr w:type="spellStart"/>
      <w:r w:rsidRPr="00220B7E">
        <w:rPr>
          <w:rFonts w:ascii="Times New Roman" w:hAnsi="Times New Roman" w:cs="Times New Roman"/>
          <w:sz w:val="24"/>
          <w:szCs w:val="24"/>
        </w:rPr>
        <w:t>tron.account</w:t>
      </w:r>
      <w:proofErr w:type="spellEnd"/>
      <w:r w:rsidRPr="00220B7E">
        <w:rPr>
          <w:rFonts w:ascii="Times New Roman" w:hAnsi="Times New Roman" w:cs="Times New Roman"/>
          <w:sz w:val="24"/>
          <w:szCs w:val="24"/>
        </w:rPr>
        <w:t xml:space="preserve">" target="_blank" style=" color: #0aba77;"&gt;{{ </w:t>
      </w:r>
      <w:proofErr w:type="spellStart"/>
      <w:r w:rsidRPr="00220B7E">
        <w:rPr>
          <w:rFonts w:ascii="Times New Roman" w:hAnsi="Times New Roman" w:cs="Times New Roman"/>
          <w:sz w:val="24"/>
          <w:szCs w:val="24"/>
        </w:rPr>
        <w:t>tron.account.substr</w:t>
      </w:r>
      <w:proofErr w:type="spellEnd"/>
      <w:r w:rsidRPr="00220B7E">
        <w:rPr>
          <w:rFonts w:ascii="Times New Roman" w:hAnsi="Times New Roman" w:cs="Times New Roman"/>
          <w:sz w:val="24"/>
          <w:szCs w:val="24"/>
        </w:rPr>
        <w:t>(0, 8) }}...&lt;/a&gt;&lt;span v-if="!</w:t>
      </w:r>
      <w:proofErr w:type="spellStart"/>
      <w:r w:rsidRPr="00220B7E">
        <w:rPr>
          <w:rFonts w:ascii="Times New Roman" w:hAnsi="Times New Roman" w:cs="Times New Roman"/>
          <w:sz w:val="24"/>
          <w:szCs w:val="24"/>
        </w:rPr>
        <w:t>tron.account</w:t>
      </w:r>
      <w:proofErr w:type="spellEnd"/>
      <w:r w:rsidRPr="00220B7E">
        <w:rPr>
          <w:rFonts w:ascii="Times New Roman" w:hAnsi="Times New Roman" w:cs="Times New Roman"/>
          <w:sz w:val="24"/>
          <w:szCs w:val="24"/>
        </w:rPr>
        <w:t>" class="ether-value"&gt;---&lt;/span&gt;&lt;/div&gt;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&gt;&lt;span&gt;Your Amount&lt;/span&gt; &lt;span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user.total_amount</w:t>
      </w:r>
      <w:proofErr w:type="spellEnd"/>
      <w:r w:rsidRPr="00220B7E">
        <w:rPr>
          <w:rFonts w:ascii="Times New Roman" w:hAnsi="Times New Roman" w:cs="Times New Roman"/>
          <w:sz w:val="24"/>
          <w:szCs w:val="24"/>
        </w:rPr>
        <w:t xml:space="preserve"> }} &lt;/span&gt;&lt;/div&gt;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r>
      <w:r w:rsidRPr="00220B7E">
        <w:rPr>
          <w:rFonts w:ascii="Times New Roman" w:hAnsi="Times New Roman" w:cs="Times New Roman"/>
          <w:sz w:val="24"/>
          <w:szCs w:val="24"/>
        </w:rPr>
        <w:tab/>
        <w:t xml:space="preserve">&lt;div class="panel-info-item" style=" line-height:1;" &gt;&lt;span&gt;Id&lt;/span&gt;&lt;span&gt; </w:t>
      </w:r>
      <w:proofErr w:type="gramStart"/>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w:t>
      </w:r>
      <w:proofErr w:type="gramEnd"/>
      <w:r w:rsidRPr="00220B7E">
        <w:rPr>
          <w:rFonts w:ascii="Times New Roman" w:hAnsi="Times New Roman" w:cs="Times New Roman"/>
          <w:sz w:val="24"/>
          <w:szCs w:val="24"/>
        </w:rPr>
        <w:t>.vehicle_no</w:t>
      </w:r>
      <w:proofErr w:type="spellEnd"/>
      <w:r w:rsidRPr="00220B7E">
        <w:rPr>
          <w:rFonts w:ascii="Times New Roman" w:hAnsi="Times New Roman" w:cs="Times New Roman"/>
          <w:sz w:val="24"/>
          <w:szCs w:val="24"/>
        </w:rPr>
        <w:t xml:space="preserve"> }}/{{ user.id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32254C"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 class="panel-info-item" style=" line-height:1;" &gt;&lt;span&gt;Name&lt;/span&gt;&lt;span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user.username</w:t>
      </w:r>
      <w:proofErr w:type="spellEnd"/>
      <w:r w:rsidRPr="00220B7E">
        <w:rPr>
          <w:rFonts w:ascii="Times New Roman" w:hAnsi="Times New Roman" w:cs="Times New Roman"/>
          <w:sz w:val="24"/>
          <w:szCs w:val="24"/>
        </w:rPr>
        <w:t xml:space="preserve">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&gt;&lt;span&gt;Date of Birth&lt;/span&gt;&lt;span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user.dob</w:t>
      </w:r>
      <w:proofErr w:type="spellEnd"/>
      <w:r w:rsidRPr="00220B7E">
        <w:rPr>
          <w:rFonts w:ascii="Times New Roman" w:hAnsi="Times New Roman" w:cs="Times New Roman"/>
          <w:sz w:val="24"/>
          <w:szCs w:val="24"/>
        </w:rPr>
        <w:t xml:space="preserve">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&gt;&lt;span&gt;Age&lt;/span&gt;&lt;span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user.age</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&gt;&lt;span&gt;Gender&lt;/span&gt;&lt;span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user.gender</w:t>
      </w:r>
      <w:proofErr w:type="spellEnd"/>
      <w:r w:rsidRPr="00220B7E">
        <w:rPr>
          <w:rFonts w:ascii="Times New Roman" w:hAnsi="Times New Roman" w:cs="Times New Roman"/>
          <w:sz w:val="24"/>
          <w:szCs w:val="24"/>
        </w:rPr>
        <w:t xml:space="preserve">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&gt;&lt;span&gt;Blood Group&lt;/span&gt;&lt;span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user.blood_group</w:t>
      </w:r>
      <w:proofErr w:type="spellEnd"/>
      <w:r w:rsidRPr="00220B7E">
        <w:rPr>
          <w:rFonts w:ascii="Times New Roman" w:hAnsi="Times New Roman" w:cs="Times New Roman"/>
          <w:sz w:val="24"/>
          <w:szCs w:val="24"/>
        </w:rPr>
        <w:t xml:space="preserve">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&gt;&lt;span&gt;Email&lt;/span&gt;&lt;span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user.email</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&gt;&lt;span&gt;Mobile No.&lt;/span&gt;&lt;span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user.mobile_no</w:t>
      </w:r>
      <w:proofErr w:type="spellEnd"/>
      <w:r w:rsidRPr="00220B7E">
        <w:rPr>
          <w:rFonts w:ascii="Times New Roman" w:hAnsi="Times New Roman" w:cs="Times New Roman"/>
          <w:sz w:val="24"/>
          <w:szCs w:val="24"/>
        </w:rPr>
        <w:t xml:space="preserve">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&gt;&lt;span&gt;Vehicle No.&lt;/span&gt;&lt;span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user.vehicle_no</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&gt;&lt;span&gt;RC Book&lt;/span&gt;&lt;span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user.rc_book</w:t>
      </w:r>
      <w:proofErr w:type="spellEnd"/>
      <w:r w:rsidRPr="00220B7E">
        <w:rPr>
          <w:rFonts w:ascii="Times New Roman" w:hAnsi="Times New Roman" w:cs="Times New Roman"/>
          <w:sz w:val="24"/>
          <w:szCs w:val="24"/>
        </w:rPr>
        <w:t xml:space="preserve">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 class="button" @click="</w:t>
      </w:r>
      <w:proofErr w:type="spellStart"/>
      <w:proofErr w:type="gramStart"/>
      <w:r w:rsidRPr="00220B7E">
        <w:rPr>
          <w:rFonts w:ascii="Times New Roman" w:hAnsi="Times New Roman" w:cs="Times New Roman"/>
          <w:sz w:val="24"/>
          <w:szCs w:val="24"/>
        </w:rPr>
        <w:t>updateprofile</w:t>
      </w:r>
      <w:proofErr w:type="spellEnd"/>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 v-if="user.id &gt; 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class="button-content" style=" color: #000; background-color: #0aba77; font-weight: 500"&gt;Update&lt;/div&gt;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line-height:0;"&gt;&lt;span style=" color: #0aba77"</w:t>
      </w:r>
      <w:proofErr w:type="gramStart"/>
      <w:r w:rsidRPr="00220B7E">
        <w:rPr>
          <w:rFonts w:ascii="Times New Roman" w:hAnsi="Times New Roman" w:cs="Times New Roman"/>
          <w:sz w:val="24"/>
          <w:szCs w:val="24"/>
        </w:rPr>
        <w:t>&gt;  Address</w:t>
      </w:r>
      <w:proofErr w:type="gramEnd"/>
      <w:r w:rsidRPr="00220B7E">
        <w:rPr>
          <w:rFonts w:ascii="Times New Roman" w:hAnsi="Times New Roman" w:cs="Times New Roman"/>
          <w:sz w:val="24"/>
          <w:szCs w:val="24"/>
        </w:rPr>
        <w:t xml:space="preserve"> Info  &lt;/span&gt; &lt;/div&gt; &lt;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 xml:space="preserve"> style=" line-height:1; " color="#0aba77" /&gt;&lt;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&gt;&lt;span&gt;Address 1&lt;/span&gt;&lt;span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user.address1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&gt;&lt;span&gt;Address 2&lt;/span&gt;&lt;span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user.address2 }} &lt;/span&gt;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&gt;&lt;span&gt;City&lt;/span&gt;&lt;span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user.city</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w:t>
      </w:r>
      <w:proofErr w:type="spellStart"/>
      <w:r w:rsidRPr="00220B7E">
        <w:rPr>
          <w:rFonts w:ascii="Times New Roman" w:hAnsi="Times New Roman" w:cs="Times New Roman"/>
          <w:sz w:val="24"/>
          <w:szCs w:val="24"/>
        </w:rPr>
        <w:t>Pincode</w:t>
      </w:r>
      <w:proofErr w:type="spellEnd"/>
      <w:r w:rsidRPr="00220B7E">
        <w:rPr>
          <w:rFonts w:ascii="Times New Roman" w:hAnsi="Times New Roman" w:cs="Times New Roman"/>
          <w:sz w:val="24"/>
          <w:szCs w:val="24"/>
        </w:rPr>
        <w:t>&lt;/span&gt;&lt;span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user.pincode</w:t>
      </w:r>
      <w:proofErr w:type="spellEnd"/>
      <w:r w:rsidRPr="00220B7E">
        <w:rPr>
          <w:rFonts w:ascii="Times New Roman" w:hAnsi="Times New Roman" w:cs="Times New Roman"/>
          <w:sz w:val="24"/>
          <w:szCs w:val="24"/>
        </w:rPr>
        <w:t xml:space="preserve">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&gt;&lt;span&gt;State&lt;/span&gt;&lt;span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user.state</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&gt;&lt;span&gt;Country&lt;/span&gt;&lt;span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user.country</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 class="button" @click="</w:t>
      </w:r>
      <w:proofErr w:type="spellStart"/>
      <w:proofErr w:type="gramStart"/>
      <w:r w:rsidRPr="00220B7E">
        <w:rPr>
          <w:rFonts w:ascii="Times New Roman" w:hAnsi="Times New Roman" w:cs="Times New Roman"/>
          <w:sz w:val="24"/>
          <w:szCs w:val="24"/>
        </w:rPr>
        <w:t>updateaddress</w:t>
      </w:r>
      <w:proofErr w:type="spellEnd"/>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 v-if="user.id &gt; 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class="button-content" style=" color: #000; background-color: #0aba77; font-weight: 500"&gt;Update&lt;/div&gt;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line-height:0;"&gt;&lt;span style=" color: #0aba77"</w:t>
      </w:r>
      <w:proofErr w:type="gramStart"/>
      <w:r w:rsidRPr="00220B7E">
        <w:rPr>
          <w:rFonts w:ascii="Times New Roman" w:hAnsi="Times New Roman" w:cs="Times New Roman"/>
          <w:sz w:val="24"/>
          <w:szCs w:val="24"/>
        </w:rPr>
        <w:t>&gt;  Contact</w:t>
      </w:r>
      <w:proofErr w:type="gramEnd"/>
      <w:r w:rsidRPr="00220B7E">
        <w:rPr>
          <w:rFonts w:ascii="Times New Roman" w:hAnsi="Times New Roman" w:cs="Times New Roman"/>
          <w:sz w:val="24"/>
          <w:szCs w:val="24"/>
        </w:rPr>
        <w:t xml:space="preserve"> Info  &lt;/span&gt; &lt;/div&gt; &lt;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 xml:space="preserve"> style=" line-height:1; " color="#0aba77" /&gt;&lt;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&gt;&lt;span&gt;Contact Person Name&lt;/span&gt;&lt;span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user.cp_name</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&gt;&lt;span&gt;Contact Person Relation&lt;/span&gt;&lt;span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user.cp_relation</w:t>
      </w:r>
      <w:proofErr w:type="spellEnd"/>
      <w:r w:rsidRPr="00220B7E">
        <w:rPr>
          <w:rFonts w:ascii="Times New Roman" w:hAnsi="Times New Roman" w:cs="Times New Roman"/>
          <w:sz w:val="24"/>
          <w:szCs w:val="24"/>
        </w:rPr>
        <w:t xml:space="preserve">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&gt;&lt;span&gt;Contact Person Email&lt;/span&gt;&lt;span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user.cp_email</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class="panel-info-item" style=" line-height:1;" &gt;&lt;span&gt;Contact Person Mobile No.&lt;/span&gt;&lt;span</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user.cp_mobile_no</w:t>
      </w:r>
      <w:proofErr w:type="spellEnd"/>
      <w:r w:rsidRPr="00220B7E">
        <w:rPr>
          <w:rFonts w:ascii="Times New Roman" w:hAnsi="Times New Roman" w:cs="Times New Roman"/>
          <w:sz w:val="24"/>
          <w:szCs w:val="24"/>
        </w:rPr>
        <w:t xml:space="preserve"> }} &lt;/span&gt; &lt;/div&gt;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 class="button" @click="</w:t>
      </w:r>
      <w:proofErr w:type="spellStart"/>
      <w:proofErr w:type="gramStart"/>
      <w:r w:rsidRPr="00220B7E">
        <w:rPr>
          <w:rFonts w:ascii="Times New Roman" w:hAnsi="Times New Roman" w:cs="Times New Roman"/>
          <w:sz w:val="24"/>
          <w:szCs w:val="24"/>
        </w:rPr>
        <w:t>updatecontact</w:t>
      </w:r>
      <w:proofErr w:type="spellEnd"/>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 v-if="user.id &gt; 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class="button-content" style=" color: #000; background-color: #0aba77; font-weight: 500"&gt;Update&lt;/div&gt;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&lt;/button&gt;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w:t>
      </w:r>
      <w:r w:rsidR="00884DD9" w:rsidRPr="00220B7E">
        <w:rPr>
          <w:rFonts w:ascii="Times New Roman" w:hAnsi="Times New Roman" w:cs="Times New Roman"/>
          <w:sz w:val="24"/>
          <w:szCs w:val="24"/>
        </w:rPr>
        <w:t>&gt;</w:t>
      </w:r>
      <w:r w:rsidRPr="00220B7E">
        <w:rPr>
          <w:rFonts w:ascii="Times New Roman" w:hAnsi="Times New Roman" w:cs="Times New Roman"/>
          <w:sz w:val="24"/>
          <w:szCs w:val="24"/>
        </w:rPr>
        <w:tab/>
        <w:t>&lt;/div</w:t>
      </w:r>
      <w:proofErr w:type="gramStart"/>
      <w:r w:rsidRPr="00220B7E">
        <w:rPr>
          <w:rFonts w:ascii="Times New Roman" w:hAnsi="Times New Roman" w:cs="Times New Roman"/>
          <w:sz w:val="24"/>
          <w:szCs w:val="24"/>
        </w:rPr>
        <w:t>&gt;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proofErr w:type="gramEnd"/>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 class="section" v-show="tab == 'main'"&gt;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class="container"&gt;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&lt;center&gt;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 class="button" @click="</w:t>
      </w:r>
      <w:proofErr w:type="gramStart"/>
      <w:r w:rsidRPr="00220B7E">
        <w:rPr>
          <w:rFonts w:ascii="Times New Roman" w:hAnsi="Times New Roman" w:cs="Times New Roman"/>
          <w:sz w:val="24"/>
          <w:szCs w:val="24"/>
        </w:rPr>
        <w:t>report(</w:t>
      </w:r>
      <w:proofErr w:type="gramEnd"/>
      <w:r w:rsidRPr="00220B7E">
        <w:rPr>
          <w:rFonts w:ascii="Times New Roman" w:hAnsi="Times New Roman" w:cs="Times New Roman"/>
          <w:sz w:val="24"/>
          <w:szCs w:val="24"/>
        </w:rPr>
        <w:t>)" v-if="user.id &gt; 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class="button-content" style=" color: #000; background-color: #0aba77; font-weight: 500"&gt;Report&lt;/div&gt;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&lt;/button&gt;</w:t>
      </w:r>
      <w:r w:rsidRPr="00220B7E">
        <w:rPr>
          <w:rFonts w:ascii="Times New Roman" w:hAnsi="Times New Roman" w:cs="Times New Roman"/>
          <w:sz w:val="24"/>
          <w:szCs w:val="24"/>
        </w:rPr>
        <w:tab/>
        <w:t>&lt;/div</w:t>
      </w:r>
      <w:proofErr w:type="gramStart"/>
      <w:r w:rsidRPr="00220B7E">
        <w:rPr>
          <w:rFonts w:ascii="Times New Roman" w:hAnsi="Times New Roman" w:cs="Times New Roman"/>
          <w:sz w:val="24"/>
          <w:szCs w:val="24"/>
        </w:rPr>
        <w:t>&gt;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/center&gt;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&lt;div class="panel-info" style="border: 0px solid #000; background-color: #222; margin: 0;"</w:t>
      </w:r>
      <w:proofErr w:type="gramStart"/>
      <w:r w:rsidRPr="00220B7E">
        <w:rPr>
          <w:rFonts w:ascii="Times New Roman" w:hAnsi="Times New Roman" w:cs="Times New Roman"/>
          <w:sz w:val="24"/>
          <w:szCs w:val="24"/>
        </w:rPr>
        <w:t>&gt;</w:t>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 class="panel-info-item" style=" line-height:0;"&gt;&lt;span style=" color: #0aba77"</w:t>
      </w:r>
      <w:proofErr w:type="gramStart"/>
      <w:r w:rsidRPr="00220B7E">
        <w:rPr>
          <w:rFonts w:ascii="Times New Roman" w:hAnsi="Times New Roman" w:cs="Times New Roman"/>
          <w:sz w:val="24"/>
          <w:szCs w:val="24"/>
        </w:rPr>
        <w:t>&gt;  Accidents</w:t>
      </w:r>
      <w:proofErr w:type="gramEnd"/>
      <w:r w:rsidRPr="00220B7E">
        <w:rPr>
          <w:rFonts w:ascii="Times New Roman" w:hAnsi="Times New Roman" w:cs="Times New Roman"/>
          <w:sz w:val="24"/>
          <w:szCs w:val="24"/>
        </w:rPr>
        <w:t xml:space="preserve"> Reported  &lt;/span&gt; &lt;/div&gt; &lt;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 xml:space="preserve"> style=" line-height:1;" color="#0aba77" /&gt;&lt;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00884DD9"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 class="panel-info-item"&gt;&lt;span&gt;No. of Reports&lt;/span&gt;&lt;span class="ether-value"</w:t>
      </w:r>
      <w:proofErr w:type="gramStart"/>
      <w:r w:rsidRPr="00220B7E">
        <w:rPr>
          <w:rFonts w:ascii="Times New Roman" w:hAnsi="Times New Roman" w:cs="Times New Roman"/>
          <w:sz w:val="24"/>
          <w:szCs w:val="24"/>
        </w:rPr>
        <w:t>&gt;{</w:t>
      </w:r>
      <w:proofErr w:type="gramEnd"/>
      <w:r w:rsidRPr="00220B7E">
        <w:rPr>
          <w:rFonts w:ascii="Times New Roman" w:hAnsi="Times New Roman" w:cs="Times New Roman"/>
          <w:sz w:val="24"/>
          <w:szCs w:val="24"/>
        </w:rPr>
        <w:t xml:space="preserve">{ safe( </w:t>
      </w:r>
      <w:proofErr w:type="spellStart"/>
      <w:r w:rsidRPr="00220B7E">
        <w:rPr>
          <w:rFonts w:ascii="Times New Roman" w:hAnsi="Times New Roman" w:cs="Times New Roman"/>
          <w:sz w:val="24"/>
          <w:szCs w:val="24"/>
        </w:rPr>
        <w:t>parseInt</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user.total_reports</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toLocaleString</w:t>
      </w:r>
      <w:proofErr w:type="spellEnd"/>
      <w:r w:rsidRPr="00220B7E">
        <w:rPr>
          <w:rFonts w:ascii="Times New Roman" w:hAnsi="Times New Roman" w:cs="Times New Roman"/>
          <w:sz w:val="24"/>
          <w:szCs w:val="24"/>
        </w:rPr>
        <w:t>()) }} &lt;/span&gt;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&lt;table width="100%" &gt;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&lt;tr style=" background-color: #3CB371"&gt;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&lt;</w:t>
      </w:r>
      <w:proofErr w:type="spellStart"/>
      <w:r w:rsidRPr="00220B7E">
        <w:rPr>
          <w:rFonts w:ascii="Times New Roman" w:hAnsi="Times New Roman" w:cs="Times New Roman"/>
          <w:sz w:val="24"/>
          <w:szCs w:val="24"/>
        </w:rPr>
        <w:t>th</w:t>
      </w:r>
      <w:proofErr w:type="spellEnd"/>
      <w:r w:rsidRPr="00220B7E">
        <w:rPr>
          <w:rFonts w:ascii="Times New Roman" w:hAnsi="Times New Roman" w:cs="Times New Roman"/>
          <w:sz w:val="24"/>
          <w:szCs w:val="24"/>
        </w:rPr>
        <w:t xml:space="preserve"> width="14%" align="center" style="text-transform: capitalize;"&gt; Id &lt;/</w:t>
      </w:r>
      <w:proofErr w:type="spellStart"/>
      <w:r w:rsidRPr="00220B7E">
        <w:rPr>
          <w:rFonts w:ascii="Times New Roman" w:hAnsi="Times New Roman" w:cs="Times New Roman"/>
          <w:sz w:val="24"/>
          <w:szCs w:val="24"/>
        </w:rPr>
        <w:t>th</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&lt;</w:t>
      </w:r>
      <w:proofErr w:type="spellStart"/>
      <w:r w:rsidRPr="00220B7E">
        <w:rPr>
          <w:rFonts w:ascii="Times New Roman" w:hAnsi="Times New Roman" w:cs="Times New Roman"/>
          <w:sz w:val="24"/>
          <w:szCs w:val="24"/>
        </w:rPr>
        <w:t>th</w:t>
      </w:r>
      <w:proofErr w:type="spellEnd"/>
      <w:r w:rsidRPr="00220B7E">
        <w:rPr>
          <w:rFonts w:ascii="Times New Roman" w:hAnsi="Times New Roman" w:cs="Times New Roman"/>
          <w:sz w:val="24"/>
          <w:szCs w:val="24"/>
        </w:rPr>
        <w:t xml:space="preserve"> width="17%" align="center" style="text-transform: capitalize;"&gt; Reported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Date&lt;/</w:t>
      </w:r>
      <w:proofErr w:type="spellStart"/>
      <w:r w:rsidRPr="00220B7E">
        <w:rPr>
          <w:rFonts w:ascii="Times New Roman" w:hAnsi="Times New Roman" w:cs="Times New Roman"/>
          <w:sz w:val="24"/>
          <w:szCs w:val="24"/>
        </w:rPr>
        <w:t>th</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&lt;</w:t>
      </w:r>
      <w:proofErr w:type="spellStart"/>
      <w:r w:rsidRPr="00220B7E">
        <w:rPr>
          <w:rFonts w:ascii="Times New Roman" w:hAnsi="Times New Roman" w:cs="Times New Roman"/>
          <w:sz w:val="24"/>
          <w:szCs w:val="24"/>
        </w:rPr>
        <w:t>th</w:t>
      </w:r>
      <w:proofErr w:type="spellEnd"/>
      <w:r w:rsidRPr="00220B7E">
        <w:rPr>
          <w:rFonts w:ascii="Times New Roman" w:hAnsi="Times New Roman" w:cs="Times New Roman"/>
          <w:sz w:val="24"/>
          <w:szCs w:val="24"/>
        </w:rPr>
        <w:t xml:space="preserve"> width="17%" align="center" style="text-transform: capitalize;"&gt; Points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w:t>
      </w:r>
      <w:proofErr w:type="gramStart"/>
      <w:r w:rsidRPr="00220B7E">
        <w:rPr>
          <w:rFonts w:ascii="Times New Roman" w:hAnsi="Times New Roman" w:cs="Times New Roman"/>
          <w:sz w:val="24"/>
          <w:szCs w:val="24"/>
        </w:rPr>
        <w:t>&gt;  &lt;</w:t>
      </w:r>
      <w:proofErr w:type="gram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th</w:t>
      </w:r>
      <w:proofErr w:type="spellEnd"/>
      <w:r w:rsidRPr="00220B7E">
        <w:rPr>
          <w:rFonts w:ascii="Times New Roman" w:hAnsi="Times New Roman" w:cs="Times New Roman"/>
          <w:sz w:val="24"/>
          <w:szCs w:val="24"/>
        </w:rPr>
        <w:t>&gt;</w:t>
      </w:r>
    </w:p>
    <w:p w:rsidR="00466487" w:rsidRPr="00220B7E" w:rsidRDefault="0030638C"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w:t>
      </w:r>
      <w:proofErr w:type="spellStart"/>
      <w:r w:rsidR="00466487" w:rsidRPr="00220B7E">
        <w:rPr>
          <w:rFonts w:ascii="Times New Roman" w:hAnsi="Times New Roman" w:cs="Times New Roman"/>
          <w:sz w:val="24"/>
          <w:szCs w:val="24"/>
        </w:rPr>
        <w:t>th</w:t>
      </w:r>
      <w:proofErr w:type="spellEnd"/>
      <w:r w:rsidR="00466487" w:rsidRPr="00220B7E">
        <w:rPr>
          <w:rFonts w:ascii="Times New Roman" w:hAnsi="Times New Roman" w:cs="Times New Roman"/>
          <w:sz w:val="24"/>
          <w:szCs w:val="24"/>
        </w:rPr>
        <w:t xml:space="preserve"> width="17%" align="center" style="text-transform: capitalize;"&gt; Justification &lt;</w:t>
      </w:r>
      <w:proofErr w:type="spellStart"/>
      <w:r w:rsidR="00466487" w:rsidRPr="00220B7E">
        <w:rPr>
          <w:rFonts w:ascii="Times New Roman" w:hAnsi="Times New Roman" w:cs="Times New Roman"/>
          <w:sz w:val="24"/>
          <w:szCs w:val="24"/>
        </w:rPr>
        <w:t>br</w:t>
      </w:r>
      <w:proofErr w:type="spellEnd"/>
      <w:r w:rsidR="00466487" w:rsidRPr="00220B7E">
        <w:rPr>
          <w:rFonts w:ascii="Times New Roman" w:hAnsi="Times New Roman" w:cs="Times New Roman"/>
          <w:sz w:val="24"/>
          <w:szCs w:val="24"/>
        </w:rPr>
        <w:t>/</w:t>
      </w:r>
      <w:proofErr w:type="gramStart"/>
      <w:r w:rsidR="00466487" w:rsidRPr="00220B7E">
        <w:rPr>
          <w:rFonts w:ascii="Times New Roman" w:hAnsi="Times New Roman" w:cs="Times New Roman"/>
          <w:sz w:val="24"/>
          <w:szCs w:val="24"/>
        </w:rPr>
        <w:t>&gt;  &lt;</w:t>
      </w:r>
      <w:proofErr w:type="gramEnd"/>
      <w:r w:rsidR="00466487" w:rsidRPr="00220B7E">
        <w:rPr>
          <w:rFonts w:ascii="Times New Roman" w:hAnsi="Times New Roman" w:cs="Times New Roman"/>
          <w:sz w:val="24"/>
          <w:szCs w:val="24"/>
        </w:rPr>
        <w:t>/</w:t>
      </w:r>
      <w:proofErr w:type="spellStart"/>
      <w:r w:rsidR="00466487" w:rsidRPr="00220B7E">
        <w:rPr>
          <w:rFonts w:ascii="Times New Roman" w:hAnsi="Times New Roman" w:cs="Times New Roman"/>
          <w:sz w:val="24"/>
          <w:szCs w:val="24"/>
        </w:rPr>
        <w:t>th</w:t>
      </w:r>
      <w:proofErr w:type="spellEnd"/>
      <w:r w:rsidR="00466487" w:rsidRPr="00220B7E">
        <w:rPr>
          <w:rFonts w:ascii="Times New Roman" w:hAnsi="Times New Roman" w:cs="Times New Roman"/>
          <w:sz w:val="24"/>
          <w:szCs w:val="24"/>
        </w:rPr>
        <w:t>&gt;</w:t>
      </w:r>
    </w:p>
    <w:p w:rsidR="00466487" w:rsidRPr="00220B7E" w:rsidRDefault="0030638C"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w:t>
      </w:r>
      <w:proofErr w:type="spellStart"/>
      <w:r w:rsidR="00466487" w:rsidRPr="00220B7E">
        <w:rPr>
          <w:rFonts w:ascii="Times New Roman" w:hAnsi="Times New Roman" w:cs="Times New Roman"/>
          <w:sz w:val="24"/>
          <w:szCs w:val="24"/>
        </w:rPr>
        <w:t>th</w:t>
      </w:r>
      <w:proofErr w:type="spellEnd"/>
      <w:r w:rsidR="00466487" w:rsidRPr="00220B7E">
        <w:rPr>
          <w:rFonts w:ascii="Times New Roman" w:hAnsi="Times New Roman" w:cs="Times New Roman"/>
          <w:sz w:val="24"/>
          <w:szCs w:val="24"/>
        </w:rPr>
        <w:t xml:space="preserve"> width="17%" align="center" style="text-transform: capitalize;"&gt; Location &lt;/</w:t>
      </w:r>
      <w:proofErr w:type="spellStart"/>
      <w:r w:rsidR="00466487" w:rsidRPr="00220B7E">
        <w:rPr>
          <w:rFonts w:ascii="Times New Roman" w:hAnsi="Times New Roman" w:cs="Times New Roman"/>
          <w:sz w:val="24"/>
          <w:szCs w:val="24"/>
        </w:rPr>
        <w:t>th</w:t>
      </w:r>
      <w:proofErr w:type="spellEnd"/>
      <w:r w:rsidR="00466487" w:rsidRPr="00220B7E">
        <w:rPr>
          <w:rFonts w:ascii="Times New Roman" w:hAnsi="Times New Roman" w:cs="Times New Roman"/>
          <w:sz w:val="24"/>
          <w:szCs w:val="24"/>
        </w:rPr>
        <w:t xml:space="preserve">&gt; </w:t>
      </w:r>
    </w:p>
    <w:p w:rsidR="00466487" w:rsidRPr="00220B7E" w:rsidRDefault="0030638C"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w:t>
      </w:r>
      <w:proofErr w:type="spellStart"/>
      <w:r w:rsidR="00466487" w:rsidRPr="00220B7E">
        <w:rPr>
          <w:rFonts w:ascii="Times New Roman" w:hAnsi="Times New Roman" w:cs="Times New Roman"/>
          <w:sz w:val="24"/>
          <w:szCs w:val="24"/>
        </w:rPr>
        <w:t>th</w:t>
      </w:r>
      <w:proofErr w:type="spellEnd"/>
      <w:r w:rsidR="00466487" w:rsidRPr="00220B7E">
        <w:rPr>
          <w:rFonts w:ascii="Times New Roman" w:hAnsi="Times New Roman" w:cs="Times New Roman"/>
          <w:sz w:val="24"/>
          <w:szCs w:val="24"/>
        </w:rPr>
        <w:t xml:space="preserve"> width="18%" align="center" style="text-transform: capitalize;"&gt; Vehicle &lt;</w:t>
      </w:r>
      <w:proofErr w:type="spellStart"/>
      <w:r w:rsidR="00466487" w:rsidRPr="00220B7E">
        <w:rPr>
          <w:rFonts w:ascii="Times New Roman" w:hAnsi="Times New Roman" w:cs="Times New Roman"/>
          <w:sz w:val="24"/>
          <w:szCs w:val="24"/>
        </w:rPr>
        <w:t>br</w:t>
      </w:r>
      <w:proofErr w:type="spellEnd"/>
      <w:r w:rsidR="00466487" w:rsidRPr="00220B7E">
        <w:rPr>
          <w:rFonts w:ascii="Times New Roman" w:hAnsi="Times New Roman" w:cs="Times New Roman"/>
          <w:sz w:val="24"/>
          <w:szCs w:val="24"/>
        </w:rPr>
        <w:t>/</w:t>
      </w:r>
      <w:proofErr w:type="gramStart"/>
      <w:r w:rsidR="00466487" w:rsidRPr="00220B7E">
        <w:rPr>
          <w:rFonts w:ascii="Times New Roman" w:hAnsi="Times New Roman" w:cs="Times New Roman"/>
          <w:sz w:val="24"/>
          <w:szCs w:val="24"/>
        </w:rPr>
        <w:t>&gt;  &lt;</w:t>
      </w:r>
      <w:proofErr w:type="gramEnd"/>
      <w:r w:rsidR="00466487" w:rsidRPr="00220B7E">
        <w:rPr>
          <w:rFonts w:ascii="Times New Roman" w:hAnsi="Times New Roman" w:cs="Times New Roman"/>
          <w:sz w:val="24"/>
          <w:szCs w:val="24"/>
        </w:rPr>
        <w:t>/</w:t>
      </w:r>
      <w:proofErr w:type="spellStart"/>
      <w:r w:rsidR="00466487" w:rsidRPr="00220B7E">
        <w:rPr>
          <w:rFonts w:ascii="Times New Roman" w:hAnsi="Times New Roman" w:cs="Times New Roman"/>
          <w:sz w:val="24"/>
          <w:szCs w:val="24"/>
        </w:rPr>
        <w:t>th</w:t>
      </w:r>
      <w:proofErr w:type="spellEnd"/>
      <w:r w:rsidR="00466487" w:rsidRPr="00220B7E">
        <w:rPr>
          <w:rFonts w:ascii="Times New Roman" w:hAnsi="Times New Roman" w:cs="Times New Roman"/>
          <w:sz w:val="24"/>
          <w:szCs w:val="24"/>
        </w:rPr>
        <w:t xml:space="preserve">&gt; </w:t>
      </w: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&lt;/tr&gt;</w:t>
      </w:r>
    </w:p>
    <w:p w:rsidR="00466487" w:rsidRPr="00220B7E" w:rsidRDefault="0030638C"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&lt;tr v-for="(</w:t>
      </w:r>
      <w:proofErr w:type="spellStart"/>
      <w:proofErr w:type="gramStart"/>
      <w:r w:rsidR="00466487" w:rsidRPr="00220B7E">
        <w:rPr>
          <w:rFonts w:ascii="Times New Roman" w:hAnsi="Times New Roman" w:cs="Times New Roman"/>
          <w:sz w:val="24"/>
          <w:szCs w:val="24"/>
        </w:rPr>
        <w:t>report,index</w:t>
      </w:r>
      <w:proofErr w:type="spellEnd"/>
      <w:proofErr w:type="gramEnd"/>
      <w:r w:rsidR="00466487" w:rsidRPr="00220B7E">
        <w:rPr>
          <w:rFonts w:ascii="Times New Roman" w:hAnsi="Times New Roman" w:cs="Times New Roman"/>
          <w:sz w:val="24"/>
          <w:szCs w:val="24"/>
        </w:rPr>
        <w:t xml:space="preserve">) in </w:t>
      </w:r>
      <w:proofErr w:type="spellStart"/>
      <w:r w:rsidR="00466487" w:rsidRPr="00220B7E">
        <w:rPr>
          <w:rFonts w:ascii="Times New Roman" w:hAnsi="Times New Roman" w:cs="Times New Roman"/>
          <w:sz w:val="24"/>
          <w:szCs w:val="24"/>
        </w:rPr>
        <w:t>user.report_info</w:t>
      </w:r>
      <w:proofErr w:type="spellEnd"/>
      <w:r w:rsidR="00466487" w:rsidRPr="00220B7E">
        <w:rPr>
          <w:rFonts w:ascii="Times New Roman" w:hAnsi="Times New Roman" w:cs="Times New Roman"/>
          <w:sz w:val="24"/>
          <w:szCs w:val="24"/>
        </w:rPr>
        <w:t>" :key="index" :class="'style-' + (index % 2)"&gt;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spellStart"/>
      <w:proofErr w:type="gramStart"/>
      <w:r w:rsidRPr="00220B7E">
        <w:rPr>
          <w:rFonts w:ascii="Times New Roman" w:hAnsi="Times New Roman" w:cs="Times New Roman"/>
          <w:sz w:val="24"/>
          <w:szCs w:val="24"/>
        </w:rPr>
        <w:t>td</w:t>
      </w:r>
      <w:proofErr w:type="spellEnd"/>
      <w:r w:rsidRPr="00220B7E">
        <w:rPr>
          <w:rFonts w:ascii="Times New Roman" w:hAnsi="Times New Roman" w:cs="Times New Roman"/>
          <w:sz w:val="24"/>
          <w:szCs w:val="24"/>
        </w:rPr>
        <w:t xml:space="preserve">  align</w:t>
      </w:r>
      <w:proofErr w:type="gramEnd"/>
      <w:r w:rsidRPr="00220B7E">
        <w:rPr>
          <w:rFonts w:ascii="Times New Roman" w:hAnsi="Times New Roman" w:cs="Times New Roman"/>
          <w:sz w:val="24"/>
          <w:szCs w:val="24"/>
        </w:rPr>
        <w:t>="center" height="18"&gt; &lt;span&gt; {{report[0]}}&lt;/span&gt; &lt;/td&gt;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spellStart"/>
      <w:proofErr w:type="gramStart"/>
      <w:r w:rsidRPr="00220B7E">
        <w:rPr>
          <w:rFonts w:ascii="Times New Roman" w:hAnsi="Times New Roman" w:cs="Times New Roman"/>
          <w:sz w:val="24"/>
          <w:szCs w:val="24"/>
        </w:rPr>
        <w:t>td</w:t>
      </w:r>
      <w:proofErr w:type="spellEnd"/>
      <w:r w:rsidRPr="00220B7E">
        <w:rPr>
          <w:rFonts w:ascii="Times New Roman" w:hAnsi="Times New Roman" w:cs="Times New Roman"/>
          <w:sz w:val="24"/>
          <w:szCs w:val="24"/>
        </w:rPr>
        <w:t xml:space="preserve">  align</w:t>
      </w:r>
      <w:proofErr w:type="gramEnd"/>
      <w:r w:rsidRPr="00220B7E">
        <w:rPr>
          <w:rFonts w:ascii="Times New Roman" w:hAnsi="Times New Roman" w:cs="Times New Roman"/>
          <w:sz w:val="24"/>
          <w:szCs w:val="24"/>
        </w:rPr>
        <w:t>="center" height="18"&gt; &lt;span&gt; {{report[1]}}&lt;/span&gt; &lt;/td&gt;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spellStart"/>
      <w:proofErr w:type="gramStart"/>
      <w:r w:rsidRPr="00220B7E">
        <w:rPr>
          <w:rFonts w:ascii="Times New Roman" w:hAnsi="Times New Roman" w:cs="Times New Roman"/>
          <w:sz w:val="24"/>
          <w:szCs w:val="24"/>
        </w:rPr>
        <w:t>td</w:t>
      </w:r>
      <w:proofErr w:type="spellEnd"/>
      <w:r w:rsidRPr="00220B7E">
        <w:rPr>
          <w:rFonts w:ascii="Times New Roman" w:hAnsi="Times New Roman" w:cs="Times New Roman"/>
          <w:sz w:val="24"/>
          <w:szCs w:val="24"/>
        </w:rPr>
        <w:t xml:space="preserve">  align</w:t>
      </w:r>
      <w:proofErr w:type="gramEnd"/>
      <w:r w:rsidRPr="00220B7E">
        <w:rPr>
          <w:rFonts w:ascii="Times New Roman" w:hAnsi="Times New Roman" w:cs="Times New Roman"/>
          <w:sz w:val="24"/>
          <w:szCs w:val="24"/>
        </w:rPr>
        <w:t>="center" height="18"&gt; &lt;span&gt; {{report[2]}}&lt;/span&gt; &lt;/td&gt;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spellStart"/>
      <w:proofErr w:type="gramStart"/>
      <w:r w:rsidRPr="00220B7E">
        <w:rPr>
          <w:rFonts w:ascii="Times New Roman" w:hAnsi="Times New Roman" w:cs="Times New Roman"/>
          <w:sz w:val="24"/>
          <w:szCs w:val="24"/>
        </w:rPr>
        <w:t>td</w:t>
      </w:r>
      <w:proofErr w:type="spellEnd"/>
      <w:r w:rsidRPr="00220B7E">
        <w:rPr>
          <w:rFonts w:ascii="Times New Roman" w:hAnsi="Times New Roman" w:cs="Times New Roman"/>
          <w:sz w:val="24"/>
          <w:szCs w:val="24"/>
        </w:rPr>
        <w:t xml:space="preserve">  align</w:t>
      </w:r>
      <w:proofErr w:type="gramEnd"/>
      <w:r w:rsidRPr="00220B7E">
        <w:rPr>
          <w:rFonts w:ascii="Times New Roman" w:hAnsi="Times New Roman" w:cs="Times New Roman"/>
          <w:sz w:val="24"/>
          <w:szCs w:val="24"/>
        </w:rPr>
        <w:t>="center" height="18"&gt; &lt;span&gt; {{report[3]}}&lt;/span&gt; &lt;/td&gt;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spellStart"/>
      <w:proofErr w:type="gramStart"/>
      <w:r w:rsidRPr="00220B7E">
        <w:rPr>
          <w:rFonts w:ascii="Times New Roman" w:hAnsi="Times New Roman" w:cs="Times New Roman"/>
          <w:sz w:val="24"/>
          <w:szCs w:val="24"/>
        </w:rPr>
        <w:t>td</w:t>
      </w:r>
      <w:proofErr w:type="spellEnd"/>
      <w:r w:rsidRPr="00220B7E">
        <w:rPr>
          <w:rFonts w:ascii="Times New Roman" w:hAnsi="Times New Roman" w:cs="Times New Roman"/>
          <w:sz w:val="24"/>
          <w:szCs w:val="24"/>
        </w:rPr>
        <w:t xml:space="preserve">  align</w:t>
      </w:r>
      <w:proofErr w:type="gramEnd"/>
      <w:r w:rsidRPr="00220B7E">
        <w:rPr>
          <w:rFonts w:ascii="Times New Roman" w:hAnsi="Times New Roman" w:cs="Times New Roman"/>
          <w:sz w:val="24"/>
          <w:szCs w:val="24"/>
        </w:rPr>
        <w:t xml:space="preserve">="center" height="18"&gt;  &lt;span&gt; &lt;a </w:t>
      </w:r>
      <w:proofErr w:type="spellStart"/>
      <w:r w:rsidRPr="00220B7E">
        <w:rPr>
          <w:rFonts w:ascii="Times New Roman" w:hAnsi="Times New Roman" w:cs="Times New Roman"/>
          <w:sz w:val="24"/>
          <w:szCs w:val="24"/>
        </w:rPr>
        <w:t>v-bind:href</w:t>
      </w:r>
      <w:proofErr w:type="spellEnd"/>
      <w:r w:rsidRPr="00220B7E">
        <w:rPr>
          <w:rFonts w:ascii="Times New Roman" w:hAnsi="Times New Roman" w:cs="Times New Roman"/>
          <w:sz w:val="24"/>
          <w:szCs w:val="24"/>
        </w:rPr>
        <w:t>="'https://maps.google.com/</w:t>
      </w:r>
      <w:proofErr w:type="spellStart"/>
      <w:r w:rsidRPr="00220B7E">
        <w:rPr>
          <w:rFonts w:ascii="Times New Roman" w:hAnsi="Times New Roman" w:cs="Times New Roman"/>
          <w:sz w:val="24"/>
          <w:szCs w:val="24"/>
        </w:rPr>
        <w:t>maps?q</w:t>
      </w:r>
      <w:proofErr w:type="spellEnd"/>
      <w:r w:rsidRPr="00220B7E">
        <w:rPr>
          <w:rFonts w:ascii="Times New Roman" w:hAnsi="Times New Roman" w:cs="Times New Roman"/>
          <w:sz w:val="24"/>
          <w:szCs w:val="24"/>
        </w:rPr>
        <w:t>=' + report[4]" &gt; https://maps.google.com/maps?q={{report[4]}} &lt;/a&gt; &lt;/span&gt;   &lt;/td&gt;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spellStart"/>
      <w:proofErr w:type="gramStart"/>
      <w:r w:rsidRPr="00220B7E">
        <w:rPr>
          <w:rFonts w:ascii="Times New Roman" w:hAnsi="Times New Roman" w:cs="Times New Roman"/>
          <w:sz w:val="24"/>
          <w:szCs w:val="24"/>
        </w:rPr>
        <w:t>td</w:t>
      </w:r>
      <w:proofErr w:type="spellEnd"/>
      <w:r w:rsidRPr="00220B7E">
        <w:rPr>
          <w:rFonts w:ascii="Times New Roman" w:hAnsi="Times New Roman" w:cs="Times New Roman"/>
          <w:sz w:val="24"/>
          <w:szCs w:val="24"/>
        </w:rPr>
        <w:t xml:space="preserve">  align</w:t>
      </w:r>
      <w:proofErr w:type="gramEnd"/>
      <w:r w:rsidRPr="00220B7E">
        <w:rPr>
          <w:rFonts w:ascii="Times New Roman" w:hAnsi="Times New Roman" w:cs="Times New Roman"/>
          <w:sz w:val="24"/>
          <w:szCs w:val="24"/>
        </w:rPr>
        <w:t>="center" height="18"&gt; &lt;span&gt; {{report[5]}}&lt;/span&gt; &lt;/td&gt;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&lt;/tr&gt;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&lt;/table&gt;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 xml:space="preserve"> &lt;/div</w:t>
      </w:r>
      <w:r w:rsidR="0030638C" w:rsidRPr="00220B7E">
        <w:rPr>
          <w:rFonts w:ascii="Times New Roman" w:hAnsi="Times New Roman" w:cs="Times New Roman"/>
          <w:sz w:val="24"/>
          <w:szCs w:val="24"/>
        </w:rPr>
        <w:t>&gt;</w:t>
      </w:r>
      <w:r w:rsidRPr="00220B7E">
        <w:rPr>
          <w:rFonts w:ascii="Times New Roman" w:hAnsi="Times New Roman" w:cs="Times New Roman"/>
          <w:sz w:val="24"/>
          <w:szCs w:val="24"/>
        </w:rPr>
        <w:tab/>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class="panel-info" style="border: 0px solid #000; background-color: #222; margin: 0;"&gt;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                &lt;div&gt;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 class="panel-info-item" style=" line-height:0;"&gt;&lt;span style=" color: #0aba77"</w:t>
      </w:r>
      <w:proofErr w:type="gramStart"/>
      <w:r w:rsidRPr="00220B7E">
        <w:rPr>
          <w:rFonts w:ascii="Times New Roman" w:hAnsi="Times New Roman" w:cs="Times New Roman"/>
          <w:sz w:val="24"/>
          <w:szCs w:val="24"/>
        </w:rPr>
        <w:t>&gt;  Smart</w:t>
      </w:r>
      <w:proofErr w:type="gramEnd"/>
      <w:r w:rsidRPr="00220B7E">
        <w:rPr>
          <w:rFonts w:ascii="Times New Roman" w:hAnsi="Times New Roman" w:cs="Times New Roman"/>
          <w:sz w:val="24"/>
          <w:szCs w:val="24"/>
        </w:rPr>
        <w:t xml:space="preserve"> Contract Info  &lt;/span&gt; &lt;/div&gt; &lt;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 xml:space="preserve"> style=" line-height:1;" color="#0aba77" /&gt;&lt;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class="panel-info-item"&gt;&lt;span&gt;Smart Contract address&lt;/span&gt;&lt;</w:t>
      </w:r>
      <w:proofErr w:type="gramStart"/>
      <w:r w:rsidRPr="00220B7E">
        <w:rPr>
          <w:rFonts w:ascii="Times New Roman" w:hAnsi="Times New Roman" w:cs="Times New Roman"/>
          <w:sz w:val="24"/>
          <w:szCs w:val="24"/>
        </w:rPr>
        <w:t>a :</w:t>
      </w:r>
      <w:proofErr w:type="spellStart"/>
      <w:r w:rsidRPr="00220B7E">
        <w:rPr>
          <w:rFonts w:ascii="Times New Roman" w:hAnsi="Times New Roman" w:cs="Times New Roman"/>
          <w:sz w:val="24"/>
          <w:szCs w:val="24"/>
        </w:rPr>
        <w:t>href</w:t>
      </w:r>
      <w:proofErr w:type="spellEnd"/>
      <w:proofErr w:type="gramEnd"/>
      <w:r w:rsidRPr="00220B7E">
        <w:rPr>
          <w:rFonts w:ascii="Times New Roman" w:hAnsi="Times New Roman" w:cs="Times New Roman"/>
          <w:sz w:val="24"/>
          <w:szCs w:val="24"/>
        </w:rPr>
        <w:t xml:space="preserve">="'https://nile.tronscan.org/#/contract/' + </w:t>
      </w:r>
      <w:proofErr w:type="spellStart"/>
      <w:r w:rsidRPr="00220B7E">
        <w:rPr>
          <w:rFonts w:ascii="Times New Roman" w:hAnsi="Times New Roman" w:cs="Times New Roman"/>
          <w:sz w:val="24"/>
          <w:szCs w:val="24"/>
        </w:rPr>
        <w:t>contract_address</w:t>
      </w:r>
      <w:proofErr w:type="spellEnd"/>
      <w:r w:rsidRPr="00220B7E">
        <w:rPr>
          <w:rFonts w:ascii="Times New Roman" w:hAnsi="Times New Roman" w:cs="Times New Roman"/>
          <w:sz w:val="24"/>
          <w:szCs w:val="24"/>
        </w:rPr>
        <w:t xml:space="preserve">" target="_blank" style=" color: #0aba77;"&gt;{{ </w:t>
      </w:r>
      <w:proofErr w:type="spellStart"/>
      <w:r w:rsidRPr="00220B7E">
        <w:rPr>
          <w:rFonts w:ascii="Times New Roman" w:hAnsi="Times New Roman" w:cs="Times New Roman"/>
          <w:sz w:val="24"/>
          <w:szCs w:val="24"/>
        </w:rPr>
        <w:t>contract_address.substr</w:t>
      </w:r>
      <w:proofErr w:type="spellEnd"/>
      <w:r w:rsidRPr="00220B7E">
        <w:rPr>
          <w:rFonts w:ascii="Times New Roman" w:hAnsi="Times New Roman" w:cs="Times New Roman"/>
          <w:sz w:val="24"/>
          <w:szCs w:val="24"/>
        </w:rPr>
        <w:t>(0, 8) }}...&lt;/a&gt;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class="panel-info-item"&gt;&lt;span&gt;Total Community participants&lt;/span&gt;&lt;span class="ether-value" v-text="safe(</w:t>
      </w:r>
      <w:proofErr w:type="spellStart"/>
      <w:proofErr w:type="gramStart"/>
      <w:r w:rsidRPr="00220B7E">
        <w:rPr>
          <w:rFonts w:ascii="Times New Roman" w:hAnsi="Times New Roman" w:cs="Times New Roman"/>
          <w:sz w:val="24"/>
          <w:szCs w:val="24"/>
        </w:rPr>
        <w:t>contract.total</w:t>
      </w:r>
      <w:proofErr w:type="gramEnd"/>
      <w:r w:rsidRPr="00220B7E">
        <w:rPr>
          <w:rFonts w:ascii="Times New Roman" w:hAnsi="Times New Roman" w:cs="Times New Roman"/>
          <w:sz w:val="24"/>
          <w:szCs w:val="24"/>
        </w:rPr>
        <w:t>_users</w:t>
      </w:r>
      <w:proofErr w:type="spellEnd"/>
      <w:r w:rsidRPr="00220B7E">
        <w:rPr>
          <w:rFonts w:ascii="Times New Roman" w:hAnsi="Times New Roman" w:cs="Times New Roman"/>
          <w:sz w:val="24"/>
          <w:szCs w:val="24"/>
        </w:rPr>
        <w:t>)"&gt;?&lt;/span&gt;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w:t>
      </w:r>
      <w:proofErr w:type="gramStart"/>
      <w:r w:rsidRPr="00220B7E">
        <w:rPr>
          <w:rFonts w:ascii="Times New Roman" w:hAnsi="Times New Roman" w:cs="Times New Roman"/>
          <w:sz w:val="24"/>
          <w:szCs w:val="24"/>
        </w:rPr>
        <w:t>&gt;  &lt;</w:t>
      </w:r>
      <w:proofErr w:type="gramEnd"/>
      <w:r w:rsidRPr="00220B7E">
        <w:rPr>
          <w:rFonts w:ascii="Times New Roman" w:hAnsi="Times New Roman" w:cs="Times New Roman"/>
          <w:sz w:val="24"/>
          <w:szCs w:val="24"/>
        </w:rPr>
        <w:t>/div</w:t>
      </w:r>
      <w:r w:rsidR="0030638C" w:rsidRPr="00220B7E">
        <w:rPr>
          <w:rFonts w:ascii="Times New Roman" w:hAnsi="Times New Roman" w:cs="Times New Roman"/>
          <w:sz w:val="24"/>
          <w:szCs w:val="24"/>
        </w:rPr>
        <w:t>&gt;</w:t>
      </w: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&lt;/section&gt; </w:t>
      </w:r>
    </w:p>
    <w:p w:rsidR="00466487" w:rsidRPr="00220B7E" w:rsidRDefault="0030638C"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 xml:space="preserve"> &lt;section class="section" v-show="tab == 'how'"&gt;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class="page"&gt;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&lt;h3&gt;Heading&lt;/h3&gt;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&lt;p&gt;&lt;/p&gt;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&lt;p&gt;&lt;/p&gt;</w:t>
      </w:r>
    </w:p>
    <w:p w:rsidR="00466487" w:rsidRPr="00220B7E" w:rsidRDefault="0030638C"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 xml:space="preserve"> &lt;</w:t>
      </w:r>
      <w:proofErr w:type="spellStart"/>
      <w:r w:rsidR="00466487" w:rsidRPr="00220B7E">
        <w:rPr>
          <w:rFonts w:ascii="Times New Roman" w:hAnsi="Times New Roman" w:cs="Times New Roman"/>
          <w:sz w:val="24"/>
          <w:szCs w:val="24"/>
        </w:rPr>
        <w:t>br</w:t>
      </w:r>
      <w:proofErr w:type="spellEnd"/>
      <w:r w:rsidR="00466487" w:rsidRPr="00220B7E">
        <w:rPr>
          <w:rFonts w:ascii="Times New Roman" w:hAnsi="Times New Roman" w:cs="Times New Roman"/>
          <w:sz w:val="24"/>
          <w:szCs w:val="24"/>
        </w:rPr>
        <w:t xml:space="preserve">&gt;&lt;a </w:t>
      </w:r>
      <w:proofErr w:type="spellStart"/>
      <w:r w:rsidR="00466487" w:rsidRPr="00220B7E">
        <w:rPr>
          <w:rFonts w:ascii="Times New Roman" w:hAnsi="Times New Roman" w:cs="Times New Roman"/>
          <w:sz w:val="24"/>
          <w:szCs w:val="24"/>
        </w:rPr>
        <w:t>href</w:t>
      </w:r>
      <w:proofErr w:type="spellEnd"/>
      <w:r w:rsidR="00466487" w:rsidRPr="00220B7E">
        <w:rPr>
          <w:rFonts w:ascii="Times New Roman" w:hAnsi="Times New Roman" w:cs="Times New Roman"/>
          <w:sz w:val="24"/>
          <w:szCs w:val="24"/>
        </w:rPr>
        <w:t>="index.html" @</w:t>
      </w:r>
      <w:proofErr w:type="spellStart"/>
      <w:proofErr w:type="gramStart"/>
      <w:r w:rsidR="00466487" w:rsidRPr="00220B7E">
        <w:rPr>
          <w:rFonts w:ascii="Times New Roman" w:hAnsi="Times New Roman" w:cs="Times New Roman"/>
          <w:sz w:val="24"/>
          <w:szCs w:val="24"/>
        </w:rPr>
        <w:t>click.prevent</w:t>
      </w:r>
      <w:proofErr w:type="spellEnd"/>
      <w:proofErr w:type="gramEnd"/>
      <w:r w:rsidR="00466487" w:rsidRPr="00220B7E">
        <w:rPr>
          <w:rFonts w:ascii="Times New Roman" w:hAnsi="Times New Roman" w:cs="Times New Roman"/>
          <w:sz w:val="24"/>
          <w:szCs w:val="24"/>
        </w:rPr>
        <w:t>="tab = 'main'"&gt;Back&lt;/a&gt;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 class="section" v-show="tab == 'usage'"&gt;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class="page"&gt;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&lt;h3&gt;Heading&lt;/h3&gt;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&lt;p&gt;&lt;/p&gt;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&lt;p&gt;&lt;/p&gt;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/&gt;&lt;a </w:t>
      </w:r>
      <w:proofErr w:type="spellStart"/>
      <w:r w:rsidRPr="00220B7E">
        <w:rPr>
          <w:rFonts w:ascii="Times New Roman" w:hAnsi="Times New Roman" w:cs="Times New Roman"/>
          <w:sz w:val="24"/>
          <w:szCs w:val="24"/>
        </w:rPr>
        <w:t>href</w:t>
      </w:r>
      <w:proofErr w:type="spellEnd"/>
      <w:r w:rsidRPr="00220B7E">
        <w:rPr>
          <w:rFonts w:ascii="Times New Roman" w:hAnsi="Times New Roman" w:cs="Times New Roman"/>
          <w:sz w:val="24"/>
          <w:szCs w:val="24"/>
        </w:rPr>
        <w:t>="index.html" @</w:t>
      </w:r>
      <w:proofErr w:type="spellStart"/>
      <w:proofErr w:type="gramStart"/>
      <w:r w:rsidRPr="00220B7E">
        <w:rPr>
          <w:rFonts w:ascii="Times New Roman" w:hAnsi="Times New Roman" w:cs="Times New Roman"/>
          <w:sz w:val="24"/>
          <w:szCs w:val="24"/>
        </w:rPr>
        <w:t>click.prevent</w:t>
      </w:r>
      <w:proofErr w:type="spellEnd"/>
      <w:proofErr w:type="gramEnd"/>
      <w:r w:rsidRPr="00220B7E">
        <w:rPr>
          <w:rFonts w:ascii="Times New Roman" w:hAnsi="Times New Roman" w:cs="Times New Roman"/>
          <w:sz w:val="24"/>
          <w:szCs w:val="24"/>
        </w:rPr>
        <w:t>="tab = 'main'"&gt;Back&lt;/a&gt;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&lt;section class="section" v-show="tab == 'security'"&gt;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class="page"&gt;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&lt;h3&gt;Heading&lt;/h3&gt;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&lt;p&gt;&lt;/p&gt;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                &lt;p&gt;&lt;/p&gt;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/&gt;&lt;a </w:t>
      </w:r>
      <w:proofErr w:type="spellStart"/>
      <w:r w:rsidRPr="00220B7E">
        <w:rPr>
          <w:rFonts w:ascii="Times New Roman" w:hAnsi="Times New Roman" w:cs="Times New Roman"/>
          <w:sz w:val="24"/>
          <w:szCs w:val="24"/>
        </w:rPr>
        <w:t>href</w:t>
      </w:r>
      <w:proofErr w:type="spellEnd"/>
      <w:r w:rsidRPr="00220B7E">
        <w:rPr>
          <w:rFonts w:ascii="Times New Roman" w:hAnsi="Times New Roman" w:cs="Times New Roman"/>
          <w:sz w:val="24"/>
          <w:szCs w:val="24"/>
        </w:rPr>
        <w:t>="index.html" @</w:t>
      </w:r>
      <w:proofErr w:type="spellStart"/>
      <w:proofErr w:type="gramStart"/>
      <w:r w:rsidRPr="00220B7E">
        <w:rPr>
          <w:rFonts w:ascii="Times New Roman" w:hAnsi="Times New Roman" w:cs="Times New Roman"/>
          <w:sz w:val="24"/>
          <w:szCs w:val="24"/>
        </w:rPr>
        <w:t>click.prevent</w:t>
      </w:r>
      <w:proofErr w:type="spellEnd"/>
      <w:proofErr w:type="gramEnd"/>
      <w:r w:rsidRPr="00220B7E">
        <w:rPr>
          <w:rFonts w:ascii="Times New Roman" w:hAnsi="Times New Roman" w:cs="Times New Roman"/>
          <w:sz w:val="24"/>
          <w:szCs w:val="24"/>
        </w:rPr>
        <w:t>="tab = 'main'"&gt;Back&lt;/a&gt;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&lt;/section&gt;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-modal" v-if="</w:t>
      </w:r>
      <w:proofErr w:type="spellStart"/>
      <w:proofErr w:type="gramStart"/>
      <w:r w:rsidRPr="00220B7E">
        <w:rPr>
          <w:rFonts w:ascii="Times New Roman" w:hAnsi="Times New Roman" w:cs="Times New Roman"/>
          <w:sz w:val="24"/>
          <w:szCs w:val="24"/>
        </w:rPr>
        <w:t>upmodal.show</w:t>
      </w:r>
      <w:proofErr w:type="spellEnd"/>
      <w:proofErr w:type="gramEnd"/>
      <w:r w:rsidRPr="00220B7E">
        <w:rPr>
          <w:rFonts w:ascii="Times New Roman" w:hAnsi="Times New Roman" w:cs="Times New Roman"/>
          <w:sz w:val="24"/>
          <w:szCs w:val="24"/>
        </w:rPr>
        <w:t xml:space="preserve">" &gt;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&lt;form&gt;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modal__wrap</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modal__close</w:t>
      </w:r>
      <w:proofErr w:type="spellEnd"/>
      <w:r w:rsidRPr="00220B7E">
        <w:rPr>
          <w:rFonts w:ascii="Times New Roman" w:hAnsi="Times New Roman" w:cs="Times New Roman"/>
          <w:sz w:val="24"/>
          <w:szCs w:val="24"/>
        </w:rPr>
        <w:t>" @click="</w:t>
      </w:r>
      <w:proofErr w:type="spellStart"/>
      <w:proofErr w:type="gramStart"/>
      <w:r w:rsidRPr="00220B7E">
        <w:rPr>
          <w:rFonts w:ascii="Times New Roman" w:hAnsi="Times New Roman" w:cs="Times New Roman"/>
          <w:sz w:val="24"/>
          <w:szCs w:val="24"/>
        </w:rPr>
        <w:t>upmodal.show</w:t>
      </w:r>
      <w:proofErr w:type="spellEnd"/>
      <w:proofErr w:type="gramEnd"/>
      <w:r w:rsidRPr="00220B7E">
        <w:rPr>
          <w:rFonts w:ascii="Times New Roman" w:hAnsi="Times New Roman" w:cs="Times New Roman"/>
          <w:sz w:val="24"/>
          <w:szCs w:val="24"/>
        </w:rPr>
        <w:t xml:space="preserve"> = false"&gt;&lt;/div&gt;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modal__body</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modal__title</w:t>
      </w:r>
      <w:proofErr w:type="spellEnd"/>
      <w:r w:rsidRPr="00220B7E">
        <w:rPr>
          <w:rFonts w:ascii="Times New Roman" w:hAnsi="Times New Roman" w:cs="Times New Roman"/>
          <w:sz w:val="24"/>
          <w:szCs w:val="24"/>
        </w:rPr>
        <w:t>" style=" text-transform: capitalize;" &gt;Signup Details&lt;/div&gt;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Pr="00220B7E">
        <w:rPr>
          <w:rFonts w:ascii="Times New Roman" w:hAnsi="Times New Roman" w:cs="Times New Roman"/>
          <w:sz w:val="24"/>
          <w:szCs w:val="24"/>
        </w:rPr>
        <w:tab/>
        <w:t>&lt;div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modal__text</w:t>
      </w:r>
      <w:proofErr w:type="spellEnd"/>
      <w:r w:rsidRPr="00220B7E">
        <w:rPr>
          <w:rFonts w:ascii="Times New Roman" w:hAnsi="Times New Roman" w:cs="Times New Roman"/>
          <w:sz w:val="24"/>
          <w:szCs w:val="24"/>
        </w:rPr>
        <w:t>" style=" text-transform: capitalize;" &gt;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Name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onkeydown</w:t>
      </w:r>
      <w:proofErr w:type="spellEnd"/>
      <w:r w:rsidRPr="00220B7E">
        <w:rPr>
          <w:rFonts w:ascii="Times New Roman" w:hAnsi="Times New Roman" w:cs="Times New Roman"/>
          <w:sz w:val="24"/>
          <w:szCs w:val="24"/>
        </w:rPr>
        <w:t xml:space="preserve">="return </w:t>
      </w:r>
      <w:proofErr w:type="spellStart"/>
      <w:r w:rsidRPr="00220B7E">
        <w:rPr>
          <w:rFonts w:ascii="Times New Roman" w:hAnsi="Times New Roman" w:cs="Times New Roman"/>
          <w:sz w:val="24"/>
          <w:szCs w:val="24"/>
        </w:rPr>
        <w:t>alphaOnly</w:t>
      </w:r>
      <w:proofErr w:type="spellEnd"/>
      <w:r w:rsidRPr="00220B7E">
        <w:rPr>
          <w:rFonts w:ascii="Times New Roman" w:hAnsi="Times New Roman" w:cs="Times New Roman"/>
          <w:sz w:val="24"/>
          <w:szCs w:val="24"/>
        </w:rPr>
        <w:t>(event);"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 xml:space="preserve">000; padding:5px 10px; font:14px; border:1px solid #ccc; max-width:100%;" size="50" </w:t>
      </w:r>
      <w:proofErr w:type="spellStart"/>
      <w:r w:rsidRPr="00220B7E">
        <w:rPr>
          <w:rFonts w:ascii="Times New Roman" w:hAnsi="Times New Roman" w:cs="Times New Roman"/>
          <w:sz w:val="24"/>
          <w:szCs w:val="24"/>
        </w:rPr>
        <w:t>onblur</w:t>
      </w:r>
      <w:proofErr w:type="spellEnd"/>
      <w:r w:rsidRPr="00220B7E">
        <w:rPr>
          <w:rFonts w:ascii="Times New Roman" w:hAnsi="Times New Roman" w:cs="Times New Roman"/>
          <w:sz w:val="24"/>
          <w:szCs w:val="24"/>
        </w:rPr>
        <w:t xml:space="preserve"> v-model="</w:t>
      </w:r>
      <w:proofErr w:type="spellStart"/>
      <w:r w:rsidRPr="00220B7E">
        <w:rPr>
          <w:rFonts w:ascii="Times New Roman" w:hAnsi="Times New Roman" w:cs="Times New Roman"/>
          <w:sz w:val="24"/>
          <w:szCs w:val="24"/>
        </w:rPr>
        <w:t>upmodal.username</w:t>
      </w:r>
      <w:proofErr w:type="spellEnd"/>
      <w:r w:rsidRPr="00220B7E">
        <w:rPr>
          <w:rFonts w:ascii="Times New Roman" w:hAnsi="Times New Roman" w:cs="Times New Roman"/>
          <w:sz w:val="24"/>
          <w:szCs w:val="24"/>
        </w:rPr>
        <w:t>"&gt;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30638C"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Vehicle Number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type="text"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max-width:100%;" size="50" v-model="</w:t>
      </w:r>
      <w:proofErr w:type="spellStart"/>
      <w:r w:rsidRPr="00220B7E">
        <w:rPr>
          <w:rFonts w:ascii="Times New Roman" w:hAnsi="Times New Roman" w:cs="Times New Roman"/>
          <w:sz w:val="24"/>
          <w:szCs w:val="24"/>
        </w:rPr>
        <w:t>upmodal.vehicleno</w:t>
      </w:r>
      <w:proofErr w:type="spellEnd"/>
      <w:r w:rsidRPr="00220B7E">
        <w:rPr>
          <w:rFonts w:ascii="Times New Roman" w:hAnsi="Times New Roman" w:cs="Times New Roman"/>
          <w:sz w:val="24"/>
          <w:szCs w:val="24"/>
        </w:rPr>
        <w:t>"&gt;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Mobile Number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type="number" </w:t>
      </w:r>
      <w:proofErr w:type="spellStart"/>
      <w:r w:rsidRPr="00220B7E">
        <w:rPr>
          <w:rFonts w:ascii="Times New Roman" w:hAnsi="Times New Roman" w:cs="Times New Roman"/>
          <w:sz w:val="24"/>
          <w:szCs w:val="24"/>
        </w:rPr>
        <w:t>onblur</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ValidateMobile</w:t>
      </w:r>
      <w:proofErr w:type="spellEnd"/>
      <w:r w:rsidRPr="00220B7E">
        <w:rPr>
          <w:rFonts w:ascii="Times New Roman" w:hAnsi="Times New Roman" w:cs="Times New Roman"/>
          <w:sz w:val="24"/>
          <w:szCs w:val="24"/>
        </w:rPr>
        <w:t>(this);</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max-width:15%;" size="50" v-model="</w:t>
      </w:r>
      <w:proofErr w:type="spellStart"/>
      <w:r w:rsidRPr="00220B7E">
        <w:rPr>
          <w:rFonts w:ascii="Times New Roman" w:hAnsi="Times New Roman" w:cs="Times New Roman"/>
          <w:sz w:val="24"/>
          <w:szCs w:val="24"/>
        </w:rPr>
        <w:t>upmodal.mobileno</w:t>
      </w:r>
      <w:proofErr w:type="spellEnd"/>
      <w:r w:rsidRPr="00220B7E">
        <w:rPr>
          <w:rFonts w:ascii="Times New Roman" w:hAnsi="Times New Roman" w:cs="Times New Roman"/>
          <w:sz w:val="24"/>
          <w:szCs w:val="24"/>
        </w:rPr>
        <w:t>"&gt;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Contact Person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onkeydown</w:t>
      </w:r>
      <w:proofErr w:type="spellEnd"/>
      <w:r w:rsidRPr="00220B7E">
        <w:rPr>
          <w:rFonts w:ascii="Times New Roman" w:hAnsi="Times New Roman" w:cs="Times New Roman"/>
          <w:sz w:val="24"/>
          <w:szCs w:val="24"/>
        </w:rPr>
        <w:t xml:space="preserve">="return </w:t>
      </w:r>
      <w:proofErr w:type="spellStart"/>
      <w:r w:rsidRPr="00220B7E">
        <w:rPr>
          <w:rFonts w:ascii="Times New Roman" w:hAnsi="Times New Roman" w:cs="Times New Roman"/>
          <w:sz w:val="24"/>
          <w:szCs w:val="24"/>
        </w:rPr>
        <w:t>alphaOnly</w:t>
      </w:r>
      <w:proofErr w:type="spellEnd"/>
      <w:r w:rsidRPr="00220B7E">
        <w:rPr>
          <w:rFonts w:ascii="Times New Roman" w:hAnsi="Times New Roman" w:cs="Times New Roman"/>
          <w:sz w:val="24"/>
          <w:szCs w:val="24"/>
        </w:rPr>
        <w:t>(event);</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max-width:15%;" size="50" v-model="</w:t>
      </w:r>
      <w:proofErr w:type="spellStart"/>
      <w:r w:rsidRPr="00220B7E">
        <w:rPr>
          <w:rFonts w:ascii="Times New Roman" w:hAnsi="Times New Roman" w:cs="Times New Roman"/>
          <w:sz w:val="24"/>
          <w:szCs w:val="24"/>
        </w:rPr>
        <w:t>upmodal.cpname</w:t>
      </w:r>
      <w:proofErr w:type="spellEnd"/>
      <w:r w:rsidRPr="00220B7E">
        <w:rPr>
          <w:rFonts w:ascii="Times New Roman" w:hAnsi="Times New Roman" w:cs="Times New Roman"/>
          <w:sz w:val="24"/>
          <w:szCs w:val="24"/>
        </w:rPr>
        <w:t>" &gt;</w:t>
      </w:r>
      <w:r w:rsidR="0030638C" w:rsidRPr="00220B7E">
        <w:rPr>
          <w:rFonts w:ascii="Times New Roman" w:hAnsi="Times New Roman" w:cs="Times New Roman"/>
          <w:sz w:val="24"/>
          <w:szCs w:val="24"/>
        </w:rPr>
        <w:t xml:space="preserve"> &lt;</w:t>
      </w:r>
      <w:proofErr w:type="spellStart"/>
      <w:r w:rsidR="0030638C" w:rsidRPr="00220B7E">
        <w:rPr>
          <w:rFonts w:ascii="Times New Roman" w:hAnsi="Times New Roman" w:cs="Times New Roman"/>
          <w:sz w:val="24"/>
          <w:szCs w:val="24"/>
        </w:rPr>
        <w:t>br</w:t>
      </w:r>
      <w:proofErr w:type="spellEnd"/>
      <w:r w:rsidR="0030638C" w:rsidRPr="00220B7E">
        <w:rPr>
          <w:rFonts w:ascii="Times New Roman" w:hAnsi="Times New Roman" w:cs="Times New Roman"/>
          <w:sz w:val="24"/>
          <w:szCs w:val="24"/>
        </w:rPr>
        <w:t>/&gt;</w:t>
      </w:r>
      <w:r w:rsidR="0030638C"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Contact Person Mobile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type="number" </w:t>
      </w:r>
      <w:proofErr w:type="spellStart"/>
      <w:r w:rsidRPr="00220B7E">
        <w:rPr>
          <w:rFonts w:ascii="Times New Roman" w:hAnsi="Times New Roman" w:cs="Times New Roman"/>
          <w:sz w:val="24"/>
          <w:szCs w:val="24"/>
        </w:rPr>
        <w:t>onblur</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ValidateMobile</w:t>
      </w:r>
      <w:proofErr w:type="spellEnd"/>
      <w:r w:rsidRPr="00220B7E">
        <w:rPr>
          <w:rFonts w:ascii="Times New Roman" w:hAnsi="Times New Roman" w:cs="Times New Roman"/>
          <w:sz w:val="24"/>
          <w:szCs w:val="24"/>
        </w:rPr>
        <w:t>(this);</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max-width:15%;" size="50" v-model="</w:t>
      </w:r>
      <w:proofErr w:type="spellStart"/>
      <w:r w:rsidRPr="00220B7E">
        <w:rPr>
          <w:rFonts w:ascii="Times New Roman" w:hAnsi="Times New Roman" w:cs="Times New Roman"/>
          <w:sz w:val="24"/>
          <w:szCs w:val="24"/>
        </w:rPr>
        <w:t>upmodal.cpmobileno</w:t>
      </w:r>
      <w:proofErr w:type="spellEnd"/>
      <w:r w:rsidRPr="00220B7E">
        <w:rPr>
          <w:rFonts w:ascii="Times New Roman" w:hAnsi="Times New Roman" w:cs="Times New Roman"/>
          <w:sz w:val="24"/>
          <w:szCs w:val="24"/>
        </w:rPr>
        <w:t>" &gt;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 type="button</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 height:24px;"  @click="signup(</w:t>
      </w:r>
      <w:proofErr w:type="spellStart"/>
      <w:r w:rsidRPr="00220B7E">
        <w:rPr>
          <w:rFonts w:ascii="Times New Roman" w:hAnsi="Times New Roman" w:cs="Times New Roman"/>
          <w:sz w:val="24"/>
          <w:szCs w:val="24"/>
        </w:rPr>
        <w:t>upmodal.username</w:t>
      </w:r>
      <w:proofErr w:type="spell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upmodal.vehicleno</w:t>
      </w:r>
      <w:proofErr w:type="spell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upmodal.mobileno</w:t>
      </w:r>
      <w:proofErr w:type="spell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upmodal.cpname</w:t>
      </w:r>
      <w:proofErr w:type="spell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upmodal.cpmobileno</w:t>
      </w:r>
      <w:proofErr w:type="spellEnd"/>
      <w:r w:rsidRPr="00220B7E">
        <w:rPr>
          <w:rFonts w:ascii="Times New Roman" w:hAnsi="Times New Roman" w:cs="Times New Roman"/>
          <w:sz w:val="24"/>
          <w:szCs w:val="24"/>
        </w:rPr>
        <w:t>)"&gt;Sign Up&lt;/button&gt;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 style="</w:t>
      </w:r>
      <w:proofErr w:type="spellStart"/>
      <w:r w:rsidRPr="00220B7E">
        <w:rPr>
          <w:rFonts w:ascii="Times New Roman" w:hAnsi="Times New Roman" w:cs="Times New Roman"/>
          <w:sz w:val="24"/>
          <w:szCs w:val="24"/>
        </w:rPr>
        <w:t>text-</w:t>
      </w:r>
      <w:proofErr w:type="gramStart"/>
      <w:r w:rsidRPr="00220B7E">
        <w:rPr>
          <w:rFonts w:ascii="Times New Roman" w:hAnsi="Times New Roman" w:cs="Times New Roman"/>
          <w:sz w:val="24"/>
          <w:szCs w:val="24"/>
        </w:rPr>
        <w:t>transform:none</w:t>
      </w:r>
      <w:proofErr w:type="spellEnd"/>
      <w:proofErr w:type="gramEnd"/>
      <w:r w:rsidRPr="00220B7E">
        <w:rPr>
          <w:rFonts w:ascii="Times New Roman" w:hAnsi="Times New Roman" w:cs="Times New Roman"/>
          <w:sz w:val="24"/>
          <w:szCs w:val="24"/>
        </w:rPr>
        <w:t>"&gt;Check your signup details!</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/&gt;You can change it before proceeding with </w:t>
      </w:r>
      <w:proofErr w:type="gramStart"/>
      <w:r w:rsidRPr="00220B7E">
        <w:rPr>
          <w:rFonts w:ascii="Times New Roman" w:hAnsi="Times New Roman" w:cs="Times New Roman"/>
          <w:sz w:val="24"/>
          <w:szCs w:val="24"/>
        </w:rPr>
        <w:t>signup.&lt;</w:t>
      </w:r>
      <w:proofErr w:type="gramEnd"/>
      <w:r w:rsidRPr="00220B7E">
        <w:rPr>
          <w:rFonts w:ascii="Times New Roman" w:hAnsi="Times New Roman" w:cs="Times New Roman"/>
          <w:sz w:val="24"/>
          <w:szCs w:val="24"/>
        </w:rPr>
        <w:t>/p&gt;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&lt;/form&gt;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 xml:space="preserve">-modal" v-if="upmodal1.show" &gt;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modal__wrap</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modal__close</w:t>
      </w:r>
      <w:proofErr w:type="spellEnd"/>
      <w:r w:rsidRPr="00220B7E">
        <w:rPr>
          <w:rFonts w:ascii="Times New Roman" w:hAnsi="Times New Roman" w:cs="Times New Roman"/>
          <w:sz w:val="24"/>
          <w:szCs w:val="24"/>
        </w:rPr>
        <w:t>" @click="upmodal1.show = false"&gt;&lt;/div&gt;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modal__body</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modal__title</w:t>
      </w:r>
      <w:proofErr w:type="spellEnd"/>
      <w:r w:rsidRPr="00220B7E">
        <w:rPr>
          <w:rFonts w:ascii="Times New Roman" w:hAnsi="Times New Roman" w:cs="Times New Roman"/>
          <w:sz w:val="24"/>
          <w:szCs w:val="24"/>
        </w:rPr>
        <w:t>" style=" text-transform: capitalize;" &gt;Update Profile&lt;/div&gt;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Pr="00220B7E">
        <w:rPr>
          <w:rFonts w:ascii="Times New Roman" w:hAnsi="Times New Roman" w:cs="Times New Roman"/>
          <w:sz w:val="24"/>
          <w:szCs w:val="24"/>
        </w:rPr>
        <w:tab/>
        <w:t>&lt;div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modal__text</w:t>
      </w:r>
      <w:proofErr w:type="spellEnd"/>
      <w:r w:rsidRPr="00220B7E">
        <w:rPr>
          <w:rFonts w:ascii="Times New Roman" w:hAnsi="Times New Roman" w:cs="Times New Roman"/>
          <w:sz w:val="24"/>
          <w:szCs w:val="24"/>
        </w:rPr>
        <w:t>" style=" text-transform: capitalize;" &gt;</w:t>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Name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onkeydown</w:t>
      </w:r>
      <w:proofErr w:type="spellEnd"/>
      <w:r w:rsidRPr="00220B7E">
        <w:rPr>
          <w:rFonts w:ascii="Times New Roman" w:hAnsi="Times New Roman" w:cs="Times New Roman"/>
          <w:sz w:val="24"/>
          <w:szCs w:val="24"/>
        </w:rPr>
        <w:t xml:space="preserve">="return </w:t>
      </w:r>
      <w:proofErr w:type="spellStart"/>
      <w:r w:rsidRPr="00220B7E">
        <w:rPr>
          <w:rFonts w:ascii="Times New Roman" w:hAnsi="Times New Roman" w:cs="Times New Roman"/>
          <w:sz w:val="24"/>
          <w:szCs w:val="24"/>
        </w:rPr>
        <w:t>alphaOnly</w:t>
      </w:r>
      <w:proofErr w:type="spellEnd"/>
      <w:r w:rsidRPr="00220B7E">
        <w:rPr>
          <w:rFonts w:ascii="Times New Roman" w:hAnsi="Times New Roman" w:cs="Times New Roman"/>
          <w:sz w:val="24"/>
          <w:szCs w:val="24"/>
        </w:rPr>
        <w:t>(event);"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max-width:100%;" size="50" v-model="upmodal1.username"&gt;</w:t>
      </w:r>
      <w:r w:rsidR="0030638C" w:rsidRPr="00220B7E">
        <w:rPr>
          <w:rFonts w:ascii="Times New Roman" w:hAnsi="Times New Roman" w:cs="Times New Roman"/>
          <w:sz w:val="24"/>
          <w:szCs w:val="24"/>
        </w:rPr>
        <w:t xml:space="preserve"> &lt;</w:t>
      </w:r>
      <w:proofErr w:type="spellStart"/>
      <w:r w:rsidR="0030638C" w:rsidRPr="00220B7E">
        <w:rPr>
          <w:rFonts w:ascii="Times New Roman" w:hAnsi="Times New Roman" w:cs="Times New Roman"/>
          <w:sz w:val="24"/>
          <w:szCs w:val="24"/>
        </w:rPr>
        <w:t>br</w:t>
      </w:r>
      <w:proofErr w:type="spellEnd"/>
      <w:r w:rsidR="0030638C"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Mobile Number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type="number</w:t>
      </w:r>
      <w:proofErr w:type="gramStart"/>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onblur</w:t>
      </w:r>
      <w:proofErr w:type="spellEnd"/>
      <w:proofErr w:type="gram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ValidateMobile</w:t>
      </w:r>
      <w:proofErr w:type="spellEnd"/>
      <w:r w:rsidRPr="00220B7E">
        <w:rPr>
          <w:rFonts w:ascii="Times New Roman" w:hAnsi="Times New Roman" w:cs="Times New Roman"/>
          <w:sz w:val="24"/>
          <w:szCs w:val="24"/>
        </w:rPr>
        <w:t>(this);" style="color:#000; padding:5px 10px; font:14px; border:1px solid #ccc; max-width:15%;" size="30" v-model="upmodal1.mobileno" &gt;</w:t>
      </w:r>
      <w:r w:rsidR="0030638C" w:rsidRPr="00220B7E">
        <w:rPr>
          <w:rFonts w:ascii="Times New Roman" w:hAnsi="Times New Roman" w:cs="Times New Roman"/>
          <w:sz w:val="24"/>
          <w:szCs w:val="24"/>
        </w:rPr>
        <w:t xml:space="preserve"> &lt;</w:t>
      </w:r>
      <w:proofErr w:type="spellStart"/>
      <w:r w:rsidR="0030638C" w:rsidRPr="00220B7E">
        <w:rPr>
          <w:rFonts w:ascii="Times New Roman" w:hAnsi="Times New Roman" w:cs="Times New Roman"/>
          <w:sz w:val="24"/>
          <w:szCs w:val="24"/>
        </w:rPr>
        <w:t>br</w:t>
      </w:r>
      <w:proofErr w:type="spellEnd"/>
      <w:r w:rsidR="0030638C"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Date of Birth&lt;/span&gt;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type="date</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max-width:15%;" size="40" v-model="upmodal1.dob" &gt;</w:t>
      </w:r>
      <w:r w:rsidR="0030638C" w:rsidRPr="00220B7E">
        <w:rPr>
          <w:rFonts w:ascii="Times New Roman" w:hAnsi="Times New Roman" w:cs="Times New Roman"/>
          <w:sz w:val="24"/>
          <w:szCs w:val="24"/>
        </w:rPr>
        <w:t xml:space="preserve"> &lt;</w:t>
      </w:r>
      <w:proofErr w:type="spellStart"/>
      <w:r w:rsidR="0030638C" w:rsidRPr="00220B7E">
        <w:rPr>
          <w:rFonts w:ascii="Times New Roman" w:hAnsi="Times New Roman" w:cs="Times New Roman"/>
          <w:sz w:val="24"/>
          <w:szCs w:val="24"/>
        </w:rPr>
        <w:t>br</w:t>
      </w:r>
      <w:proofErr w:type="spellEnd"/>
      <w:r w:rsidR="0030638C"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Age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type="number" </w:t>
      </w:r>
      <w:proofErr w:type="spellStart"/>
      <w:r w:rsidRPr="00220B7E">
        <w:rPr>
          <w:rFonts w:ascii="Times New Roman" w:hAnsi="Times New Roman" w:cs="Times New Roman"/>
          <w:sz w:val="24"/>
          <w:szCs w:val="24"/>
        </w:rPr>
        <w:t>onblur</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ValidateAge</w:t>
      </w:r>
      <w:proofErr w:type="spellEnd"/>
      <w:r w:rsidRPr="00220B7E">
        <w:rPr>
          <w:rFonts w:ascii="Times New Roman" w:hAnsi="Times New Roman" w:cs="Times New Roman"/>
          <w:sz w:val="24"/>
          <w:szCs w:val="24"/>
        </w:rPr>
        <w:t>(this);</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max-width:100%;" size="20" v-model="upmodal1.age"&gt;</w:t>
      </w:r>
      <w:r w:rsidR="0030638C" w:rsidRPr="00220B7E">
        <w:rPr>
          <w:rFonts w:ascii="Times New Roman" w:hAnsi="Times New Roman" w:cs="Times New Roman"/>
          <w:sz w:val="24"/>
          <w:szCs w:val="24"/>
        </w:rPr>
        <w:t xml:space="preserve"> &lt;</w:t>
      </w:r>
      <w:proofErr w:type="spellStart"/>
      <w:r w:rsidR="0030638C" w:rsidRPr="00220B7E">
        <w:rPr>
          <w:rFonts w:ascii="Times New Roman" w:hAnsi="Times New Roman" w:cs="Times New Roman"/>
          <w:sz w:val="24"/>
          <w:szCs w:val="24"/>
        </w:rPr>
        <w:t>br</w:t>
      </w:r>
      <w:proofErr w:type="spellEnd"/>
      <w:r w:rsidR="0030638C"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Gender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&lt;select v-model="upmodal1.gender"&gt;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&lt;option&gt;Male&lt;/option&gt;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&lt;option&gt;Female&lt;/option</w:t>
      </w:r>
      <w:proofErr w:type="gramStart"/>
      <w:r w:rsidRPr="00220B7E">
        <w:rPr>
          <w:rFonts w:ascii="Times New Roman" w:hAnsi="Times New Roman" w:cs="Times New Roman"/>
          <w:sz w:val="24"/>
          <w:szCs w:val="24"/>
        </w:rPr>
        <w:t>&gt;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/select&gt;</w:t>
      </w:r>
    </w:p>
    <w:p w:rsidR="00466487" w:rsidRPr="00220B7E" w:rsidRDefault="00466487" w:rsidP="00466487">
      <w:pPr>
        <w:spacing w:line="240" w:lineRule="auto"/>
        <w:jc w:val="both"/>
        <w:rPr>
          <w:rFonts w:ascii="Times New Roman" w:hAnsi="Times New Roman" w:cs="Times New Roman"/>
          <w:sz w:val="24"/>
          <w:szCs w:val="24"/>
        </w:rPr>
      </w:pPr>
      <w:proofErr w:type="gramStart"/>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&lt;input type="text" style="color:#000; padding:5px 10px; font:14px; border:1px solid #ccc; max-width:15%;" size="30" v-model="upmodal1.gender" &gt;--&gt;</w:t>
      </w:r>
      <w:r w:rsidR="0030638C"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Blood Group&lt;/span&gt;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&lt;select v-model="upmodal1.blood_group"&gt;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ab/>
      </w:r>
      <w:r w:rsidRPr="00220B7E">
        <w:rPr>
          <w:rFonts w:ascii="Times New Roman" w:hAnsi="Times New Roman" w:cs="Times New Roman"/>
          <w:sz w:val="24"/>
          <w:szCs w:val="24"/>
        </w:rPr>
        <w:tab/>
        <w:t xml:space="preserve">&lt;option&gt;A </w:t>
      </w:r>
      <w:proofErr w:type="spellStart"/>
      <w:r w:rsidRPr="00220B7E">
        <w:rPr>
          <w:rFonts w:ascii="Times New Roman" w:hAnsi="Times New Roman" w:cs="Times New Roman"/>
          <w:sz w:val="24"/>
          <w:szCs w:val="24"/>
        </w:rPr>
        <w:t>RhD</w:t>
      </w:r>
      <w:proofErr w:type="spellEnd"/>
      <w:r w:rsidRPr="00220B7E">
        <w:rPr>
          <w:rFonts w:ascii="Times New Roman" w:hAnsi="Times New Roman" w:cs="Times New Roman"/>
          <w:sz w:val="24"/>
          <w:szCs w:val="24"/>
        </w:rPr>
        <w:t xml:space="preserve"> positive (A</w:t>
      </w:r>
      <w:proofErr w:type="gramStart"/>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&lt;option&gt;A </w:t>
      </w:r>
      <w:proofErr w:type="spellStart"/>
      <w:r w:rsidRPr="00220B7E">
        <w:rPr>
          <w:rFonts w:ascii="Times New Roman" w:hAnsi="Times New Roman" w:cs="Times New Roman"/>
          <w:sz w:val="24"/>
          <w:szCs w:val="24"/>
        </w:rPr>
        <w:t>RhD</w:t>
      </w:r>
      <w:proofErr w:type="spellEnd"/>
      <w:r w:rsidRPr="00220B7E">
        <w:rPr>
          <w:rFonts w:ascii="Times New Roman" w:hAnsi="Times New Roman" w:cs="Times New Roman"/>
          <w:sz w:val="24"/>
          <w:szCs w:val="24"/>
        </w:rPr>
        <w:t xml:space="preserve"> negative (A-)&lt;/option&gt;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&lt;option&gt;B </w:t>
      </w:r>
      <w:proofErr w:type="spellStart"/>
      <w:r w:rsidRPr="00220B7E">
        <w:rPr>
          <w:rFonts w:ascii="Times New Roman" w:hAnsi="Times New Roman" w:cs="Times New Roman"/>
          <w:sz w:val="24"/>
          <w:szCs w:val="24"/>
        </w:rPr>
        <w:t>RhD</w:t>
      </w:r>
      <w:proofErr w:type="spellEnd"/>
      <w:r w:rsidRPr="00220B7E">
        <w:rPr>
          <w:rFonts w:ascii="Times New Roman" w:hAnsi="Times New Roman" w:cs="Times New Roman"/>
          <w:sz w:val="24"/>
          <w:szCs w:val="24"/>
        </w:rPr>
        <w:t xml:space="preserve"> positive (B</w:t>
      </w:r>
      <w:proofErr w:type="gramStart"/>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008133DF" w:rsidRPr="00220B7E">
        <w:rPr>
          <w:rFonts w:ascii="Times New Roman" w:hAnsi="Times New Roman" w:cs="Times New Roman"/>
          <w:sz w:val="24"/>
          <w:szCs w:val="24"/>
        </w:rPr>
        <w:t xml:space="preserve">         </w:t>
      </w:r>
      <w:r w:rsidRPr="00220B7E">
        <w:rPr>
          <w:rFonts w:ascii="Times New Roman" w:hAnsi="Times New Roman" w:cs="Times New Roman"/>
          <w:sz w:val="24"/>
          <w:szCs w:val="24"/>
        </w:rPr>
        <w:t xml:space="preserve">&lt;option&gt;B </w:t>
      </w:r>
      <w:proofErr w:type="spellStart"/>
      <w:r w:rsidRPr="00220B7E">
        <w:rPr>
          <w:rFonts w:ascii="Times New Roman" w:hAnsi="Times New Roman" w:cs="Times New Roman"/>
          <w:sz w:val="24"/>
          <w:szCs w:val="24"/>
        </w:rPr>
        <w:t>RhD</w:t>
      </w:r>
      <w:proofErr w:type="spellEnd"/>
      <w:r w:rsidRPr="00220B7E">
        <w:rPr>
          <w:rFonts w:ascii="Times New Roman" w:hAnsi="Times New Roman" w:cs="Times New Roman"/>
          <w:sz w:val="24"/>
          <w:szCs w:val="24"/>
        </w:rPr>
        <w:t xml:space="preserve"> negative (B-)&lt;/option&gt;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&lt;option&gt;O </w:t>
      </w:r>
      <w:proofErr w:type="spellStart"/>
      <w:r w:rsidRPr="00220B7E">
        <w:rPr>
          <w:rFonts w:ascii="Times New Roman" w:hAnsi="Times New Roman" w:cs="Times New Roman"/>
          <w:sz w:val="24"/>
          <w:szCs w:val="24"/>
        </w:rPr>
        <w:t>RhD</w:t>
      </w:r>
      <w:proofErr w:type="spellEnd"/>
      <w:r w:rsidRPr="00220B7E">
        <w:rPr>
          <w:rFonts w:ascii="Times New Roman" w:hAnsi="Times New Roman" w:cs="Times New Roman"/>
          <w:sz w:val="24"/>
          <w:szCs w:val="24"/>
        </w:rPr>
        <w:t xml:space="preserve"> positive (O</w:t>
      </w:r>
      <w:proofErr w:type="gramStart"/>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&lt;option&gt;O </w:t>
      </w:r>
      <w:proofErr w:type="spellStart"/>
      <w:r w:rsidRPr="00220B7E">
        <w:rPr>
          <w:rFonts w:ascii="Times New Roman" w:hAnsi="Times New Roman" w:cs="Times New Roman"/>
          <w:sz w:val="24"/>
          <w:szCs w:val="24"/>
        </w:rPr>
        <w:t>RhD</w:t>
      </w:r>
      <w:proofErr w:type="spellEnd"/>
      <w:r w:rsidRPr="00220B7E">
        <w:rPr>
          <w:rFonts w:ascii="Times New Roman" w:hAnsi="Times New Roman" w:cs="Times New Roman"/>
          <w:sz w:val="24"/>
          <w:szCs w:val="24"/>
        </w:rPr>
        <w:t xml:space="preserve"> negative (O-)&lt;/option&gt;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&lt;option&gt;AB </w:t>
      </w:r>
      <w:proofErr w:type="spellStart"/>
      <w:r w:rsidRPr="00220B7E">
        <w:rPr>
          <w:rFonts w:ascii="Times New Roman" w:hAnsi="Times New Roman" w:cs="Times New Roman"/>
          <w:sz w:val="24"/>
          <w:szCs w:val="24"/>
        </w:rPr>
        <w:t>RhD</w:t>
      </w:r>
      <w:proofErr w:type="spellEnd"/>
      <w:r w:rsidRPr="00220B7E">
        <w:rPr>
          <w:rFonts w:ascii="Times New Roman" w:hAnsi="Times New Roman" w:cs="Times New Roman"/>
          <w:sz w:val="24"/>
          <w:szCs w:val="24"/>
        </w:rPr>
        <w:t xml:space="preserve"> positive (AB</w:t>
      </w:r>
      <w:proofErr w:type="gramStart"/>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&lt;option&gt;AB </w:t>
      </w:r>
      <w:proofErr w:type="spellStart"/>
      <w:r w:rsidRPr="00220B7E">
        <w:rPr>
          <w:rFonts w:ascii="Times New Roman" w:hAnsi="Times New Roman" w:cs="Times New Roman"/>
          <w:sz w:val="24"/>
          <w:szCs w:val="24"/>
        </w:rPr>
        <w:t>RhD</w:t>
      </w:r>
      <w:proofErr w:type="spellEnd"/>
      <w:r w:rsidRPr="00220B7E">
        <w:rPr>
          <w:rFonts w:ascii="Times New Roman" w:hAnsi="Times New Roman" w:cs="Times New Roman"/>
          <w:sz w:val="24"/>
          <w:szCs w:val="24"/>
        </w:rPr>
        <w:t xml:space="preserve"> negative (AB-)&lt;/option&gt;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&lt;/select&gt;</w:t>
      </w:r>
    </w:p>
    <w:p w:rsidR="00466487" w:rsidRPr="00220B7E" w:rsidRDefault="008133DF"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gramStart"/>
      <w:r w:rsidR="00466487" w:rsidRPr="00220B7E">
        <w:rPr>
          <w:rFonts w:ascii="Times New Roman" w:hAnsi="Times New Roman" w:cs="Times New Roman"/>
          <w:sz w:val="24"/>
          <w:szCs w:val="24"/>
        </w:rPr>
        <w:t>&lt;!--</w:t>
      </w:r>
      <w:proofErr w:type="gramEnd"/>
      <w:r w:rsidR="00466487" w:rsidRPr="00220B7E">
        <w:rPr>
          <w:rFonts w:ascii="Times New Roman" w:hAnsi="Times New Roman" w:cs="Times New Roman"/>
          <w:sz w:val="24"/>
          <w:szCs w:val="24"/>
        </w:rPr>
        <w:t xml:space="preserve"> &lt;input type="text" style="color:#000; padding:5px 10px; font:14px; border:1px solid #ccc; max-width:15%;" size="30" v-model="upmodal1.blood_group" &gt; --&gt;</w:t>
      </w: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&lt;span&gt; Email&lt;/span&gt;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onblur</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ValidateEmail</w:t>
      </w:r>
      <w:proofErr w:type="spellEnd"/>
      <w:r w:rsidRPr="00220B7E">
        <w:rPr>
          <w:rFonts w:ascii="Times New Roman" w:hAnsi="Times New Roman" w:cs="Times New Roman"/>
          <w:sz w:val="24"/>
          <w:szCs w:val="24"/>
        </w:rPr>
        <w:t>(this);"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max-width:15%;" size="50" v-model="upmodal1.email" &gt;</w:t>
      </w:r>
      <w:r w:rsidR="008133DF" w:rsidRPr="00220B7E">
        <w:rPr>
          <w:rFonts w:ascii="Times New Roman" w:hAnsi="Times New Roman" w:cs="Times New Roman"/>
          <w:sz w:val="24"/>
          <w:szCs w:val="24"/>
        </w:rPr>
        <w:t xml:space="preserve"> &lt;</w:t>
      </w:r>
      <w:proofErr w:type="spellStart"/>
      <w:r w:rsidR="008133DF" w:rsidRPr="00220B7E">
        <w:rPr>
          <w:rFonts w:ascii="Times New Roman" w:hAnsi="Times New Roman" w:cs="Times New Roman"/>
          <w:sz w:val="24"/>
          <w:szCs w:val="24"/>
        </w:rPr>
        <w:t>br</w:t>
      </w:r>
      <w:proofErr w:type="spellEnd"/>
      <w:r w:rsidR="008133DF" w:rsidRPr="00220B7E">
        <w:rPr>
          <w:rFonts w:ascii="Times New Roman" w:hAnsi="Times New Roman" w:cs="Times New Roman"/>
          <w:sz w:val="24"/>
          <w:szCs w:val="24"/>
        </w:rPr>
        <w:t xml:space="preserve">/&gt;  </w:t>
      </w:r>
      <w:r w:rsidRPr="00220B7E">
        <w:rPr>
          <w:rFonts w:ascii="Times New Roman" w:hAnsi="Times New Roman" w:cs="Times New Roman"/>
          <w:sz w:val="24"/>
          <w:szCs w:val="24"/>
        </w:rPr>
        <w:t xml:space="preserve"> &lt;/div&gt;</w:t>
      </w:r>
      <w:r w:rsidR="008133DF"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buttonstyle</w:t>
      </w:r>
      <w:proofErr w:type="spellEnd"/>
      <w:r w:rsidRPr="00220B7E">
        <w:rPr>
          <w:rFonts w:ascii="Times New Roman" w:hAnsi="Times New Roman" w:cs="Times New Roman"/>
          <w:sz w:val="24"/>
          <w:szCs w:val="24"/>
        </w:rPr>
        <w:t>="height:24px;" @click="</w:t>
      </w:r>
      <w:proofErr w:type="spellStart"/>
      <w:proofErr w:type="gramStart"/>
      <w:r w:rsidRPr="00220B7E">
        <w:rPr>
          <w:rFonts w:ascii="Times New Roman" w:hAnsi="Times New Roman" w:cs="Times New Roman"/>
          <w:sz w:val="24"/>
          <w:szCs w:val="24"/>
        </w:rPr>
        <w:t>updateprofile</w:t>
      </w:r>
      <w:proofErr w:type="spellEnd"/>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upmodal1.username, upmodal1.mobileno, upmodal1.dob, upmodal1.age, upmodal1.gender, upmodal1.blood_group, upmodal1.email)"&gt;Update&lt;/button&gt;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w:t>
      </w:r>
      <w:proofErr w:type="gramStart"/>
      <w:r w:rsidR="008133DF" w:rsidRPr="00220B7E">
        <w:rPr>
          <w:rFonts w:ascii="Times New Roman" w:hAnsi="Times New Roman" w:cs="Times New Roman"/>
          <w:sz w:val="24"/>
          <w:szCs w:val="24"/>
        </w:rPr>
        <w:t xml:space="preserve">&gt; </w:t>
      </w:r>
      <w:r w:rsidRPr="00220B7E">
        <w:rPr>
          <w:rFonts w:ascii="Times New Roman" w:hAnsi="Times New Roman" w:cs="Times New Roman"/>
          <w:sz w:val="24"/>
          <w:szCs w:val="24"/>
        </w:rPr>
        <w:t xml:space="preserve"> &lt;</w:t>
      </w:r>
      <w:proofErr w:type="spellStart"/>
      <w:proofErr w:type="gramEnd"/>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 style="</w:t>
      </w:r>
      <w:proofErr w:type="spellStart"/>
      <w:r w:rsidRPr="00220B7E">
        <w:rPr>
          <w:rFonts w:ascii="Times New Roman" w:hAnsi="Times New Roman" w:cs="Times New Roman"/>
          <w:sz w:val="24"/>
          <w:szCs w:val="24"/>
        </w:rPr>
        <w:t>text-</w:t>
      </w:r>
      <w:proofErr w:type="gramStart"/>
      <w:r w:rsidRPr="00220B7E">
        <w:rPr>
          <w:rFonts w:ascii="Times New Roman" w:hAnsi="Times New Roman" w:cs="Times New Roman"/>
          <w:sz w:val="24"/>
          <w:szCs w:val="24"/>
        </w:rPr>
        <w:t>transform:none</w:t>
      </w:r>
      <w:proofErr w:type="spellEnd"/>
      <w:proofErr w:type="gramEnd"/>
      <w:r w:rsidRPr="00220B7E">
        <w:rPr>
          <w:rFonts w:ascii="Times New Roman" w:hAnsi="Times New Roman" w:cs="Times New Roman"/>
          <w:sz w:val="24"/>
          <w:szCs w:val="24"/>
        </w:rPr>
        <w:t>"&gt;Check your  details.</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/&gt;You can change it before </w:t>
      </w:r>
      <w:proofErr w:type="gramStart"/>
      <w:r w:rsidRPr="00220B7E">
        <w:rPr>
          <w:rFonts w:ascii="Times New Roman" w:hAnsi="Times New Roman" w:cs="Times New Roman"/>
          <w:sz w:val="24"/>
          <w:szCs w:val="24"/>
        </w:rPr>
        <w:t>proceeding.&lt;</w:t>
      </w:r>
      <w:proofErr w:type="gramEnd"/>
      <w:r w:rsidRPr="00220B7E">
        <w:rPr>
          <w:rFonts w:ascii="Times New Roman" w:hAnsi="Times New Roman" w:cs="Times New Roman"/>
          <w:sz w:val="24"/>
          <w:szCs w:val="24"/>
        </w:rPr>
        <w:t>/p&gt;</w:t>
      </w:r>
    </w:p>
    <w:p w:rsidR="008133DF" w:rsidRPr="00220B7E" w:rsidRDefault="00466487" w:rsidP="008133DF">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w:t>
      </w:r>
      <w:proofErr w:type="gramStart"/>
      <w:r w:rsidRPr="00220B7E">
        <w:rPr>
          <w:rFonts w:ascii="Times New Roman" w:hAnsi="Times New Roman" w:cs="Times New Roman"/>
          <w:sz w:val="24"/>
          <w:szCs w:val="24"/>
        </w:rPr>
        <w:t>&gt;</w:t>
      </w:r>
      <w:r w:rsidR="008133DF" w:rsidRPr="00220B7E">
        <w:rPr>
          <w:rFonts w:ascii="Times New Roman" w:hAnsi="Times New Roman" w:cs="Times New Roman"/>
          <w:sz w:val="24"/>
          <w:szCs w:val="24"/>
        </w:rPr>
        <w:t xml:space="preserve">  &lt;</w:t>
      </w:r>
      <w:proofErr w:type="gramEnd"/>
      <w:r w:rsidR="008133DF" w:rsidRPr="00220B7E">
        <w:rPr>
          <w:rFonts w:ascii="Times New Roman" w:hAnsi="Times New Roman" w:cs="Times New Roman"/>
          <w:sz w:val="24"/>
          <w:szCs w:val="24"/>
        </w:rPr>
        <w:t>/div&gt;  &lt;/div&gt; &lt;/div&gt;</w:t>
      </w:r>
    </w:p>
    <w:p w:rsidR="00466487" w:rsidRPr="00220B7E" w:rsidRDefault="008133DF"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&lt;div class="</w:t>
      </w:r>
      <w:proofErr w:type="spellStart"/>
      <w:r w:rsidR="00466487" w:rsidRPr="00220B7E">
        <w:rPr>
          <w:rFonts w:ascii="Times New Roman" w:hAnsi="Times New Roman" w:cs="Times New Roman"/>
          <w:sz w:val="24"/>
          <w:szCs w:val="24"/>
        </w:rPr>
        <w:t>i</w:t>
      </w:r>
      <w:proofErr w:type="spellEnd"/>
      <w:r w:rsidR="00466487" w:rsidRPr="00220B7E">
        <w:rPr>
          <w:rFonts w:ascii="Times New Roman" w:hAnsi="Times New Roman" w:cs="Times New Roman"/>
          <w:sz w:val="24"/>
          <w:szCs w:val="24"/>
        </w:rPr>
        <w:t xml:space="preserve">-modal" v-if="upmodal2.show" &gt;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modal__wrap</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modal__close</w:t>
      </w:r>
      <w:proofErr w:type="spellEnd"/>
      <w:r w:rsidRPr="00220B7E">
        <w:rPr>
          <w:rFonts w:ascii="Times New Roman" w:hAnsi="Times New Roman" w:cs="Times New Roman"/>
          <w:sz w:val="24"/>
          <w:szCs w:val="24"/>
        </w:rPr>
        <w:t>" @click="upmodal2.show = false"&gt;&lt;/div&gt;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modal__body</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modal__title</w:t>
      </w:r>
      <w:proofErr w:type="spellEnd"/>
      <w:r w:rsidRPr="00220B7E">
        <w:rPr>
          <w:rFonts w:ascii="Times New Roman" w:hAnsi="Times New Roman" w:cs="Times New Roman"/>
          <w:sz w:val="24"/>
          <w:szCs w:val="24"/>
        </w:rPr>
        <w:t>" style=" text-transform: capitalize;" &gt;Update Address&lt;/div&gt;</w:t>
      </w:r>
      <w:r w:rsidR="008133DF"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modal__text</w:t>
      </w:r>
      <w:proofErr w:type="spellEnd"/>
      <w:r w:rsidRPr="00220B7E">
        <w:rPr>
          <w:rFonts w:ascii="Times New Roman" w:hAnsi="Times New Roman" w:cs="Times New Roman"/>
          <w:sz w:val="24"/>
          <w:szCs w:val="24"/>
        </w:rPr>
        <w:t>" style=" text-transform: capitalize;" &gt;</w:t>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Address1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type="text"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max-width:100%;" size="75" v-model="upmodal2.address1"&gt;</w:t>
      </w:r>
      <w:r w:rsidR="008133DF" w:rsidRPr="00220B7E">
        <w:rPr>
          <w:rFonts w:ascii="Times New Roman" w:hAnsi="Times New Roman" w:cs="Times New Roman"/>
          <w:sz w:val="24"/>
          <w:szCs w:val="24"/>
        </w:rPr>
        <w:t xml:space="preserve"> &lt;</w:t>
      </w:r>
      <w:proofErr w:type="spellStart"/>
      <w:r w:rsidR="008133DF" w:rsidRPr="00220B7E">
        <w:rPr>
          <w:rFonts w:ascii="Times New Roman" w:hAnsi="Times New Roman" w:cs="Times New Roman"/>
          <w:sz w:val="24"/>
          <w:szCs w:val="24"/>
        </w:rPr>
        <w:t>br</w:t>
      </w:r>
      <w:proofErr w:type="spellEnd"/>
      <w:r w:rsidR="008133DF" w:rsidRPr="00220B7E">
        <w:rPr>
          <w:rFonts w:ascii="Times New Roman" w:hAnsi="Times New Roman" w:cs="Times New Roman"/>
          <w:sz w:val="24"/>
          <w:szCs w:val="24"/>
        </w:rPr>
        <w:t>/&gt;</w:t>
      </w:r>
    </w:p>
    <w:p w:rsidR="008133DF"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8133DF"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&lt;span&gt; Address2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type="text"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max-width:15%;" size="75" v-model="upmodal2.address2" &gt;</w:t>
      </w:r>
      <w:r w:rsidR="008133DF" w:rsidRPr="00220B7E">
        <w:rPr>
          <w:rFonts w:ascii="Times New Roman" w:hAnsi="Times New Roman" w:cs="Times New Roman"/>
          <w:sz w:val="24"/>
          <w:szCs w:val="24"/>
        </w:rPr>
        <w:t xml:space="preserve"> &lt;</w:t>
      </w:r>
      <w:proofErr w:type="spellStart"/>
      <w:r w:rsidR="008133DF" w:rsidRPr="00220B7E">
        <w:rPr>
          <w:rFonts w:ascii="Times New Roman" w:hAnsi="Times New Roman" w:cs="Times New Roman"/>
          <w:sz w:val="24"/>
          <w:szCs w:val="24"/>
        </w:rPr>
        <w:t>br</w:t>
      </w:r>
      <w:proofErr w:type="spellEnd"/>
      <w:r w:rsidR="008133DF"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City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type="text"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max-width:100%;" size="50" v-model="upmodal2.city"&gt;</w:t>
      </w:r>
      <w:r w:rsidR="008133DF" w:rsidRPr="00220B7E">
        <w:rPr>
          <w:rFonts w:ascii="Times New Roman" w:hAnsi="Times New Roman" w:cs="Times New Roman"/>
          <w:sz w:val="24"/>
          <w:szCs w:val="24"/>
        </w:rPr>
        <w:t xml:space="preserve"> &lt;</w:t>
      </w:r>
      <w:proofErr w:type="spellStart"/>
      <w:r w:rsidR="008133DF" w:rsidRPr="00220B7E">
        <w:rPr>
          <w:rFonts w:ascii="Times New Roman" w:hAnsi="Times New Roman" w:cs="Times New Roman"/>
          <w:sz w:val="24"/>
          <w:szCs w:val="24"/>
        </w:rPr>
        <w:t>br</w:t>
      </w:r>
      <w:proofErr w:type="spellEnd"/>
      <w:r w:rsidR="008133DF" w:rsidRPr="00220B7E">
        <w:rPr>
          <w:rFonts w:ascii="Times New Roman" w:hAnsi="Times New Roman" w:cs="Times New Roman"/>
          <w:sz w:val="24"/>
          <w:szCs w:val="24"/>
        </w:rPr>
        <w:t>/&gt;</w:t>
      </w:r>
      <w:r w:rsidR="008133DF"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&lt;span&gt; </w:t>
      </w:r>
      <w:proofErr w:type="spellStart"/>
      <w:r w:rsidRPr="00220B7E">
        <w:rPr>
          <w:rFonts w:ascii="Times New Roman" w:hAnsi="Times New Roman" w:cs="Times New Roman"/>
          <w:sz w:val="24"/>
          <w:szCs w:val="24"/>
        </w:rPr>
        <w:t>Pincode</w:t>
      </w:r>
      <w:proofErr w:type="spellEnd"/>
      <w:r w:rsidRPr="00220B7E">
        <w:rPr>
          <w:rFonts w:ascii="Times New Roman" w:hAnsi="Times New Roman" w:cs="Times New Roman"/>
          <w:sz w:val="24"/>
          <w:szCs w:val="24"/>
        </w:rPr>
        <w:t xml:space="preserv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type="number</w:t>
      </w:r>
      <w:proofErr w:type="gramStart"/>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onblur</w:t>
      </w:r>
      <w:proofErr w:type="spellEnd"/>
      <w:proofErr w:type="gramEnd"/>
      <w:r w:rsidRPr="00220B7E">
        <w:rPr>
          <w:rFonts w:ascii="Times New Roman" w:hAnsi="Times New Roman" w:cs="Times New Roman"/>
          <w:sz w:val="24"/>
          <w:szCs w:val="24"/>
        </w:rPr>
        <w:t xml:space="preserve">="return </w:t>
      </w:r>
      <w:proofErr w:type="spellStart"/>
      <w:r w:rsidRPr="00220B7E">
        <w:rPr>
          <w:rFonts w:ascii="Times New Roman" w:hAnsi="Times New Roman" w:cs="Times New Roman"/>
          <w:sz w:val="24"/>
          <w:szCs w:val="24"/>
        </w:rPr>
        <w:t>ValidatePincode</w:t>
      </w:r>
      <w:proofErr w:type="spellEnd"/>
      <w:r w:rsidRPr="00220B7E">
        <w:rPr>
          <w:rFonts w:ascii="Times New Roman" w:hAnsi="Times New Roman" w:cs="Times New Roman"/>
          <w:sz w:val="24"/>
          <w:szCs w:val="24"/>
        </w:rPr>
        <w:t>(this);" style="color:#000; padding:5px 10px; font:14px; border:1px solid #ccc; max-width:15%;" size="30" v-model="upmodal2.pincode" &gt;</w:t>
      </w:r>
      <w:r w:rsidR="008133DF"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State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onkeydown</w:t>
      </w:r>
      <w:proofErr w:type="spellEnd"/>
      <w:r w:rsidRPr="00220B7E">
        <w:rPr>
          <w:rFonts w:ascii="Times New Roman" w:hAnsi="Times New Roman" w:cs="Times New Roman"/>
          <w:sz w:val="24"/>
          <w:szCs w:val="24"/>
        </w:rPr>
        <w:t xml:space="preserve">="return </w:t>
      </w:r>
      <w:proofErr w:type="spellStart"/>
      <w:r w:rsidRPr="00220B7E">
        <w:rPr>
          <w:rFonts w:ascii="Times New Roman" w:hAnsi="Times New Roman" w:cs="Times New Roman"/>
          <w:sz w:val="24"/>
          <w:szCs w:val="24"/>
        </w:rPr>
        <w:t>alphaOnly</w:t>
      </w:r>
      <w:proofErr w:type="spellEnd"/>
      <w:r w:rsidRPr="00220B7E">
        <w:rPr>
          <w:rFonts w:ascii="Times New Roman" w:hAnsi="Times New Roman" w:cs="Times New Roman"/>
          <w:sz w:val="24"/>
          <w:szCs w:val="24"/>
        </w:rPr>
        <w:t>(event);</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max-width:15%;" size="50" v-model="upmodal2.state" &gt;</w:t>
      </w:r>
      <w:r w:rsidR="008133DF"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Country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onkeydown</w:t>
      </w:r>
      <w:proofErr w:type="spellEnd"/>
      <w:r w:rsidRPr="00220B7E">
        <w:rPr>
          <w:rFonts w:ascii="Times New Roman" w:hAnsi="Times New Roman" w:cs="Times New Roman"/>
          <w:sz w:val="24"/>
          <w:szCs w:val="24"/>
        </w:rPr>
        <w:t xml:space="preserve">="return </w:t>
      </w:r>
      <w:proofErr w:type="spellStart"/>
      <w:r w:rsidRPr="00220B7E">
        <w:rPr>
          <w:rFonts w:ascii="Times New Roman" w:hAnsi="Times New Roman" w:cs="Times New Roman"/>
          <w:sz w:val="24"/>
          <w:szCs w:val="24"/>
        </w:rPr>
        <w:t>alphaOnly</w:t>
      </w:r>
      <w:proofErr w:type="spellEnd"/>
      <w:r w:rsidRPr="00220B7E">
        <w:rPr>
          <w:rFonts w:ascii="Times New Roman" w:hAnsi="Times New Roman" w:cs="Times New Roman"/>
          <w:sz w:val="24"/>
          <w:szCs w:val="24"/>
        </w:rPr>
        <w:t>(event);</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max-width:15%;" size="50" v-model="upmodal2.country" &gt;</w:t>
      </w:r>
      <w:r w:rsidR="008133DF" w:rsidRPr="00220B7E">
        <w:rPr>
          <w:rFonts w:ascii="Times New Roman" w:hAnsi="Times New Roman" w:cs="Times New Roman"/>
          <w:sz w:val="24"/>
          <w:szCs w:val="24"/>
        </w:rPr>
        <w:t xml:space="preserve"> &lt;</w:t>
      </w:r>
      <w:proofErr w:type="spellStart"/>
      <w:r w:rsidR="008133DF" w:rsidRPr="00220B7E">
        <w:rPr>
          <w:rFonts w:ascii="Times New Roman" w:hAnsi="Times New Roman" w:cs="Times New Roman"/>
          <w:sz w:val="24"/>
          <w:szCs w:val="24"/>
        </w:rPr>
        <w:t>br</w:t>
      </w:r>
      <w:proofErr w:type="spellEnd"/>
      <w:r w:rsidR="008133DF" w:rsidRPr="00220B7E">
        <w:rPr>
          <w:rFonts w:ascii="Times New Roman" w:hAnsi="Times New Roman" w:cs="Times New Roman"/>
          <w:sz w:val="24"/>
          <w:szCs w:val="24"/>
        </w:rPr>
        <w:t xml:space="preserve">/&gt; &lt;/div&gt;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butto</w:t>
      </w:r>
      <w:r w:rsidR="008133DF" w:rsidRPr="00220B7E">
        <w:rPr>
          <w:rFonts w:ascii="Times New Roman" w:hAnsi="Times New Roman" w:cs="Times New Roman"/>
          <w:sz w:val="24"/>
          <w:szCs w:val="24"/>
        </w:rPr>
        <w:t>n</w:t>
      </w:r>
      <w:r w:rsidRPr="00220B7E">
        <w:rPr>
          <w:rFonts w:ascii="Times New Roman" w:hAnsi="Times New Roman" w:cs="Times New Roman"/>
          <w:sz w:val="24"/>
          <w:szCs w:val="24"/>
        </w:rPr>
        <w:t>style</w:t>
      </w:r>
      <w:proofErr w:type="spellEnd"/>
      <w:r w:rsidRPr="00220B7E">
        <w:rPr>
          <w:rFonts w:ascii="Times New Roman" w:hAnsi="Times New Roman" w:cs="Times New Roman"/>
          <w:sz w:val="24"/>
          <w:szCs w:val="24"/>
        </w:rPr>
        <w:t>="height:24px;" @click="</w:t>
      </w:r>
      <w:proofErr w:type="spellStart"/>
      <w:proofErr w:type="gramStart"/>
      <w:r w:rsidRPr="00220B7E">
        <w:rPr>
          <w:rFonts w:ascii="Times New Roman" w:hAnsi="Times New Roman" w:cs="Times New Roman"/>
          <w:sz w:val="24"/>
          <w:szCs w:val="24"/>
        </w:rPr>
        <w:t>updateaddress</w:t>
      </w:r>
      <w:proofErr w:type="spellEnd"/>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upmodal2.address1, upmodal2.address2, upmodal2.city, upmodal2.pincode, upmodal2.state, upmodal2.country)"&gt;Update&lt;/button&gt;</w:t>
      </w:r>
      <w:r w:rsidR="008133DF" w:rsidRPr="00220B7E">
        <w:rPr>
          <w:rFonts w:ascii="Times New Roman" w:hAnsi="Times New Roman" w:cs="Times New Roman"/>
          <w:sz w:val="24"/>
          <w:szCs w:val="24"/>
        </w:rPr>
        <w:t xml:space="preserve"> </w:t>
      </w: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008133DF"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 style="</w:t>
      </w:r>
      <w:proofErr w:type="spellStart"/>
      <w:r w:rsidRPr="00220B7E">
        <w:rPr>
          <w:rFonts w:ascii="Times New Roman" w:hAnsi="Times New Roman" w:cs="Times New Roman"/>
          <w:sz w:val="24"/>
          <w:szCs w:val="24"/>
        </w:rPr>
        <w:t>text-</w:t>
      </w:r>
      <w:proofErr w:type="gramStart"/>
      <w:r w:rsidRPr="00220B7E">
        <w:rPr>
          <w:rFonts w:ascii="Times New Roman" w:hAnsi="Times New Roman" w:cs="Times New Roman"/>
          <w:sz w:val="24"/>
          <w:szCs w:val="24"/>
        </w:rPr>
        <w:t>transform:none</w:t>
      </w:r>
      <w:proofErr w:type="spellEnd"/>
      <w:proofErr w:type="gramEnd"/>
      <w:r w:rsidRPr="00220B7E">
        <w:rPr>
          <w:rFonts w:ascii="Times New Roman" w:hAnsi="Times New Roman" w:cs="Times New Roman"/>
          <w:sz w:val="24"/>
          <w:szCs w:val="24"/>
        </w:rPr>
        <w:t>"&gt;Check your  details.</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/&gt;You can change it before </w:t>
      </w:r>
      <w:proofErr w:type="gramStart"/>
      <w:r w:rsidRPr="00220B7E">
        <w:rPr>
          <w:rFonts w:ascii="Times New Roman" w:hAnsi="Times New Roman" w:cs="Times New Roman"/>
          <w:sz w:val="24"/>
          <w:szCs w:val="24"/>
        </w:rPr>
        <w:t>proceeding.&lt;</w:t>
      </w:r>
      <w:proofErr w:type="gramEnd"/>
      <w:r w:rsidRPr="00220B7E">
        <w:rPr>
          <w:rFonts w:ascii="Times New Roman" w:hAnsi="Times New Roman" w:cs="Times New Roman"/>
          <w:sz w:val="24"/>
          <w:szCs w:val="24"/>
        </w:rPr>
        <w:t>/p</w:t>
      </w:r>
      <w:r w:rsidR="008133DF" w:rsidRPr="00220B7E">
        <w:rPr>
          <w:rFonts w:ascii="Times New Roman" w:hAnsi="Times New Roman" w:cs="Times New Roman"/>
          <w:sz w:val="24"/>
          <w:szCs w:val="24"/>
        </w:rPr>
        <w:t xml:space="preserve">&gt; </w:t>
      </w:r>
      <w:r w:rsidRPr="00220B7E">
        <w:rPr>
          <w:rFonts w:ascii="Times New Roman" w:hAnsi="Times New Roman" w:cs="Times New Roman"/>
          <w:sz w:val="24"/>
          <w:szCs w:val="24"/>
        </w:rPr>
        <w:t>&lt;/div&gt;</w:t>
      </w:r>
      <w:r w:rsidR="008133DF"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w:t>
      </w:r>
      <w:r w:rsidR="008133DF" w:rsidRPr="00220B7E">
        <w:rPr>
          <w:rFonts w:ascii="Times New Roman" w:hAnsi="Times New Roman" w:cs="Times New Roman"/>
          <w:sz w:val="24"/>
          <w:szCs w:val="24"/>
        </w:rPr>
        <w:t xml:space="preserve">&gt; </w:t>
      </w:r>
      <w:r w:rsidRPr="00220B7E">
        <w:rPr>
          <w:rFonts w:ascii="Times New Roman" w:hAnsi="Times New Roman" w:cs="Times New Roman"/>
          <w:sz w:val="24"/>
          <w:szCs w:val="24"/>
        </w:rPr>
        <w:t xml:space="preserve"> &lt;/div</w:t>
      </w:r>
      <w:r w:rsidR="008133DF" w:rsidRPr="00220B7E">
        <w:rPr>
          <w:rFonts w:ascii="Times New Roman" w:hAnsi="Times New Roman" w:cs="Times New Roman"/>
          <w:sz w:val="24"/>
          <w:szCs w:val="24"/>
        </w:rPr>
        <w:t xml:space="preserve">&gt; </w:t>
      </w:r>
      <w:r w:rsidRPr="00220B7E">
        <w:rPr>
          <w:rFonts w:ascii="Times New Roman" w:hAnsi="Times New Roman" w:cs="Times New Roman"/>
          <w:sz w:val="24"/>
          <w:szCs w:val="24"/>
        </w:rPr>
        <w:t>&lt;/div&gt;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 xml:space="preserve">-modal" v-if="upmodal3.show" &gt;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modal__wrap</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modal__close</w:t>
      </w:r>
      <w:proofErr w:type="spellEnd"/>
      <w:r w:rsidRPr="00220B7E">
        <w:rPr>
          <w:rFonts w:ascii="Times New Roman" w:hAnsi="Times New Roman" w:cs="Times New Roman"/>
          <w:sz w:val="24"/>
          <w:szCs w:val="24"/>
        </w:rPr>
        <w:t>" @click="upmodal3.show = false"&gt;&lt;/div&gt;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modal__body</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modal__title</w:t>
      </w:r>
      <w:proofErr w:type="spellEnd"/>
      <w:r w:rsidRPr="00220B7E">
        <w:rPr>
          <w:rFonts w:ascii="Times New Roman" w:hAnsi="Times New Roman" w:cs="Times New Roman"/>
          <w:sz w:val="24"/>
          <w:szCs w:val="24"/>
        </w:rPr>
        <w:t>" style=" text-transform: capitalize;" &gt;Update Contact&lt;/div&gt;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t>&lt;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Pr="00220B7E">
        <w:rPr>
          <w:rFonts w:ascii="Times New Roman" w:hAnsi="Times New Roman" w:cs="Times New Roman"/>
          <w:sz w:val="24"/>
          <w:szCs w:val="24"/>
        </w:rPr>
        <w:tab/>
        <w:t>&lt;div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modal__text</w:t>
      </w:r>
      <w:proofErr w:type="spellEnd"/>
      <w:r w:rsidRPr="00220B7E">
        <w:rPr>
          <w:rFonts w:ascii="Times New Roman" w:hAnsi="Times New Roman" w:cs="Times New Roman"/>
          <w:sz w:val="24"/>
          <w:szCs w:val="24"/>
        </w:rPr>
        <w:t>" style=" text-transform: capitalize;" &gt;</w:t>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Contact Person Name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onkeydown</w:t>
      </w:r>
      <w:proofErr w:type="spellEnd"/>
      <w:r w:rsidRPr="00220B7E">
        <w:rPr>
          <w:rFonts w:ascii="Times New Roman" w:hAnsi="Times New Roman" w:cs="Times New Roman"/>
          <w:sz w:val="24"/>
          <w:szCs w:val="24"/>
        </w:rPr>
        <w:t xml:space="preserve">="return </w:t>
      </w:r>
      <w:proofErr w:type="spellStart"/>
      <w:r w:rsidRPr="00220B7E">
        <w:rPr>
          <w:rFonts w:ascii="Times New Roman" w:hAnsi="Times New Roman" w:cs="Times New Roman"/>
          <w:sz w:val="24"/>
          <w:szCs w:val="24"/>
        </w:rPr>
        <w:t>alphaOnly</w:t>
      </w:r>
      <w:proofErr w:type="spellEnd"/>
      <w:r w:rsidRPr="00220B7E">
        <w:rPr>
          <w:rFonts w:ascii="Times New Roman" w:hAnsi="Times New Roman" w:cs="Times New Roman"/>
          <w:sz w:val="24"/>
          <w:szCs w:val="24"/>
        </w:rPr>
        <w:t>(event);</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max-width:100%;" size="50" v-model="upmodal3.cp_name"&gt;</w:t>
      </w:r>
      <w:r w:rsidR="008133DF" w:rsidRPr="00220B7E">
        <w:rPr>
          <w:rFonts w:ascii="Times New Roman" w:hAnsi="Times New Roman" w:cs="Times New Roman"/>
          <w:sz w:val="24"/>
          <w:szCs w:val="24"/>
        </w:rPr>
        <w:t xml:space="preserve"> &lt;</w:t>
      </w:r>
      <w:proofErr w:type="spellStart"/>
      <w:r w:rsidR="008133DF" w:rsidRPr="00220B7E">
        <w:rPr>
          <w:rFonts w:ascii="Times New Roman" w:hAnsi="Times New Roman" w:cs="Times New Roman"/>
          <w:sz w:val="24"/>
          <w:szCs w:val="24"/>
        </w:rPr>
        <w:t>br</w:t>
      </w:r>
      <w:proofErr w:type="spellEnd"/>
      <w:r w:rsidR="008133DF" w:rsidRPr="00220B7E">
        <w:rPr>
          <w:rFonts w:ascii="Times New Roman" w:hAnsi="Times New Roman" w:cs="Times New Roman"/>
          <w:sz w:val="24"/>
          <w:szCs w:val="24"/>
        </w:rPr>
        <w:t>/&gt;</w:t>
      </w:r>
    </w:p>
    <w:p w:rsidR="008133DF"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Contact Relation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onkeydown</w:t>
      </w:r>
      <w:proofErr w:type="spellEnd"/>
      <w:r w:rsidRPr="00220B7E">
        <w:rPr>
          <w:rFonts w:ascii="Times New Roman" w:hAnsi="Times New Roman" w:cs="Times New Roman"/>
          <w:sz w:val="24"/>
          <w:szCs w:val="24"/>
        </w:rPr>
        <w:t xml:space="preserve">="return </w:t>
      </w:r>
      <w:proofErr w:type="spellStart"/>
      <w:r w:rsidRPr="00220B7E">
        <w:rPr>
          <w:rFonts w:ascii="Times New Roman" w:hAnsi="Times New Roman" w:cs="Times New Roman"/>
          <w:sz w:val="24"/>
          <w:szCs w:val="24"/>
        </w:rPr>
        <w:t>alphaOnly</w:t>
      </w:r>
      <w:proofErr w:type="spellEnd"/>
      <w:r w:rsidRPr="00220B7E">
        <w:rPr>
          <w:rFonts w:ascii="Times New Roman" w:hAnsi="Times New Roman" w:cs="Times New Roman"/>
          <w:sz w:val="24"/>
          <w:szCs w:val="24"/>
        </w:rPr>
        <w:t>(event);</w:t>
      </w:r>
      <w:proofErr w:type="gramStart"/>
      <w:r w:rsidRPr="00220B7E">
        <w:rPr>
          <w:rFonts w:ascii="Times New Roman" w:hAnsi="Times New Roman" w:cs="Times New Roman"/>
          <w:sz w:val="24"/>
          <w:szCs w:val="24"/>
        </w:rPr>
        <w:t>"  style</w:t>
      </w:r>
      <w:proofErr w:type="gramEnd"/>
      <w:r w:rsidRPr="00220B7E">
        <w:rPr>
          <w:rFonts w:ascii="Times New Roman" w:hAnsi="Times New Roman" w:cs="Times New Roman"/>
          <w:sz w:val="24"/>
          <w:szCs w:val="24"/>
        </w:rPr>
        <w:t>="color:#000; padding:5px 10px; font:14px; border:1px solid #ccc; max-width:15%;" size="50" v-model="upmodal3.cp_relation" &gt;</w:t>
      </w:r>
      <w:r w:rsidR="008133DF" w:rsidRPr="00220B7E">
        <w:rPr>
          <w:rFonts w:ascii="Times New Roman" w:hAnsi="Times New Roman" w:cs="Times New Roman"/>
          <w:sz w:val="24"/>
          <w:szCs w:val="24"/>
        </w:rPr>
        <w:t xml:space="preserve"> &lt;</w:t>
      </w:r>
      <w:proofErr w:type="spellStart"/>
      <w:r w:rsidR="008133DF" w:rsidRPr="00220B7E">
        <w:rPr>
          <w:rFonts w:ascii="Times New Roman" w:hAnsi="Times New Roman" w:cs="Times New Roman"/>
          <w:sz w:val="24"/>
          <w:szCs w:val="24"/>
        </w:rPr>
        <w:t>br</w:t>
      </w:r>
      <w:proofErr w:type="spellEnd"/>
      <w:r w:rsidR="008133DF" w:rsidRPr="00220B7E">
        <w:rPr>
          <w:rFonts w:ascii="Times New Roman" w:hAnsi="Times New Roman" w:cs="Times New Roman"/>
          <w:sz w:val="24"/>
          <w:szCs w:val="24"/>
        </w:rPr>
        <w:t>/&gt;</w:t>
      </w:r>
    </w:p>
    <w:p w:rsidR="00D56F30"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&lt;span&gt; Contact Email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&lt;input type="text" </w:t>
      </w:r>
      <w:proofErr w:type="spellStart"/>
      <w:r w:rsidRPr="00220B7E">
        <w:rPr>
          <w:rFonts w:ascii="Times New Roman" w:hAnsi="Times New Roman" w:cs="Times New Roman"/>
          <w:sz w:val="24"/>
          <w:szCs w:val="24"/>
        </w:rPr>
        <w:t>onblur</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ValidateEmail</w:t>
      </w:r>
      <w:proofErr w:type="spellEnd"/>
      <w:r w:rsidRPr="00220B7E">
        <w:rPr>
          <w:rFonts w:ascii="Times New Roman" w:hAnsi="Times New Roman" w:cs="Times New Roman"/>
          <w:sz w:val="24"/>
          <w:szCs w:val="24"/>
        </w:rPr>
        <w:t>(this);"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max-width:100%;" size="60" v-model="upmodal3.cp_email"&gt;</w:t>
      </w:r>
      <w:r w:rsidR="008133DF" w:rsidRPr="00220B7E">
        <w:rPr>
          <w:rFonts w:ascii="Times New Roman" w:hAnsi="Times New Roman" w:cs="Times New Roman"/>
          <w:sz w:val="24"/>
          <w:szCs w:val="24"/>
        </w:rPr>
        <w:t xml:space="preserve"> &lt;</w:t>
      </w:r>
      <w:proofErr w:type="spellStart"/>
      <w:r w:rsidR="008133DF" w:rsidRPr="00220B7E">
        <w:rPr>
          <w:rFonts w:ascii="Times New Roman" w:hAnsi="Times New Roman" w:cs="Times New Roman"/>
          <w:sz w:val="24"/>
          <w:szCs w:val="24"/>
        </w:rPr>
        <w:t>br</w:t>
      </w:r>
      <w:proofErr w:type="spellEnd"/>
      <w:r w:rsidR="008133DF"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Contact Personal Mobile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type="number</w:t>
      </w:r>
      <w:proofErr w:type="gramStart"/>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onblur</w:t>
      </w:r>
      <w:proofErr w:type="spellEnd"/>
      <w:proofErr w:type="gram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ValidateMobile</w:t>
      </w:r>
      <w:proofErr w:type="spellEnd"/>
      <w:r w:rsidRPr="00220B7E">
        <w:rPr>
          <w:rFonts w:ascii="Times New Roman" w:hAnsi="Times New Roman" w:cs="Times New Roman"/>
          <w:sz w:val="24"/>
          <w:szCs w:val="24"/>
        </w:rPr>
        <w:t>(this);" style="color:#000; padding:5px 10px; font:14px; border:1px solid #ccc; max-width:15%;" size="30" v-model="upmodal3.cp_mobileno" &gt;</w:t>
      </w:r>
      <w:r w:rsidR="00D56F30" w:rsidRPr="00220B7E">
        <w:rPr>
          <w:rFonts w:ascii="Times New Roman" w:hAnsi="Times New Roman" w:cs="Times New Roman"/>
          <w:sz w:val="24"/>
          <w:szCs w:val="24"/>
        </w:rPr>
        <w:t xml:space="preserve"> &lt;</w:t>
      </w:r>
      <w:proofErr w:type="spellStart"/>
      <w:r w:rsidR="00D56F30" w:rsidRPr="00220B7E">
        <w:rPr>
          <w:rFonts w:ascii="Times New Roman" w:hAnsi="Times New Roman" w:cs="Times New Roman"/>
          <w:sz w:val="24"/>
          <w:szCs w:val="24"/>
        </w:rPr>
        <w:t>br</w:t>
      </w:r>
      <w:proofErr w:type="spellEnd"/>
      <w:r w:rsidR="00D56F30" w:rsidRPr="00220B7E">
        <w:rPr>
          <w:rFonts w:ascii="Times New Roman" w:hAnsi="Times New Roman" w:cs="Times New Roman"/>
          <w:sz w:val="24"/>
          <w:szCs w:val="24"/>
        </w:rPr>
        <w:t xml:space="preserve">/&gt; </w:t>
      </w:r>
      <w:r w:rsidRPr="00220B7E">
        <w:rPr>
          <w:rFonts w:ascii="Times New Roman" w:hAnsi="Times New Roman" w:cs="Times New Roman"/>
          <w:sz w:val="24"/>
          <w:szCs w:val="24"/>
        </w:rPr>
        <w:t xml:space="preserve"> &lt;/div&gt;</w:t>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w:t>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style=" height:24px;" @click="</w:t>
      </w:r>
      <w:proofErr w:type="spellStart"/>
      <w:proofErr w:type="gramStart"/>
      <w:r w:rsidRPr="00220B7E">
        <w:rPr>
          <w:rFonts w:ascii="Times New Roman" w:hAnsi="Times New Roman" w:cs="Times New Roman"/>
          <w:sz w:val="24"/>
          <w:szCs w:val="24"/>
        </w:rPr>
        <w:t>updatecontact</w:t>
      </w:r>
      <w:proofErr w:type="spellEnd"/>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upmodal3.cp_name, upmodal3.cp_relation,upmodal3.cp_email,upmodal3.cp_mobileno)"&gt;Update&lt;/butto</w:t>
      </w:r>
      <w:r w:rsidR="00D56F30" w:rsidRPr="00220B7E">
        <w:rPr>
          <w:rFonts w:ascii="Times New Roman" w:hAnsi="Times New Roman" w:cs="Times New Roman"/>
          <w:sz w:val="24"/>
          <w:szCs w:val="24"/>
        </w:rPr>
        <w:t xml:space="preserve">n&gt; </w:t>
      </w: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w:t>
      </w:r>
      <w:r w:rsidR="00D56F30" w:rsidRPr="00220B7E">
        <w:rPr>
          <w:rFonts w:ascii="Times New Roman" w:hAnsi="Times New Roman" w:cs="Times New Roman"/>
          <w:sz w:val="24"/>
          <w:szCs w:val="24"/>
        </w:rPr>
        <w:t>&gt;</w:t>
      </w: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 style="</w:t>
      </w:r>
      <w:proofErr w:type="spellStart"/>
      <w:r w:rsidRPr="00220B7E">
        <w:rPr>
          <w:rFonts w:ascii="Times New Roman" w:hAnsi="Times New Roman" w:cs="Times New Roman"/>
          <w:sz w:val="24"/>
          <w:szCs w:val="24"/>
        </w:rPr>
        <w:t>text-</w:t>
      </w:r>
      <w:proofErr w:type="gramStart"/>
      <w:r w:rsidRPr="00220B7E">
        <w:rPr>
          <w:rFonts w:ascii="Times New Roman" w:hAnsi="Times New Roman" w:cs="Times New Roman"/>
          <w:sz w:val="24"/>
          <w:szCs w:val="24"/>
        </w:rPr>
        <w:t>transform:none</w:t>
      </w:r>
      <w:proofErr w:type="spellEnd"/>
      <w:proofErr w:type="gramEnd"/>
      <w:r w:rsidRPr="00220B7E">
        <w:rPr>
          <w:rFonts w:ascii="Times New Roman" w:hAnsi="Times New Roman" w:cs="Times New Roman"/>
          <w:sz w:val="24"/>
          <w:szCs w:val="24"/>
        </w:rPr>
        <w:t>"&gt;Check your  details.</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/&gt;You can change it before </w:t>
      </w:r>
      <w:proofErr w:type="gramStart"/>
      <w:r w:rsidRPr="00220B7E">
        <w:rPr>
          <w:rFonts w:ascii="Times New Roman" w:hAnsi="Times New Roman" w:cs="Times New Roman"/>
          <w:sz w:val="24"/>
          <w:szCs w:val="24"/>
        </w:rPr>
        <w:t>proceeding.&lt;</w:t>
      </w:r>
      <w:proofErr w:type="gramEnd"/>
      <w:r w:rsidRPr="00220B7E">
        <w:rPr>
          <w:rFonts w:ascii="Times New Roman" w:hAnsi="Times New Roman" w:cs="Times New Roman"/>
          <w:sz w:val="24"/>
          <w:szCs w:val="24"/>
        </w:rPr>
        <w:t>/p&gt;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w:t>
      </w:r>
      <w:proofErr w:type="gramStart"/>
      <w:r w:rsidR="00D56F30" w:rsidRPr="00220B7E">
        <w:rPr>
          <w:rFonts w:ascii="Times New Roman" w:hAnsi="Times New Roman" w:cs="Times New Roman"/>
          <w:sz w:val="24"/>
          <w:szCs w:val="24"/>
        </w:rPr>
        <w:t xml:space="preserve">&gt;  </w:t>
      </w:r>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/div&gt;</w:t>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w:t>
      </w:r>
      <w:r w:rsidR="00D56F30" w:rsidRPr="00220B7E">
        <w:rPr>
          <w:rFonts w:ascii="Times New Roman" w:hAnsi="Times New Roman" w:cs="Times New Roman"/>
          <w:sz w:val="24"/>
          <w:szCs w:val="24"/>
        </w:rPr>
        <w:t xml:space="preserve">&gt; </w:t>
      </w:r>
      <w:r w:rsidRPr="00220B7E">
        <w:rPr>
          <w:rFonts w:ascii="Times New Roman" w:hAnsi="Times New Roman" w:cs="Times New Roman"/>
          <w:sz w:val="24"/>
          <w:szCs w:val="24"/>
        </w:rPr>
        <w:t>&lt;/div&gt;</w:t>
      </w:r>
      <w:r w:rsidRPr="00220B7E">
        <w:rPr>
          <w:rFonts w:ascii="Times New Roman" w:hAnsi="Times New Roman" w:cs="Times New Roman"/>
          <w:sz w:val="24"/>
          <w:szCs w:val="24"/>
        </w:rPr>
        <w:tab/>
      </w:r>
    </w:p>
    <w:p w:rsidR="00466487" w:rsidRPr="00220B7E" w:rsidRDefault="00D56F30"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&lt;div class="</w:t>
      </w:r>
      <w:proofErr w:type="spellStart"/>
      <w:r w:rsidR="00466487" w:rsidRPr="00220B7E">
        <w:rPr>
          <w:rFonts w:ascii="Times New Roman" w:hAnsi="Times New Roman" w:cs="Times New Roman"/>
          <w:sz w:val="24"/>
          <w:szCs w:val="24"/>
        </w:rPr>
        <w:t>i</w:t>
      </w:r>
      <w:proofErr w:type="spellEnd"/>
      <w:r w:rsidR="00466487" w:rsidRPr="00220B7E">
        <w:rPr>
          <w:rFonts w:ascii="Times New Roman" w:hAnsi="Times New Roman" w:cs="Times New Roman"/>
          <w:sz w:val="24"/>
          <w:szCs w:val="24"/>
        </w:rPr>
        <w:t xml:space="preserve">-modal" v-if="upmodal4.show" &gt;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modal__wrap</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modal__close</w:t>
      </w:r>
      <w:proofErr w:type="spellEnd"/>
      <w:r w:rsidRPr="00220B7E">
        <w:rPr>
          <w:rFonts w:ascii="Times New Roman" w:hAnsi="Times New Roman" w:cs="Times New Roman"/>
          <w:sz w:val="24"/>
          <w:szCs w:val="24"/>
        </w:rPr>
        <w:t>" @click="upmodal4.show = false"&gt;&lt;/div&gt;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modal__body</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modal__title</w:t>
      </w:r>
      <w:proofErr w:type="spellEnd"/>
      <w:r w:rsidRPr="00220B7E">
        <w:rPr>
          <w:rFonts w:ascii="Times New Roman" w:hAnsi="Times New Roman" w:cs="Times New Roman"/>
          <w:sz w:val="24"/>
          <w:szCs w:val="24"/>
        </w:rPr>
        <w:t>" style=" text-transform: capitalize;" &gt;Report Accident&lt;/div&gt;</w:t>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hr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Pr="00220B7E">
        <w:rPr>
          <w:rFonts w:ascii="Times New Roman" w:hAnsi="Times New Roman" w:cs="Times New Roman"/>
          <w:sz w:val="24"/>
          <w:szCs w:val="24"/>
        </w:rPr>
        <w:tab/>
        <w:t>&lt;div class="</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modal__text</w:t>
      </w:r>
      <w:proofErr w:type="spellEnd"/>
      <w:r w:rsidRPr="00220B7E">
        <w:rPr>
          <w:rFonts w:ascii="Times New Roman" w:hAnsi="Times New Roman" w:cs="Times New Roman"/>
          <w:sz w:val="24"/>
          <w:szCs w:val="24"/>
        </w:rPr>
        <w:t>" style=" text-transform: capitalize;" &gt;</w:t>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Justification&lt;/span&gt;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type="text"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max-width:100%;" size="100" v-model="upmodal4.justification"&gt;</w:t>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r w:rsidRPr="00220B7E">
        <w:rPr>
          <w:rFonts w:ascii="Times New Roman" w:hAnsi="Times New Roman" w:cs="Times New Roman"/>
          <w:sz w:val="24"/>
          <w:szCs w:val="24"/>
        </w:rPr>
        <w:tab/>
      </w:r>
      <w:r w:rsidRPr="00220B7E">
        <w:rPr>
          <w:rFonts w:ascii="Times New Roman" w:hAnsi="Times New Roman" w:cs="Times New Roman"/>
          <w:sz w:val="24"/>
          <w:szCs w:val="24"/>
        </w:rPr>
        <w:tab/>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Location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&lt;input type="text" id="</w:t>
      </w:r>
      <w:proofErr w:type="spellStart"/>
      <w:r w:rsidRPr="00220B7E">
        <w:rPr>
          <w:rFonts w:ascii="Times New Roman" w:hAnsi="Times New Roman" w:cs="Times New Roman"/>
          <w:sz w:val="24"/>
          <w:szCs w:val="24"/>
        </w:rPr>
        <w:t>txtLocation</w:t>
      </w:r>
      <w:proofErr w:type="spellEnd"/>
      <w:r w:rsidRPr="00220B7E">
        <w:rPr>
          <w:rFonts w:ascii="Times New Roman" w:hAnsi="Times New Roman" w:cs="Times New Roman"/>
          <w:sz w:val="24"/>
          <w:szCs w:val="24"/>
        </w:rPr>
        <w: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max-width:100%;" size="70"  &gt;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&lt;input type="button" </w:t>
      </w:r>
      <w:proofErr w:type="spellStart"/>
      <w:r w:rsidRPr="00220B7E">
        <w:rPr>
          <w:rFonts w:ascii="Times New Roman" w:hAnsi="Times New Roman" w:cs="Times New Roman"/>
          <w:sz w:val="24"/>
          <w:szCs w:val="24"/>
        </w:rPr>
        <w:t>onClick</w:t>
      </w:r>
      <w:proofErr w:type="spellEnd"/>
      <w:r w:rsidRPr="00220B7E">
        <w:rPr>
          <w:rFonts w:ascii="Times New Roman" w:hAnsi="Times New Roman" w:cs="Times New Roman"/>
          <w:sz w:val="24"/>
          <w:szCs w:val="24"/>
        </w:rPr>
        <w:t>="</w:t>
      </w:r>
      <w:proofErr w:type="spellStart"/>
      <w:proofErr w:type="gramStart"/>
      <w:r w:rsidRPr="00220B7E">
        <w:rPr>
          <w:rFonts w:ascii="Times New Roman" w:hAnsi="Times New Roman" w:cs="Times New Roman"/>
          <w:sz w:val="24"/>
          <w:szCs w:val="24"/>
        </w:rPr>
        <w:t>getLocation</w:t>
      </w:r>
      <w:proofErr w:type="spellEnd"/>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 xml:space="preserve">);" value="Get Current Location"/&gt; </w:t>
      </w:r>
      <w:r w:rsidR="00D56F30" w:rsidRPr="00220B7E">
        <w:rPr>
          <w:rFonts w:ascii="Times New Roman" w:hAnsi="Times New Roman" w:cs="Times New Roman"/>
          <w:sz w:val="24"/>
          <w:szCs w:val="24"/>
        </w:rPr>
        <w:t>&lt;</w:t>
      </w:r>
      <w:proofErr w:type="spellStart"/>
      <w:r w:rsidR="00D56F30" w:rsidRPr="00220B7E">
        <w:rPr>
          <w:rFonts w:ascii="Times New Roman" w:hAnsi="Times New Roman" w:cs="Times New Roman"/>
          <w:sz w:val="24"/>
          <w:szCs w:val="24"/>
        </w:rPr>
        <w:t>br</w:t>
      </w:r>
      <w:proofErr w:type="spellEnd"/>
      <w:r w:rsidR="00D56F30" w:rsidRPr="00220B7E">
        <w:rPr>
          <w:rFonts w:ascii="Times New Roman" w:hAnsi="Times New Roman" w:cs="Times New Roman"/>
          <w:sz w:val="24"/>
          <w:szCs w:val="24"/>
        </w:rPr>
        <w:t>/&gt;</w:t>
      </w:r>
    </w:p>
    <w:p w:rsidR="00D56F30"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Accident Date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type="date"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max-width:100%;" size="40" v-model="upmodal4.accident_date"&gt;</w:t>
      </w:r>
      <w:r w:rsidR="00D56F30" w:rsidRPr="00220B7E">
        <w:rPr>
          <w:rFonts w:ascii="Times New Roman" w:hAnsi="Times New Roman" w:cs="Times New Roman"/>
          <w:sz w:val="24"/>
          <w:szCs w:val="24"/>
        </w:rPr>
        <w:t xml:space="preserve"> &lt;</w:t>
      </w:r>
      <w:proofErr w:type="spellStart"/>
      <w:r w:rsidR="00D56F30" w:rsidRPr="00220B7E">
        <w:rPr>
          <w:rFonts w:ascii="Times New Roman" w:hAnsi="Times New Roman" w:cs="Times New Roman"/>
          <w:sz w:val="24"/>
          <w:szCs w:val="24"/>
        </w:rPr>
        <w:t>br</w:t>
      </w:r>
      <w:proofErr w:type="spellEnd"/>
      <w:r w:rsidR="00D56F30"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&lt;span&gt; Vehicle Number &lt;/span&gt;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 &lt;input type="text" style="</w:t>
      </w:r>
      <w:proofErr w:type="gramStart"/>
      <w:r w:rsidRPr="00220B7E">
        <w:rPr>
          <w:rFonts w:ascii="Times New Roman" w:hAnsi="Times New Roman" w:cs="Times New Roman"/>
          <w:sz w:val="24"/>
          <w:szCs w:val="24"/>
        </w:rPr>
        <w:t>color:#</w:t>
      </w:r>
      <w:proofErr w:type="gramEnd"/>
      <w:r w:rsidRPr="00220B7E">
        <w:rPr>
          <w:rFonts w:ascii="Times New Roman" w:hAnsi="Times New Roman" w:cs="Times New Roman"/>
          <w:sz w:val="24"/>
          <w:szCs w:val="24"/>
        </w:rPr>
        <w:t>000; padding:5px 10px; font:14px; border:1px solid #ccc; max-width:15%;" size="30" v-model="upmodal4.vehicle_no" &gt;</w:t>
      </w:r>
      <w:r w:rsidR="00D56F30" w:rsidRPr="00220B7E">
        <w:rPr>
          <w:rFonts w:ascii="Times New Roman" w:hAnsi="Times New Roman" w:cs="Times New Roman"/>
          <w:sz w:val="24"/>
          <w:szCs w:val="24"/>
        </w:rPr>
        <w:t xml:space="preserve"> &lt;</w:t>
      </w:r>
      <w:proofErr w:type="spellStart"/>
      <w:r w:rsidR="00D56F30" w:rsidRPr="00220B7E">
        <w:rPr>
          <w:rFonts w:ascii="Times New Roman" w:hAnsi="Times New Roman" w:cs="Times New Roman"/>
          <w:sz w:val="24"/>
          <w:szCs w:val="24"/>
        </w:rPr>
        <w:t>br</w:t>
      </w:r>
      <w:proofErr w:type="spellEnd"/>
      <w:r w:rsidR="00D56F30"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&lt;buttonstyle="height:24px;"@click="</w:t>
      </w:r>
      <w:proofErr w:type="gramStart"/>
      <w:r w:rsidRPr="00220B7E">
        <w:rPr>
          <w:rFonts w:ascii="Times New Roman" w:hAnsi="Times New Roman" w:cs="Times New Roman"/>
          <w:sz w:val="24"/>
          <w:szCs w:val="24"/>
        </w:rPr>
        <w:t>report(</w:t>
      </w:r>
      <w:proofErr w:type="gramEnd"/>
      <w:r w:rsidRPr="00220B7E">
        <w:rPr>
          <w:rFonts w:ascii="Times New Roman" w:hAnsi="Times New Roman" w:cs="Times New Roman"/>
          <w:sz w:val="24"/>
          <w:szCs w:val="24"/>
        </w:rPr>
        <w:t>upmodal4.justification, $('#txtLocation').val(),upmodal4.accident_date,upmodal4.vehicle_no)"&gt;Update&lt;/button&gt;</w:t>
      </w:r>
      <w:r w:rsidR="00D56F30" w:rsidRPr="00220B7E">
        <w:rPr>
          <w:rFonts w:ascii="Times New Roman" w:hAnsi="Times New Roman" w:cs="Times New Roman"/>
          <w:sz w:val="24"/>
          <w:szCs w:val="24"/>
        </w:rPr>
        <w:t xml:space="preserve"> &lt;</w:t>
      </w:r>
      <w:proofErr w:type="spellStart"/>
      <w:r w:rsidR="00D56F30" w:rsidRPr="00220B7E">
        <w:rPr>
          <w:rFonts w:ascii="Times New Roman" w:hAnsi="Times New Roman" w:cs="Times New Roman"/>
          <w:sz w:val="24"/>
          <w:szCs w:val="24"/>
        </w:rPr>
        <w:t>br</w:t>
      </w:r>
      <w:proofErr w:type="spellEnd"/>
      <w:r w:rsidR="00D56F30" w:rsidRPr="00220B7E">
        <w:rPr>
          <w:rFonts w:ascii="Times New Roman" w:hAnsi="Times New Roman" w:cs="Times New Roman"/>
          <w:sz w:val="24"/>
          <w:szCs w:val="24"/>
        </w:rPr>
        <w:t>/&gt; &lt;</w:t>
      </w:r>
      <w:proofErr w:type="spellStart"/>
      <w:r w:rsidR="00D56F30" w:rsidRPr="00220B7E">
        <w:rPr>
          <w:rFonts w:ascii="Times New Roman" w:hAnsi="Times New Roman" w:cs="Times New Roman"/>
          <w:sz w:val="24"/>
          <w:szCs w:val="24"/>
        </w:rPr>
        <w:t>br</w:t>
      </w:r>
      <w:proofErr w:type="spellEnd"/>
      <w:r w:rsidR="00D56F30"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&lt;p style="</w:t>
      </w:r>
      <w:proofErr w:type="spellStart"/>
      <w:r w:rsidRPr="00220B7E">
        <w:rPr>
          <w:rFonts w:ascii="Times New Roman" w:hAnsi="Times New Roman" w:cs="Times New Roman"/>
          <w:sz w:val="24"/>
          <w:szCs w:val="24"/>
        </w:rPr>
        <w:t>text-</w:t>
      </w:r>
      <w:proofErr w:type="gramStart"/>
      <w:r w:rsidRPr="00220B7E">
        <w:rPr>
          <w:rFonts w:ascii="Times New Roman" w:hAnsi="Times New Roman" w:cs="Times New Roman"/>
          <w:sz w:val="24"/>
          <w:szCs w:val="24"/>
        </w:rPr>
        <w:t>transform:none</w:t>
      </w:r>
      <w:proofErr w:type="spellEnd"/>
      <w:proofErr w:type="gramEnd"/>
      <w:r w:rsidRPr="00220B7E">
        <w:rPr>
          <w:rFonts w:ascii="Times New Roman" w:hAnsi="Times New Roman" w:cs="Times New Roman"/>
          <w:sz w:val="24"/>
          <w:szCs w:val="24"/>
        </w:rPr>
        <w:t>"&gt;Check your  details.</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br</w:t>
      </w:r>
      <w:proofErr w:type="spellEnd"/>
      <w:r w:rsidRPr="00220B7E">
        <w:rPr>
          <w:rFonts w:ascii="Times New Roman" w:hAnsi="Times New Roman" w:cs="Times New Roman"/>
          <w:sz w:val="24"/>
          <w:szCs w:val="24"/>
        </w:rPr>
        <w:t xml:space="preserve">/&gt;You can change it before </w:t>
      </w:r>
      <w:proofErr w:type="gramStart"/>
      <w:r w:rsidRPr="00220B7E">
        <w:rPr>
          <w:rFonts w:ascii="Times New Roman" w:hAnsi="Times New Roman" w:cs="Times New Roman"/>
          <w:sz w:val="24"/>
          <w:szCs w:val="24"/>
        </w:rPr>
        <w:t>proceeding.&lt;</w:t>
      </w:r>
      <w:proofErr w:type="gramEnd"/>
      <w:r w:rsidRPr="00220B7E">
        <w:rPr>
          <w:rFonts w:ascii="Times New Roman" w:hAnsi="Times New Roman" w:cs="Times New Roman"/>
          <w:sz w:val="24"/>
          <w:szCs w:val="24"/>
        </w:rPr>
        <w:t>/p&gt;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&lt;/div&gt;</w:t>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&lt;/div</w:t>
      </w:r>
      <w:proofErr w:type="gramStart"/>
      <w:r w:rsidR="00D56F30" w:rsidRPr="00220B7E">
        <w:rPr>
          <w:rFonts w:ascii="Times New Roman" w:hAnsi="Times New Roman" w:cs="Times New Roman"/>
          <w:sz w:val="24"/>
          <w:szCs w:val="24"/>
        </w:rPr>
        <w:t>&gt;</w:t>
      </w:r>
      <w:r w:rsidRPr="00220B7E">
        <w:rPr>
          <w:rFonts w:ascii="Times New Roman" w:hAnsi="Times New Roman" w:cs="Times New Roman"/>
          <w:sz w:val="24"/>
          <w:szCs w:val="24"/>
        </w:rPr>
        <w:t xml:space="preserve">  &lt;</w:t>
      </w:r>
      <w:proofErr w:type="gramEnd"/>
      <w:r w:rsidRPr="00220B7E">
        <w:rPr>
          <w:rFonts w:ascii="Times New Roman" w:hAnsi="Times New Roman" w:cs="Times New Roman"/>
          <w:sz w:val="24"/>
          <w:szCs w:val="24"/>
        </w:rPr>
        <w:t>/div&gt;</w:t>
      </w:r>
      <w:r w:rsidRPr="00220B7E">
        <w:rPr>
          <w:rFonts w:ascii="Times New Roman" w:hAnsi="Times New Roman" w:cs="Times New Roman"/>
          <w:sz w:val="24"/>
          <w:szCs w:val="24"/>
        </w:rPr>
        <w:tab/>
      </w:r>
    </w:p>
    <w:p w:rsidR="00466487" w:rsidRPr="00220B7E" w:rsidRDefault="00D56F30"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r w:rsidR="00466487" w:rsidRPr="00220B7E">
        <w:rPr>
          <w:rFonts w:ascii="Times New Roman" w:hAnsi="Times New Roman" w:cs="Times New Roman"/>
          <w:sz w:val="24"/>
          <w:szCs w:val="24"/>
        </w:rPr>
        <w:t>&lt;/main&gt;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&lt;/section&gt;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&lt;footer&gt;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&lt;!--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 class="footer-content"&gt;&lt;a </w:t>
      </w:r>
      <w:proofErr w:type="spellStart"/>
      <w:r w:rsidRPr="00220B7E">
        <w:rPr>
          <w:rFonts w:ascii="Times New Roman" w:hAnsi="Times New Roman" w:cs="Times New Roman"/>
          <w:sz w:val="24"/>
          <w:szCs w:val="24"/>
        </w:rPr>
        <w:t>href</w:t>
      </w:r>
      <w:proofErr w:type="spellEnd"/>
      <w:r w:rsidRPr="00220B7E">
        <w:rPr>
          <w:rFonts w:ascii="Times New Roman" w:hAnsi="Times New Roman" w:cs="Times New Roman"/>
          <w:sz w:val="24"/>
          <w:szCs w:val="24"/>
        </w:rPr>
        <w:t>="#" target="_blank" class="</w:t>
      </w:r>
      <w:proofErr w:type="spellStart"/>
      <w:r w:rsidRPr="00220B7E">
        <w:rPr>
          <w:rFonts w:ascii="Times New Roman" w:hAnsi="Times New Roman" w:cs="Times New Roman"/>
          <w:sz w:val="24"/>
          <w:szCs w:val="24"/>
        </w:rPr>
        <w:t>btn</w:t>
      </w:r>
      <w:proofErr w:type="spellEnd"/>
      <w:r w:rsidRPr="00220B7E">
        <w:rPr>
          <w:rFonts w:ascii="Times New Roman" w:hAnsi="Times New Roman" w:cs="Times New Roman"/>
          <w:sz w:val="24"/>
          <w:szCs w:val="24"/>
        </w:rPr>
        <w:t>" style=" color: #000; background-color: #0aba77"&gt;Official channel&lt;/a&gt;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 xml:space="preserve"> &lt;/div&gt;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t>--&gt;</w:t>
      </w:r>
    </w:p>
    <w:p w:rsidR="00D56F30"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&lt;/footer&gt;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&lt;script src="cdnjs.cloudflare.com/ajax/libs/jquery/3.5.1/jquery.min.js"&gt;&lt;/script&gt;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&lt;script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="https://cdn.jsdelivr.net/</w:t>
      </w:r>
      <w:proofErr w:type="spellStart"/>
      <w:r w:rsidRPr="00220B7E">
        <w:rPr>
          <w:rFonts w:ascii="Times New Roman" w:hAnsi="Times New Roman" w:cs="Times New Roman"/>
          <w:sz w:val="24"/>
          <w:szCs w:val="24"/>
        </w:rPr>
        <w:t>npm</w:t>
      </w:r>
      <w:proofErr w:type="spellEnd"/>
      <w:r w:rsidRPr="00220B7E">
        <w:rPr>
          <w:rFonts w:ascii="Times New Roman" w:hAnsi="Times New Roman" w:cs="Times New Roman"/>
          <w:sz w:val="24"/>
          <w:szCs w:val="24"/>
        </w:rPr>
        <w:t>/vue@2.6.11"&gt;&lt;/script&gt;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&lt;script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="modules/site/main/assets/scripts/odometer.min.js"&gt;&lt;/script&gt;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&lt;script src="modules/site/main/assets/scripts/common7620.js?1602063002"&gt;&lt;/script&gt;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&lt;script type="text/</w:t>
      </w:r>
      <w:proofErr w:type="spellStart"/>
      <w:r w:rsidRPr="00220B7E">
        <w:rPr>
          <w:rFonts w:ascii="Times New Roman" w:hAnsi="Times New Roman" w:cs="Times New Roman"/>
          <w:sz w:val="24"/>
          <w:szCs w:val="24"/>
        </w:rPr>
        <w:t>javascript</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gramStart"/>
      <w:r w:rsidRPr="00220B7E">
        <w:rPr>
          <w:rFonts w:ascii="Times New Roman" w:hAnsi="Times New Roman" w:cs="Times New Roman"/>
          <w:sz w:val="24"/>
          <w:szCs w:val="24"/>
        </w:rPr>
        <w:t>function(</w:t>
      </w:r>
      <w:proofErr w:type="gramEnd"/>
      <w:r w:rsidRPr="00220B7E">
        <w:rPr>
          <w:rFonts w:ascii="Times New Roman" w:hAnsi="Times New Roman" w:cs="Times New Roman"/>
          <w:sz w:val="24"/>
          <w:szCs w:val="24"/>
        </w:rPr>
        <w:t xml:space="preserve">m, e, t, r, </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 k, a)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m[</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 = m[</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 xml:space="preserve">] || </w:t>
      </w:r>
      <w:proofErr w:type="gramStart"/>
      <w:r w:rsidRPr="00220B7E">
        <w:rPr>
          <w:rFonts w:ascii="Times New Roman" w:hAnsi="Times New Roman" w:cs="Times New Roman"/>
          <w:sz w:val="24"/>
          <w:szCs w:val="24"/>
        </w:rPr>
        <w:t>function(</w:t>
      </w:r>
      <w:proofErr w:type="gramEnd"/>
      <w:r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(m[</w:t>
      </w:r>
      <w:proofErr w:type="spellStart"/>
      <w:r w:rsidRPr="00220B7E">
        <w:rPr>
          <w:rFonts w:ascii="Times New Roman" w:hAnsi="Times New Roman" w:cs="Times New Roman"/>
          <w:sz w:val="24"/>
          <w:szCs w:val="24"/>
        </w:rPr>
        <w:t>i</w:t>
      </w:r>
      <w:proofErr w:type="spellEnd"/>
      <w:proofErr w:type="gramStart"/>
      <w:r w:rsidRPr="00220B7E">
        <w:rPr>
          <w:rFonts w:ascii="Times New Roman" w:hAnsi="Times New Roman" w:cs="Times New Roman"/>
          <w:sz w:val="24"/>
          <w:szCs w:val="24"/>
        </w:rPr>
        <w:t>].a</w:t>
      </w:r>
      <w:proofErr w:type="gramEnd"/>
      <w:r w:rsidRPr="00220B7E">
        <w:rPr>
          <w:rFonts w:ascii="Times New Roman" w:hAnsi="Times New Roman" w:cs="Times New Roman"/>
          <w:sz w:val="24"/>
          <w:szCs w:val="24"/>
        </w:rPr>
        <w:t xml:space="preserve"> = m[</w:t>
      </w:r>
      <w:proofErr w:type="spellStart"/>
      <w:r w:rsidRPr="00220B7E">
        <w:rPr>
          <w:rFonts w:ascii="Times New Roman" w:hAnsi="Times New Roman" w:cs="Times New Roman"/>
          <w:sz w:val="24"/>
          <w:szCs w:val="24"/>
        </w:rPr>
        <w:t>i</w:t>
      </w:r>
      <w:proofErr w:type="spellEnd"/>
      <w:r w:rsidRPr="00220B7E">
        <w:rPr>
          <w:rFonts w:ascii="Times New Roman" w:hAnsi="Times New Roman" w:cs="Times New Roman"/>
          <w:sz w:val="24"/>
          <w:szCs w:val="24"/>
        </w:rPr>
        <w:t>].a || []).push(arguments)</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m[</w:t>
      </w:r>
      <w:proofErr w:type="spellStart"/>
      <w:r w:rsidRPr="00220B7E">
        <w:rPr>
          <w:rFonts w:ascii="Times New Roman" w:hAnsi="Times New Roman" w:cs="Times New Roman"/>
          <w:sz w:val="24"/>
          <w:szCs w:val="24"/>
        </w:rPr>
        <w:t>i</w:t>
      </w:r>
      <w:proofErr w:type="spellEnd"/>
      <w:proofErr w:type="gramStart"/>
      <w:r w:rsidRPr="00220B7E">
        <w:rPr>
          <w:rFonts w:ascii="Times New Roman" w:hAnsi="Times New Roman" w:cs="Times New Roman"/>
          <w:sz w:val="24"/>
          <w:szCs w:val="24"/>
        </w:rPr>
        <w:t>].l</w:t>
      </w:r>
      <w:proofErr w:type="gramEnd"/>
      <w:r w:rsidRPr="00220B7E">
        <w:rPr>
          <w:rFonts w:ascii="Times New Roman" w:hAnsi="Times New Roman" w:cs="Times New Roman"/>
          <w:sz w:val="24"/>
          <w:szCs w:val="24"/>
        </w:rPr>
        <w:t xml:space="preserve"> = 1 * new Date();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k = </w:t>
      </w:r>
      <w:proofErr w:type="spellStart"/>
      <w:proofErr w:type="gramStart"/>
      <w:r w:rsidRPr="00220B7E">
        <w:rPr>
          <w:rFonts w:ascii="Times New Roman" w:hAnsi="Times New Roman" w:cs="Times New Roman"/>
          <w:sz w:val="24"/>
          <w:szCs w:val="24"/>
        </w:rPr>
        <w:t>e.createElement</w:t>
      </w:r>
      <w:proofErr w:type="spellEnd"/>
      <w:proofErr w:type="gramEnd"/>
      <w:r w:rsidRPr="00220B7E">
        <w:rPr>
          <w:rFonts w:ascii="Times New Roman" w:hAnsi="Times New Roman" w:cs="Times New Roman"/>
          <w:sz w:val="24"/>
          <w:szCs w:val="24"/>
        </w:rPr>
        <w:t xml:space="preserve">(t), a = </w:t>
      </w:r>
      <w:proofErr w:type="spellStart"/>
      <w:r w:rsidRPr="00220B7E">
        <w:rPr>
          <w:rFonts w:ascii="Times New Roman" w:hAnsi="Times New Roman" w:cs="Times New Roman"/>
          <w:sz w:val="24"/>
          <w:szCs w:val="24"/>
        </w:rPr>
        <w:t>e.getElementsByTagName</w:t>
      </w:r>
      <w:proofErr w:type="spellEnd"/>
      <w:r w:rsidRPr="00220B7E">
        <w:rPr>
          <w:rFonts w:ascii="Times New Roman" w:hAnsi="Times New Roman" w:cs="Times New Roman"/>
          <w:sz w:val="24"/>
          <w:szCs w:val="24"/>
        </w:rPr>
        <w:t xml:space="preserve">(t)[0], </w:t>
      </w:r>
      <w:proofErr w:type="spellStart"/>
      <w:r w:rsidRPr="00220B7E">
        <w:rPr>
          <w:rFonts w:ascii="Times New Roman" w:hAnsi="Times New Roman" w:cs="Times New Roman"/>
          <w:sz w:val="24"/>
          <w:szCs w:val="24"/>
        </w:rPr>
        <w:t>k.async</w:t>
      </w:r>
      <w:proofErr w:type="spellEnd"/>
      <w:r w:rsidRPr="00220B7E">
        <w:rPr>
          <w:rFonts w:ascii="Times New Roman" w:hAnsi="Times New Roman" w:cs="Times New Roman"/>
          <w:sz w:val="24"/>
          <w:szCs w:val="24"/>
        </w:rPr>
        <w:t xml:space="preserve"> = 1, </w:t>
      </w:r>
      <w:proofErr w:type="spellStart"/>
      <w:r w:rsidRPr="00220B7E">
        <w:rPr>
          <w:rFonts w:ascii="Times New Roman" w:hAnsi="Times New Roman" w:cs="Times New Roman"/>
          <w:sz w:val="24"/>
          <w:szCs w:val="24"/>
        </w:rPr>
        <w:t>k.src</w:t>
      </w:r>
      <w:proofErr w:type="spellEnd"/>
      <w:r w:rsidRPr="00220B7E">
        <w:rPr>
          <w:rFonts w:ascii="Times New Roman" w:hAnsi="Times New Roman" w:cs="Times New Roman"/>
          <w:sz w:val="24"/>
          <w:szCs w:val="24"/>
        </w:rPr>
        <w:t xml:space="preserve"> = r, </w:t>
      </w:r>
      <w:proofErr w:type="spellStart"/>
      <w:r w:rsidRPr="00220B7E">
        <w:rPr>
          <w:rFonts w:ascii="Times New Roman" w:hAnsi="Times New Roman" w:cs="Times New Roman"/>
          <w:sz w:val="24"/>
          <w:szCs w:val="24"/>
        </w:rPr>
        <w:t>a.parentNode.insertBefore</w:t>
      </w:r>
      <w:proofErr w:type="spellEnd"/>
      <w:r w:rsidRPr="00220B7E">
        <w:rPr>
          <w:rFonts w:ascii="Times New Roman" w:hAnsi="Times New Roman" w:cs="Times New Roman"/>
          <w:sz w:val="24"/>
          <w:szCs w:val="24"/>
        </w:rPr>
        <w:t>(k, a)</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(window, document, "script", "mc.yandex.ru/</w:t>
      </w:r>
      <w:proofErr w:type="spellStart"/>
      <w:r w:rsidRPr="00220B7E">
        <w:rPr>
          <w:rFonts w:ascii="Times New Roman" w:hAnsi="Times New Roman" w:cs="Times New Roman"/>
          <w:sz w:val="24"/>
          <w:szCs w:val="24"/>
        </w:rPr>
        <w:t>metrika</w:t>
      </w:r>
      <w:proofErr w:type="spellEnd"/>
      <w:r w:rsidRPr="00220B7E">
        <w:rPr>
          <w:rFonts w:ascii="Times New Roman" w:hAnsi="Times New Roman" w:cs="Times New Roman"/>
          <w:sz w:val="24"/>
          <w:szCs w:val="24"/>
        </w:rPr>
        <w:t>/tag.js", "</w:t>
      </w:r>
      <w:proofErr w:type="spellStart"/>
      <w:r w:rsidRPr="00220B7E">
        <w:rPr>
          <w:rFonts w:ascii="Times New Roman" w:hAnsi="Times New Roman" w:cs="Times New Roman"/>
          <w:sz w:val="24"/>
          <w:szCs w:val="24"/>
        </w:rPr>
        <w:t>ym</w:t>
      </w:r>
      <w:proofErr w:type="spellEnd"/>
      <w:r w:rsidRPr="00220B7E">
        <w:rPr>
          <w:rFonts w:ascii="Times New Roman" w:hAnsi="Times New Roman" w:cs="Times New Roman"/>
          <w:sz w:val="24"/>
          <w:szCs w:val="24"/>
        </w:rPr>
        <w:t>");</w:t>
      </w:r>
    </w:p>
    <w:p w:rsidR="00466487" w:rsidRPr="00220B7E" w:rsidRDefault="00466487" w:rsidP="00466487">
      <w:pPr>
        <w:spacing w:line="240" w:lineRule="auto"/>
        <w:jc w:val="both"/>
        <w:rPr>
          <w:rFonts w:ascii="Times New Roman" w:hAnsi="Times New Roman" w:cs="Times New Roman"/>
          <w:sz w:val="24"/>
          <w:szCs w:val="24"/>
        </w:rPr>
      </w:pP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        </w:t>
      </w:r>
      <w:proofErr w:type="spellStart"/>
      <w:proofErr w:type="gramStart"/>
      <w:r w:rsidRPr="00220B7E">
        <w:rPr>
          <w:rFonts w:ascii="Times New Roman" w:hAnsi="Times New Roman" w:cs="Times New Roman"/>
          <w:sz w:val="24"/>
          <w:szCs w:val="24"/>
        </w:rPr>
        <w:t>ym</w:t>
      </w:r>
      <w:proofErr w:type="spellEnd"/>
      <w:r w:rsidRPr="00220B7E">
        <w:rPr>
          <w:rFonts w:ascii="Times New Roman" w:hAnsi="Times New Roman" w:cs="Times New Roman"/>
          <w:sz w:val="24"/>
          <w:szCs w:val="24"/>
        </w:rPr>
        <w:t>(</w:t>
      </w:r>
      <w:proofErr w:type="gramEnd"/>
      <w:r w:rsidRPr="00220B7E">
        <w:rPr>
          <w:rFonts w:ascii="Times New Roman" w:hAnsi="Times New Roman" w:cs="Times New Roman"/>
          <w:sz w:val="24"/>
          <w:szCs w:val="24"/>
        </w:rPr>
        <w:t>66417985, "</w:t>
      </w:r>
      <w:proofErr w:type="spellStart"/>
      <w:r w:rsidRPr="00220B7E">
        <w:rPr>
          <w:rFonts w:ascii="Times New Roman" w:hAnsi="Times New Roman" w:cs="Times New Roman"/>
          <w:sz w:val="24"/>
          <w:szCs w:val="24"/>
        </w:rPr>
        <w:t>init</w:t>
      </w:r>
      <w:proofErr w:type="spellEnd"/>
      <w:r w:rsidRPr="00220B7E">
        <w:rPr>
          <w:rFonts w:ascii="Times New Roman" w:hAnsi="Times New Roman" w:cs="Times New Roman"/>
          <w:sz w:val="24"/>
          <w:szCs w:val="24"/>
        </w:rPr>
        <w:t>",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clickmap</w:t>
      </w:r>
      <w:proofErr w:type="spellEnd"/>
      <w:r w:rsidRPr="00220B7E">
        <w:rPr>
          <w:rFonts w:ascii="Times New Roman" w:hAnsi="Times New Roman" w:cs="Times New Roman"/>
          <w:sz w:val="24"/>
          <w:szCs w:val="24"/>
        </w:rPr>
        <w:t>: true,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trackLinks</w:t>
      </w:r>
      <w:proofErr w:type="spellEnd"/>
      <w:r w:rsidRPr="00220B7E">
        <w:rPr>
          <w:rFonts w:ascii="Times New Roman" w:hAnsi="Times New Roman" w:cs="Times New Roman"/>
          <w:sz w:val="24"/>
          <w:szCs w:val="24"/>
        </w:rPr>
        <w:t>: true,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accurateTrackBounce</w:t>
      </w:r>
      <w:proofErr w:type="spellEnd"/>
      <w:r w:rsidRPr="00220B7E">
        <w:rPr>
          <w:rFonts w:ascii="Times New Roman" w:hAnsi="Times New Roman" w:cs="Times New Roman"/>
          <w:sz w:val="24"/>
          <w:szCs w:val="24"/>
        </w:rPr>
        <w:t>: true</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 xml:space="preserve"> </w:t>
      </w:r>
      <w:proofErr w:type="gramStart"/>
      <w:r w:rsidRPr="00220B7E">
        <w:rPr>
          <w:rFonts w:ascii="Times New Roman" w:hAnsi="Times New Roman" w:cs="Times New Roman"/>
          <w:sz w:val="24"/>
          <w:szCs w:val="24"/>
        </w:rPr>
        <w:t>&lt;!--</w:t>
      </w:r>
      <w:proofErr w:type="gram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jquery</w:t>
      </w:r>
      <w:proofErr w:type="spellEnd"/>
      <w:r w:rsidRPr="00220B7E">
        <w:rPr>
          <w:rFonts w:ascii="Times New Roman" w:hAnsi="Times New Roman" w:cs="Times New Roman"/>
          <w:sz w:val="24"/>
          <w:szCs w:val="24"/>
        </w:rPr>
        <w:t xml:space="preserve"> for background animation--&gt;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&lt;script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js</w:t>
      </w:r>
      <w:proofErr w:type="spellEnd"/>
      <w:r w:rsidRPr="00220B7E">
        <w:rPr>
          <w:rFonts w:ascii="Times New Roman" w:hAnsi="Times New Roman" w:cs="Times New Roman"/>
          <w:sz w:val="24"/>
          <w:szCs w:val="24"/>
        </w:rPr>
        <w:t>/imagesloaded.pkgd.min.js"&gt;&lt;/script&gt;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&lt;script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js</w:t>
      </w:r>
      <w:proofErr w:type="spellEnd"/>
      <w:r w:rsidRPr="00220B7E">
        <w:rPr>
          <w:rFonts w:ascii="Times New Roman" w:hAnsi="Times New Roman" w:cs="Times New Roman"/>
          <w:sz w:val="24"/>
          <w:szCs w:val="24"/>
        </w:rPr>
        <w:t>/particles.min.js"&gt;&lt;/script&gt;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&lt;script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js</w:t>
      </w:r>
      <w:proofErr w:type="spellEnd"/>
      <w:r w:rsidRPr="00220B7E">
        <w:rPr>
          <w:rFonts w:ascii="Times New Roman" w:hAnsi="Times New Roman" w:cs="Times New Roman"/>
          <w:sz w:val="24"/>
          <w:szCs w:val="24"/>
        </w:rPr>
        <w:t>/particles-1.js"&gt;&lt;/script&gt;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ab/>
      </w:r>
      <w:r w:rsidRPr="00220B7E">
        <w:rPr>
          <w:rFonts w:ascii="Times New Roman" w:hAnsi="Times New Roman" w:cs="Times New Roman"/>
          <w:sz w:val="24"/>
          <w:szCs w:val="24"/>
        </w:rPr>
        <w:tab/>
        <w:t xml:space="preserve">&lt;script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w:t>
      </w:r>
      <w:proofErr w:type="spellStart"/>
      <w:r w:rsidRPr="00220B7E">
        <w:rPr>
          <w:rFonts w:ascii="Times New Roman" w:hAnsi="Times New Roman" w:cs="Times New Roman"/>
          <w:sz w:val="24"/>
          <w:szCs w:val="24"/>
        </w:rPr>
        <w:t>js</w:t>
      </w:r>
      <w:proofErr w:type="spellEnd"/>
      <w:r w:rsidRPr="00220B7E">
        <w:rPr>
          <w:rFonts w:ascii="Times New Roman" w:hAnsi="Times New Roman" w:cs="Times New Roman"/>
          <w:sz w:val="24"/>
          <w:szCs w:val="24"/>
        </w:rPr>
        <w:t>/main.js"&gt;&lt;/script&gt;</w:t>
      </w:r>
      <w:r w:rsidRPr="00220B7E">
        <w:rPr>
          <w:rFonts w:ascii="Times New Roman" w:hAnsi="Times New Roman" w:cs="Times New Roman"/>
          <w:sz w:val="24"/>
          <w:szCs w:val="24"/>
        </w:rPr>
        <w:tab/>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noscript</w:t>
      </w:r>
      <w:proofErr w:type="spellEnd"/>
      <w:r w:rsidRPr="00220B7E">
        <w:rPr>
          <w:rFonts w:ascii="Times New Roman" w:hAnsi="Times New Roman" w:cs="Times New Roman"/>
          <w:sz w:val="24"/>
          <w:szCs w:val="24"/>
        </w:rPr>
        <w:t>&gt;</w:t>
      </w:r>
    </w:p>
    <w:p w:rsidR="00466487"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&lt;div&gt;</w:t>
      </w:r>
    </w:p>
    <w:p w:rsidR="00D56F30" w:rsidRPr="00220B7E" w:rsidRDefault="00466487" w:rsidP="00466487">
      <w:pPr>
        <w:spacing w:line="24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img</w:t>
      </w:r>
      <w:proofErr w:type="spellEnd"/>
      <w:r w:rsidRPr="00220B7E">
        <w:rPr>
          <w:rFonts w:ascii="Times New Roman" w:hAnsi="Times New Roman" w:cs="Times New Roman"/>
          <w:sz w:val="24"/>
          <w:szCs w:val="24"/>
        </w:rPr>
        <w:t xml:space="preserve"> </w:t>
      </w:r>
      <w:proofErr w:type="spellStart"/>
      <w:r w:rsidRPr="00220B7E">
        <w:rPr>
          <w:rFonts w:ascii="Times New Roman" w:hAnsi="Times New Roman" w:cs="Times New Roman"/>
          <w:sz w:val="24"/>
          <w:szCs w:val="24"/>
        </w:rPr>
        <w:t>src</w:t>
      </w:r>
      <w:proofErr w:type="spellEnd"/>
      <w:r w:rsidRPr="00220B7E">
        <w:rPr>
          <w:rFonts w:ascii="Times New Roman" w:hAnsi="Times New Roman" w:cs="Times New Roman"/>
          <w:sz w:val="24"/>
          <w:szCs w:val="24"/>
        </w:rPr>
        <w:t>="https://mc.yandex.ru/watch/66417985" style="</w:t>
      </w:r>
      <w:proofErr w:type="spellStart"/>
      <w:proofErr w:type="gramStart"/>
      <w:r w:rsidRPr="00220B7E">
        <w:rPr>
          <w:rFonts w:ascii="Times New Roman" w:hAnsi="Times New Roman" w:cs="Times New Roman"/>
          <w:sz w:val="24"/>
          <w:szCs w:val="24"/>
        </w:rPr>
        <w:t>position:absolute</w:t>
      </w:r>
      <w:proofErr w:type="spellEnd"/>
      <w:proofErr w:type="gramEnd"/>
      <w:r w:rsidRPr="00220B7E">
        <w:rPr>
          <w:rFonts w:ascii="Times New Roman" w:hAnsi="Times New Roman" w:cs="Times New Roman"/>
          <w:sz w:val="24"/>
          <w:szCs w:val="24"/>
        </w:rPr>
        <w:t>; left:-9999px;" alt="" /&gt; &lt;/div</w:t>
      </w:r>
      <w:r w:rsidR="00D56F30" w:rsidRPr="00220B7E">
        <w:rPr>
          <w:rFonts w:ascii="Times New Roman" w:hAnsi="Times New Roman" w:cs="Times New Roman"/>
          <w:sz w:val="24"/>
          <w:szCs w:val="24"/>
        </w:rPr>
        <w:t>&gt;</w:t>
      </w:r>
      <w:r w:rsidRPr="00220B7E">
        <w:rPr>
          <w:rFonts w:ascii="Times New Roman" w:hAnsi="Times New Roman" w:cs="Times New Roman"/>
          <w:sz w:val="24"/>
          <w:szCs w:val="24"/>
        </w:rPr>
        <w:t xml:space="preserve">  &lt;/</w:t>
      </w:r>
      <w:proofErr w:type="spellStart"/>
      <w:r w:rsidRPr="00220B7E">
        <w:rPr>
          <w:rFonts w:ascii="Times New Roman" w:hAnsi="Times New Roman" w:cs="Times New Roman"/>
          <w:sz w:val="24"/>
          <w:szCs w:val="24"/>
        </w:rPr>
        <w:t>noscript</w:t>
      </w:r>
      <w:proofErr w:type="spellEnd"/>
      <w:r w:rsidR="00D56F30" w:rsidRPr="00220B7E">
        <w:rPr>
          <w:rFonts w:ascii="Times New Roman" w:hAnsi="Times New Roman" w:cs="Times New Roman"/>
          <w:sz w:val="24"/>
          <w:szCs w:val="24"/>
        </w:rPr>
        <w:t xml:space="preserve">&gt; </w:t>
      </w:r>
      <w:r w:rsidRPr="00220B7E">
        <w:rPr>
          <w:rFonts w:ascii="Times New Roman" w:hAnsi="Times New Roman" w:cs="Times New Roman"/>
          <w:sz w:val="24"/>
          <w:szCs w:val="24"/>
        </w:rPr>
        <w:t>&lt;/body&gt;</w:t>
      </w:r>
      <w:r w:rsidR="00D56F30" w:rsidRPr="00220B7E">
        <w:rPr>
          <w:rFonts w:ascii="Times New Roman" w:hAnsi="Times New Roman" w:cs="Times New Roman"/>
          <w:sz w:val="24"/>
          <w:szCs w:val="24"/>
        </w:rPr>
        <w:t xml:space="preserve"> </w:t>
      </w:r>
      <w:r w:rsidRPr="00220B7E">
        <w:rPr>
          <w:rFonts w:ascii="Times New Roman" w:hAnsi="Times New Roman" w:cs="Times New Roman"/>
          <w:sz w:val="24"/>
          <w:szCs w:val="24"/>
        </w:rPr>
        <w:t>&lt;/html&gt;</w:t>
      </w:r>
    </w:p>
    <w:p w:rsidR="00EF41C7" w:rsidRPr="00220B7E" w:rsidRDefault="00EF41C7" w:rsidP="00466487">
      <w:pPr>
        <w:spacing w:line="240" w:lineRule="auto"/>
        <w:jc w:val="both"/>
        <w:rPr>
          <w:rFonts w:ascii="Times New Roman" w:hAnsi="Times New Roman" w:cs="Times New Roman"/>
          <w:b/>
          <w:sz w:val="24"/>
          <w:szCs w:val="24"/>
        </w:rPr>
      </w:pPr>
    </w:p>
    <w:p w:rsidR="00EF41C7" w:rsidRPr="00220B7E" w:rsidRDefault="00EF41C7" w:rsidP="00466487">
      <w:pPr>
        <w:spacing w:line="240" w:lineRule="auto"/>
        <w:jc w:val="both"/>
        <w:rPr>
          <w:rFonts w:ascii="Times New Roman" w:hAnsi="Times New Roman" w:cs="Times New Roman"/>
          <w:b/>
          <w:sz w:val="24"/>
          <w:szCs w:val="24"/>
        </w:rPr>
      </w:pPr>
    </w:p>
    <w:p w:rsidR="00EF41C7" w:rsidRPr="00220B7E" w:rsidRDefault="00EF41C7" w:rsidP="00466487">
      <w:pPr>
        <w:spacing w:line="240" w:lineRule="auto"/>
        <w:jc w:val="both"/>
        <w:rPr>
          <w:rFonts w:ascii="Times New Roman" w:hAnsi="Times New Roman" w:cs="Times New Roman"/>
          <w:b/>
          <w:sz w:val="24"/>
          <w:szCs w:val="24"/>
        </w:rPr>
      </w:pPr>
    </w:p>
    <w:p w:rsidR="00EF41C7" w:rsidRPr="00220B7E" w:rsidRDefault="00EF41C7" w:rsidP="00466487">
      <w:pPr>
        <w:spacing w:line="240" w:lineRule="auto"/>
        <w:jc w:val="both"/>
        <w:rPr>
          <w:rFonts w:ascii="Times New Roman" w:hAnsi="Times New Roman" w:cs="Times New Roman"/>
          <w:b/>
          <w:sz w:val="24"/>
          <w:szCs w:val="24"/>
        </w:rPr>
      </w:pPr>
    </w:p>
    <w:p w:rsidR="00EF41C7" w:rsidRPr="00220B7E" w:rsidRDefault="00EF41C7" w:rsidP="00466487">
      <w:pPr>
        <w:spacing w:line="240" w:lineRule="auto"/>
        <w:jc w:val="both"/>
        <w:rPr>
          <w:rFonts w:ascii="Times New Roman" w:hAnsi="Times New Roman" w:cs="Times New Roman"/>
          <w:b/>
          <w:sz w:val="24"/>
          <w:szCs w:val="24"/>
        </w:rPr>
      </w:pPr>
    </w:p>
    <w:p w:rsidR="00A415A9" w:rsidRPr="00220B7E" w:rsidRDefault="00A415A9" w:rsidP="00466487">
      <w:pPr>
        <w:spacing w:line="240" w:lineRule="auto"/>
        <w:jc w:val="both"/>
        <w:rPr>
          <w:rFonts w:ascii="Times New Roman" w:hAnsi="Times New Roman" w:cs="Times New Roman"/>
          <w:sz w:val="24"/>
          <w:szCs w:val="24"/>
        </w:rPr>
      </w:pPr>
      <w:r w:rsidRPr="00220B7E">
        <w:rPr>
          <w:rFonts w:ascii="Times New Roman" w:hAnsi="Times New Roman" w:cs="Times New Roman"/>
          <w:b/>
          <w:sz w:val="24"/>
          <w:szCs w:val="24"/>
        </w:rPr>
        <w:t>SMART CONTRACT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pragma solidity 0.5.10;</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contract </w:t>
      </w:r>
      <w:proofErr w:type="spellStart"/>
      <w:r w:rsidRPr="00220B7E">
        <w:rPr>
          <w:rFonts w:ascii="Times New Roman" w:eastAsia="Times New Roman" w:hAnsi="Times New Roman" w:cs="Times New Roman"/>
          <w:sz w:val="24"/>
          <w:szCs w:val="24"/>
          <w:lang w:val="en-IN" w:eastAsia="en-IN"/>
        </w:rPr>
        <w:t>AccidentAlert</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struct User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uint256 id;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uint256 =&gt; uint256) accidents;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 xml:space="preserve">   </w:t>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uint256 =&gt; uint256) reports;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 xml:space="preserve">uint8 =&gt; </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 xml:space="preserve">) </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 xml:space="preserve">uint8 =&gt; </w:t>
      </w:r>
      <w:proofErr w:type="spellStart"/>
      <w:r w:rsidRPr="00220B7E">
        <w:rPr>
          <w:rFonts w:ascii="Times New Roman" w:eastAsia="Times New Roman" w:hAnsi="Times New Roman" w:cs="Times New Roman"/>
          <w:sz w:val="24"/>
          <w:szCs w:val="24"/>
          <w:lang w:val="en-IN" w:eastAsia="en-IN"/>
        </w:rPr>
        <w:t>VehicleDetails</w:t>
      </w:r>
      <w:proofErr w:type="spellEnd"/>
      <w:r w:rsidRPr="00220B7E">
        <w:rPr>
          <w:rFonts w:ascii="Times New Roman" w:eastAsia="Times New Roman" w:hAnsi="Times New Roman" w:cs="Times New Roman"/>
          <w:sz w:val="24"/>
          <w:szCs w:val="24"/>
          <w:lang w:val="en-IN" w:eastAsia="en-IN"/>
        </w:rPr>
        <w:t xml:space="preserve">) </w:t>
      </w:r>
      <w:proofErr w:type="spellStart"/>
      <w:r w:rsidRPr="00220B7E">
        <w:rPr>
          <w:rFonts w:ascii="Times New Roman" w:eastAsia="Times New Roman" w:hAnsi="Times New Roman" w:cs="Times New Roman"/>
          <w:sz w:val="24"/>
          <w:szCs w:val="24"/>
          <w:lang w:val="en-IN" w:eastAsia="en-IN"/>
        </w:rPr>
        <w:t>vehicledetails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 xml:space="preserve">uint8 =&gt; </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 xml:space="preserve">) </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uint256 points;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uint256 </w:t>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uint256 </w:t>
      </w:r>
      <w:proofErr w:type="spellStart"/>
      <w:r w:rsidRPr="00220B7E">
        <w:rPr>
          <w:rFonts w:ascii="Times New Roman" w:eastAsia="Times New Roman" w:hAnsi="Times New Roman" w:cs="Times New Roman"/>
          <w:sz w:val="24"/>
          <w:szCs w:val="24"/>
          <w:lang w:val="en-IN" w:eastAsia="en-IN"/>
        </w:rPr>
        <w:t>total_reports</w:t>
      </w:r>
      <w:proofErr w:type="spellEnd"/>
      <w:r w:rsidRPr="00220B7E">
        <w:rPr>
          <w:rFonts w:ascii="Times New Roman" w:eastAsia="Times New Roman" w:hAnsi="Times New Roman" w:cs="Times New Roman"/>
          <w:sz w:val="24"/>
          <w:szCs w:val="24"/>
          <w:lang w:val="en-IN" w:eastAsia="en-IN"/>
        </w:rPr>
        <w:t>;</w:t>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lastRenderedPageBreak/>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struct </w:t>
      </w:r>
      <w:proofErr w:type="spellStart"/>
      <w:r w:rsidRPr="00220B7E">
        <w:rPr>
          <w:rFonts w:ascii="Times New Roman" w:eastAsia="Times New Roman" w:hAnsi="Times New Roman" w:cs="Times New Roman"/>
          <w:sz w:val="24"/>
          <w:szCs w:val="24"/>
          <w:lang w:val="en-IN" w:eastAsia="en-IN"/>
        </w:rPr>
        <w:t>PersonalDetails</w:t>
      </w:r>
      <w:proofErr w:type="spellEnd"/>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newname;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name;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uint40 dob;</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uint8 age;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gender;</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blood_group</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email;</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mobile_no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address1;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address2;</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city;</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pincode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state;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string country;</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profile_pic</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struct </w:t>
      </w:r>
      <w:proofErr w:type="spellStart"/>
      <w:r w:rsidRPr="00220B7E">
        <w:rPr>
          <w:rFonts w:ascii="Times New Roman" w:eastAsia="Times New Roman" w:hAnsi="Times New Roman" w:cs="Times New Roman"/>
          <w:sz w:val="24"/>
          <w:szCs w:val="24"/>
          <w:lang w:val="en-IN" w:eastAsia="en-IN"/>
        </w:rPr>
        <w:t>VehicleDetails</w:t>
      </w:r>
      <w:proofErr w:type="spellEnd"/>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rc_book</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struct </w:t>
      </w:r>
      <w:proofErr w:type="spellStart"/>
      <w:r w:rsidRPr="00220B7E">
        <w:rPr>
          <w:rFonts w:ascii="Times New Roman" w:eastAsia="Times New Roman" w:hAnsi="Times New Roman" w:cs="Times New Roman"/>
          <w:sz w:val="24"/>
          <w:szCs w:val="24"/>
          <w:lang w:val="en-IN" w:eastAsia="en-IN"/>
        </w:rPr>
        <w:t>ContactDetails</w:t>
      </w:r>
      <w:proofErr w:type="spellEnd"/>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cp_relation</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cp_email</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cp_mobile_no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struct Accident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uint256 id;</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string justification;</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string location;</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string pic1;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accident_date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uint256 points;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address </w:t>
      </w:r>
      <w:proofErr w:type="spellStart"/>
      <w:r w:rsidRPr="00220B7E">
        <w:rPr>
          <w:rFonts w:ascii="Times New Roman" w:eastAsia="Times New Roman" w:hAnsi="Times New Roman" w:cs="Times New Roman"/>
          <w:sz w:val="24"/>
          <w:szCs w:val="24"/>
          <w:lang w:val="en-IN" w:eastAsia="en-IN"/>
        </w:rPr>
        <w:t>reportedby</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lastRenderedPageBreak/>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r w:rsidRPr="00220B7E">
        <w:rPr>
          <w:rFonts w:ascii="Times New Roman" w:eastAsia="Times New Roman" w:hAnsi="Times New Roman" w:cs="Times New Roman"/>
          <w:sz w:val="24"/>
          <w:szCs w:val="24"/>
          <w:lang w:val="en-IN" w:eastAsia="en-IN"/>
        </w:rPr>
        <w:tab/>
        <w:t xml:space="preserve">uint256 public </w:t>
      </w:r>
      <w:proofErr w:type="spellStart"/>
      <w:r w:rsidRPr="00220B7E">
        <w:rPr>
          <w:rFonts w:ascii="Times New Roman" w:eastAsia="Times New Roman" w:hAnsi="Times New Roman" w:cs="Times New Roman"/>
          <w:sz w:val="24"/>
          <w:szCs w:val="24"/>
          <w:lang w:val="en-IN" w:eastAsia="en-IN"/>
        </w:rPr>
        <w:t>accident_points</w:t>
      </w:r>
      <w:proofErr w:type="spellEnd"/>
      <w:r w:rsidRPr="00220B7E">
        <w:rPr>
          <w:rFonts w:ascii="Times New Roman" w:eastAsia="Times New Roman" w:hAnsi="Times New Roman" w:cs="Times New Roman"/>
          <w:sz w:val="24"/>
          <w:szCs w:val="24"/>
          <w:lang w:val="en-IN" w:eastAsia="en-IN"/>
        </w:rPr>
        <w:t xml:space="preserve"> = 10;</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r w:rsidRPr="00220B7E">
        <w:rPr>
          <w:rFonts w:ascii="Times New Roman" w:eastAsia="Times New Roman" w:hAnsi="Times New Roman" w:cs="Times New Roman"/>
          <w:sz w:val="24"/>
          <w:szCs w:val="24"/>
          <w:lang w:val="en-IN" w:eastAsia="en-IN"/>
        </w:rPr>
        <w:tab/>
        <w:t>address payable public owner;</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r w:rsidRPr="00220B7E">
        <w:rPr>
          <w:rFonts w:ascii="Times New Roman" w:eastAsia="Times New Roman" w:hAnsi="Times New Roman" w:cs="Times New Roman"/>
          <w:sz w:val="24"/>
          <w:szCs w:val="24"/>
          <w:lang w:val="en-IN" w:eastAsia="en-IN"/>
        </w:rPr>
        <w:tab/>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address =&gt; User) public users;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uint256 =&gt; Accident) public accidents;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r w:rsidRPr="00220B7E">
        <w:rPr>
          <w:rFonts w:ascii="Times New Roman" w:eastAsia="Times New Roman" w:hAnsi="Times New Roman" w:cs="Times New Roman"/>
          <w:sz w:val="24"/>
          <w:szCs w:val="24"/>
          <w:lang w:val="en-IN" w:eastAsia="en-IN"/>
        </w:rPr>
        <w:tab/>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uint256 =&gt; address) public addresses;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proofErr w:type="gramStart"/>
      <w:r w:rsidRPr="00220B7E">
        <w:rPr>
          <w:rFonts w:ascii="Times New Roman" w:eastAsia="Times New Roman" w:hAnsi="Times New Roman" w:cs="Times New Roman"/>
          <w:sz w:val="24"/>
          <w:szCs w:val="24"/>
          <w:lang w:val="en-IN" w:eastAsia="en-IN"/>
        </w:rPr>
        <w:t>mapping(</w:t>
      </w:r>
      <w:proofErr w:type="gramEnd"/>
      <w:r w:rsidRPr="00220B7E">
        <w:rPr>
          <w:rFonts w:ascii="Times New Roman" w:eastAsia="Times New Roman" w:hAnsi="Times New Roman" w:cs="Times New Roman"/>
          <w:sz w:val="24"/>
          <w:szCs w:val="24"/>
          <w:lang w:val="en-IN" w:eastAsia="en-IN"/>
        </w:rPr>
        <w:t>string =&gt; address) public vehicles;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r w:rsidRPr="00220B7E">
        <w:rPr>
          <w:rFonts w:ascii="Times New Roman" w:eastAsia="Times New Roman" w:hAnsi="Times New Roman" w:cs="Times New Roman"/>
          <w:sz w:val="24"/>
          <w:szCs w:val="24"/>
          <w:lang w:val="en-IN" w:eastAsia="en-IN"/>
        </w:rPr>
        <w:tab/>
        <w:t xml:space="preserve">uint256 public </w:t>
      </w:r>
      <w:proofErr w:type="spellStart"/>
      <w:r w:rsidRPr="00220B7E">
        <w:rPr>
          <w:rFonts w:ascii="Times New Roman" w:eastAsia="Times New Roman" w:hAnsi="Times New Roman" w:cs="Times New Roman"/>
          <w:sz w:val="24"/>
          <w:szCs w:val="24"/>
          <w:lang w:val="en-IN" w:eastAsia="en-IN"/>
        </w:rPr>
        <w:t>total_users</w:t>
      </w:r>
      <w:proofErr w:type="spellEnd"/>
      <w:r w:rsidRPr="00220B7E">
        <w:rPr>
          <w:rFonts w:ascii="Times New Roman" w:eastAsia="Times New Roman" w:hAnsi="Times New Roman" w:cs="Times New Roman"/>
          <w:sz w:val="24"/>
          <w:szCs w:val="24"/>
          <w:lang w:val="en-IN" w:eastAsia="en-IN"/>
        </w:rPr>
        <w:t xml:space="preserve"> = 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 xml:space="preserve">uint256 public </w:t>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 xml:space="preserve"> = 0;</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 xml:space="preserve">event </w:t>
      </w:r>
      <w:proofErr w:type="spellStart"/>
      <w:proofErr w:type="gramStart"/>
      <w:r w:rsidRPr="00220B7E">
        <w:rPr>
          <w:rFonts w:ascii="Times New Roman" w:eastAsia="Times New Roman" w:hAnsi="Times New Roman" w:cs="Times New Roman"/>
          <w:sz w:val="24"/>
          <w:szCs w:val="24"/>
          <w:lang w:val="en-IN" w:eastAsia="en-IN"/>
        </w:rPr>
        <w:t>AccidentReported</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 xml:space="preserve">address indexed </w:t>
      </w:r>
      <w:proofErr w:type="spellStart"/>
      <w:r w:rsidRPr="00220B7E">
        <w:rPr>
          <w:rFonts w:ascii="Times New Roman" w:eastAsia="Times New Roman" w:hAnsi="Times New Roman" w:cs="Times New Roman"/>
          <w:sz w:val="24"/>
          <w:szCs w:val="24"/>
          <w:lang w:val="en-IN" w:eastAsia="en-IN"/>
        </w:rPr>
        <w:t>reportedby</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accident_date</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loc</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 xml:space="preserve">event </w:t>
      </w:r>
      <w:proofErr w:type="spellStart"/>
      <w:proofErr w:type="gramStart"/>
      <w:r w:rsidRPr="00220B7E">
        <w:rPr>
          <w:rFonts w:ascii="Times New Roman" w:eastAsia="Times New Roman" w:hAnsi="Times New Roman" w:cs="Times New Roman"/>
          <w:sz w:val="24"/>
          <w:szCs w:val="24"/>
          <w:lang w:val="en-IN" w:eastAsia="en-IN"/>
        </w:rPr>
        <w:t>AccidentReportedWithContact</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 xml:space="preserve">address indexed </w:t>
      </w:r>
      <w:proofErr w:type="spellStart"/>
      <w:r w:rsidRPr="00220B7E">
        <w:rPr>
          <w:rFonts w:ascii="Times New Roman" w:eastAsia="Times New Roman" w:hAnsi="Times New Roman" w:cs="Times New Roman"/>
          <w:sz w:val="24"/>
          <w:szCs w:val="24"/>
          <w:lang w:val="en-IN" w:eastAsia="en-IN"/>
        </w:rPr>
        <w:t>reportedby</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accident_date</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loc</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string </w:t>
      </w:r>
      <w:proofErr w:type="spellStart"/>
      <w:r w:rsidRPr="00220B7E">
        <w:rPr>
          <w:rFonts w:ascii="Times New Roman" w:eastAsia="Times New Roman" w:hAnsi="Times New Roman" w:cs="Times New Roman"/>
          <w:sz w:val="24"/>
          <w:szCs w:val="24"/>
          <w:lang w:val="en-IN" w:eastAsia="en-IN"/>
        </w:rPr>
        <w:t>cpname</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cpmobileno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roofErr w:type="gramStart"/>
      <w:r w:rsidRPr="00220B7E">
        <w:rPr>
          <w:rFonts w:ascii="Times New Roman" w:eastAsia="Times New Roman" w:hAnsi="Times New Roman" w:cs="Times New Roman"/>
          <w:sz w:val="24"/>
          <w:szCs w:val="24"/>
          <w:lang w:val="en-IN" w:eastAsia="en-IN"/>
        </w:rPr>
        <w:t>constructor(</w:t>
      </w:r>
      <w:proofErr w:type="gramEnd"/>
      <w:r w:rsidRPr="00220B7E">
        <w:rPr>
          <w:rFonts w:ascii="Times New Roman" w:eastAsia="Times New Roman" w:hAnsi="Times New Roman" w:cs="Times New Roman"/>
          <w:sz w:val="24"/>
          <w:szCs w:val="24"/>
          <w:lang w:val="en-IN" w:eastAsia="en-IN"/>
        </w:rPr>
        <w:t>address payable _owner) public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owner = _owner;</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users[_owner].id=</w:t>
      </w:r>
      <w:proofErr w:type="spellStart"/>
      <w:r w:rsidRPr="00220B7E">
        <w:rPr>
          <w:rFonts w:ascii="Times New Roman" w:eastAsia="Times New Roman" w:hAnsi="Times New Roman" w:cs="Times New Roman"/>
          <w:sz w:val="24"/>
          <w:szCs w:val="24"/>
          <w:lang w:val="en-IN" w:eastAsia="en-IN"/>
        </w:rPr>
        <w:t>total_users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addresses[</w:t>
      </w:r>
      <w:proofErr w:type="spellStart"/>
      <w:r w:rsidRPr="00220B7E">
        <w:rPr>
          <w:rFonts w:ascii="Times New Roman" w:eastAsia="Times New Roman" w:hAnsi="Times New Roman" w:cs="Times New Roman"/>
          <w:sz w:val="24"/>
          <w:szCs w:val="24"/>
          <w:lang w:val="en-IN" w:eastAsia="en-IN"/>
        </w:rPr>
        <w:t>total_</w:t>
      </w:r>
      <w:proofErr w:type="gramStart"/>
      <w:r w:rsidRPr="00220B7E">
        <w:rPr>
          <w:rFonts w:ascii="Times New Roman" w:eastAsia="Times New Roman" w:hAnsi="Times New Roman" w:cs="Times New Roman"/>
          <w:sz w:val="24"/>
          <w:szCs w:val="24"/>
          <w:lang w:val="en-IN" w:eastAsia="en-IN"/>
        </w:rPr>
        <w:t>users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_owner;</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w:t>
      </w:r>
      <w:proofErr w:type="gramStart"/>
      <w:r w:rsidRPr="00220B7E">
        <w:rPr>
          <w:rFonts w:ascii="Times New Roman" w:eastAsia="Times New Roman" w:hAnsi="Times New Roman" w:cs="Times New Roman"/>
          <w:sz w:val="24"/>
          <w:szCs w:val="24"/>
          <w:lang w:val="en-IN" w:eastAsia="en-IN"/>
        </w:rPr>
        <w:t>signup(</w:t>
      </w:r>
      <w:proofErr w:type="gramEnd"/>
      <w:r w:rsidRPr="00220B7E">
        <w:rPr>
          <w:rFonts w:ascii="Times New Roman" w:eastAsia="Times New Roman" w:hAnsi="Times New Roman" w:cs="Times New Roman"/>
          <w:sz w:val="24"/>
          <w:szCs w:val="24"/>
          <w:lang w:val="en-IN" w:eastAsia="en-IN"/>
        </w:rPr>
        <w:t xml:space="preserve">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_name,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mobile_no</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string </w:t>
      </w:r>
      <w:proofErr w:type="spellStart"/>
      <w:proofErr w:type="gram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proofErr w:type="gramEnd"/>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cp_mobile_no</w:t>
      </w:r>
      <w:proofErr w:type="spellEnd"/>
      <w:r w:rsidRPr="00220B7E">
        <w:rPr>
          <w:rFonts w:ascii="Times New Roman" w:eastAsia="Times New Roman" w:hAnsi="Times New Roman" w:cs="Times New Roman"/>
          <w:sz w:val="24"/>
          <w:szCs w:val="24"/>
          <w:lang w:val="en-IN" w:eastAsia="en-IN"/>
        </w:rPr>
        <w:t>) external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require(users[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].id == 0, "Address Already Registered"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require(vehicles[_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 xml:space="preserve">] == </w:t>
      </w:r>
      <w:proofErr w:type="gramStart"/>
      <w:r w:rsidRPr="00220B7E">
        <w:rPr>
          <w:rFonts w:ascii="Times New Roman" w:eastAsia="Times New Roman" w:hAnsi="Times New Roman" w:cs="Times New Roman"/>
          <w:sz w:val="24"/>
          <w:szCs w:val="24"/>
          <w:lang w:val="en-IN" w:eastAsia="en-IN"/>
        </w:rPr>
        <w:t>address(</w:t>
      </w:r>
      <w:proofErr w:type="gramEnd"/>
      <w:r w:rsidRPr="00220B7E">
        <w:rPr>
          <w:rFonts w:ascii="Times New Roman" w:eastAsia="Times New Roman" w:hAnsi="Times New Roman" w:cs="Times New Roman"/>
          <w:sz w:val="24"/>
          <w:szCs w:val="24"/>
          <w:lang w:val="en-IN" w:eastAsia="en-IN"/>
        </w:rPr>
        <w:t>0),"Vehicle Already Registered");</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[0].name = _name;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vehicledetails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mobile_no</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mobile_no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cp_mobile_no</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cp_mobile_no</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roofErr w:type="spellStart"/>
      <w:r w:rsidRPr="00220B7E">
        <w:rPr>
          <w:rFonts w:ascii="Times New Roman" w:eastAsia="Times New Roman" w:hAnsi="Times New Roman" w:cs="Times New Roman"/>
          <w:sz w:val="24"/>
          <w:szCs w:val="24"/>
          <w:lang w:val="en-IN" w:eastAsia="en-IN"/>
        </w:rPr>
        <w:t>total_users</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 xml:space="preserve">].id = </w:t>
      </w:r>
      <w:proofErr w:type="spellStart"/>
      <w:r w:rsidRPr="00220B7E">
        <w:rPr>
          <w:rFonts w:ascii="Times New Roman" w:eastAsia="Times New Roman" w:hAnsi="Times New Roman" w:cs="Times New Roman"/>
          <w:sz w:val="24"/>
          <w:szCs w:val="24"/>
          <w:lang w:val="en-IN" w:eastAsia="en-IN"/>
        </w:rPr>
        <w:t>total_users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vehicles[_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 xml:space="preserve">] = </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addresses[users[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 xml:space="preserve">].id] = </w:t>
      </w:r>
      <w:proofErr w:type="spellStart"/>
      <w:r w:rsidRPr="00220B7E">
        <w:rPr>
          <w:rFonts w:ascii="Times New Roman" w:eastAsia="Times New Roman" w:hAnsi="Times New Roman" w:cs="Times New Roman"/>
          <w:sz w:val="24"/>
          <w:szCs w:val="24"/>
          <w:lang w:val="en-IN" w:eastAsia="en-IN"/>
        </w:rPr>
        <w:t>msg.sender</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lastRenderedPageBreak/>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signup1(string </w:t>
      </w:r>
      <w:proofErr w:type="spellStart"/>
      <w:proofErr w:type="gram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gramEnd"/>
      <w:r w:rsidRPr="00220B7E">
        <w:rPr>
          <w:rFonts w:ascii="Times New Roman" w:eastAsia="Times New Roman" w:hAnsi="Times New Roman" w:cs="Times New Roman"/>
          <w:sz w:val="24"/>
          <w:szCs w:val="24"/>
          <w:lang w:val="en-IN" w:eastAsia="en-IN"/>
        </w:rPr>
        <w:t>newname) external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require(users[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].id == 0, "Address Already Registered"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[0].newname = _newname;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roofErr w:type="spellStart"/>
      <w:r w:rsidRPr="00220B7E">
        <w:rPr>
          <w:rFonts w:ascii="Times New Roman" w:eastAsia="Times New Roman" w:hAnsi="Times New Roman" w:cs="Times New Roman"/>
          <w:sz w:val="24"/>
          <w:szCs w:val="24"/>
          <w:lang w:val="en-IN" w:eastAsia="en-IN"/>
        </w:rPr>
        <w:t>total_users</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 xml:space="preserve">].id = </w:t>
      </w:r>
      <w:proofErr w:type="spellStart"/>
      <w:r w:rsidRPr="00220B7E">
        <w:rPr>
          <w:rFonts w:ascii="Times New Roman" w:eastAsia="Times New Roman" w:hAnsi="Times New Roman" w:cs="Times New Roman"/>
          <w:sz w:val="24"/>
          <w:szCs w:val="24"/>
          <w:lang w:val="en-IN" w:eastAsia="en-IN"/>
        </w:rPr>
        <w:t>total_users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addresses[users[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 xml:space="preserve">].id] = </w:t>
      </w:r>
      <w:proofErr w:type="spellStart"/>
      <w:r w:rsidRPr="00220B7E">
        <w:rPr>
          <w:rFonts w:ascii="Times New Roman" w:eastAsia="Times New Roman" w:hAnsi="Times New Roman" w:cs="Times New Roman"/>
          <w:sz w:val="24"/>
          <w:szCs w:val="24"/>
          <w:lang w:val="en-IN" w:eastAsia="en-IN"/>
        </w:rPr>
        <w:t>msg.sender</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w:t>
      </w:r>
      <w:proofErr w:type="spellStart"/>
      <w:proofErr w:type="gramStart"/>
      <w:r w:rsidRPr="00220B7E">
        <w:rPr>
          <w:rFonts w:ascii="Times New Roman" w:eastAsia="Times New Roman" w:hAnsi="Times New Roman" w:cs="Times New Roman"/>
          <w:sz w:val="24"/>
          <w:szCs w:val="24"/>
          <w:lang w:val="en-IN" w:eastAsia="en-IN"/>
        </w:rPr>
        <w:t>updateprofile</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 xml:space="preserve">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_name,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mobile_no</w:t>
      </w:r>
      <w:proofErr w:type="spellEnd"/>
      <w:r w:rsidRPr="00220B7E">
        <w:rPr>
          <w:rFonts w:ascii="Times New Roman" w:eastAsia="Times New Roman" w:hAnsi="Times New Roman" w:cs="Times New Roman"/>
          <w:sz w:val="24"/>
          <w:szCs w:val="24"/>
          <w:lang w:val="en-IN" w:eastAsia="en-IN"/>
        </w:rPr>
        <w:t xml:space="preserve">, uint40 _dob,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uint</w:t>
      </w:r>
      <w:proofErr w:type="gramStart"/>
      <w:r w:rsidRPr="00220B7E">
        <w:rPr>
          <w:rFonts w:ascii="Times New Roman" w:eastAsia="Times New Roman" w:hAnsi="Times New Roman" w:cs="Times New Roman"/>
          <w:sz w:val="24"/>
          <w:szCs w:val="24"/>
          <w:lang w:val="en-IN" w:eastAsia="en-IN"/>
        </w:rPr>
        <w:t>8  _</w:t>
      </w:r>
      <w:proofErr w:type="gramEnd"/>
      <w:r w:rsidRPr="00220B7E">
        <w:rPr>
          <w:rFonts w:ascii="Times New Roman" w:eastAsia="Times New Roman" w:hAnsi="Times New Roman" w:cs="Times New Roman"/>
          <w:sz w:val="24"/>
          <w:szCs w:val="24"/>
          <w:lang w:val="en-IN" w:eastAsia="en-IN"/>
        </w:rPr>
        <w:t xml:space="preserve">age,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_gender,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blood_group</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_email,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rc_book</w:t>
      </w:r>
      <w:proofErr w:type="spellEnd"/>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external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require(users[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].id &gt; 0, "User Not Registered"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[0].name = _name;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mobile_no</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mobile_no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[0].dob = _dob;</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[0].age = _age;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[0].gender = _gender;</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blood_group</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blood_group</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[0].email = _email;</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vehicledetails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rc_book</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rc_book</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w:t>
      </w:r>
      <w:proofErr w:type="spellStart"/>
      <w:proofErr w:type="gramStart"/>
      <w:r w:rsidRPr="00220B7E">
        <w:rPr>
          <w:rFonts w:ascii="Times New Roman" w:eastAsia="Times New Roman" w:hAnsi="Times New Roman" w:cs="Times New Roman"/>
          <w:sz w:val="24"/>
          <w:szCs w:val="24"/>
          <w:lang w:val="en-IN" w:eastAsia="en-IN"/>
        </w:rPr>
        <w:t>updateaddress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 xml:space="preserve">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_address1,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_address2,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_city,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string </w:t>
      </w:r>
      <w:proofErr w:type="spellStart"/>
      <w:proofErr w:type="gram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proofErr w:type="gramEnd"/>
      <w:r w:rsidRPr="00220B7E">
        <w:rPr>
          <w:rFonts w:ascii="Times New Roman" w:eastAsia="Times New Roman" w:hAnsi="Times New Roman" w:cs="Times New Roman"/>
          <w:sz w:val="24"/>
          <w:szCs w:val="24"/>
          <w:lang w:val="en-IN" w:eastAsia="en-IN"/>
        </w:rPr>
        <w:t>pincode</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_state,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_country</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external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require(users[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].id &gt; 0, "User Not Registered"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[0].address1 = _address1;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[0].address2 = _address2;</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[0].city = _city;</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pincode</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pincode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lastRenderedPageBreak/>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[0].state = _state;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[0].country = _country;</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w:t>
      </w:r>
      <w:proofErr w:type="spellStart"/>
      <w:proofErr w:type="gramStart"/>
      <w:r w:rsidRPr="00220B7E">
        <w:rPr>
          <w:rFonts w:ascii="Times New Roman" w:eastAsia="Times New Roman" w:hAnsi="Times New Roman" w:cs="Times New Roman"/>
          <w:sz w:val="24"/>
          <w:szCs w:val="24"/>
          <w:lang w:val="en-IN" w:eastAsia="en-IN"/>
        </w:rPr>
        <w:t>updatecontact</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 xml:space="preserve">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roofErr w:type="gramStart"/>
      <w:r w:rsidRPr="00220B7E">
        <w:rPr>
          <w:rFonts w:ascii="Times New Roman" w:eastAsia="Times New Roman" w:hAnsi="Times New Roman" w:cs="Times New Roman"/>
          <w:sz w:val="24"/>
          <w:szCs w:val="24"/>
          <w:lang w:val="en-IN" w:eastAsia="en-IN"/>
        </w:rPr>
        <w:t xml:space="preserve">string  </w:t>
      </w:r>
      <w:proofErr w:type="spellStart"/>
      <w:r w:rsidRPr="00220B7E">
        <w:rPr>
          <w:rFonts w:ascii="Times New Roman" w:eastAsia="Times New Roman" w:hAnsi="Times New Roman" w:cs="Times New Roman"/>
          <w:sz w:val="24"/>
          <w:szCs w:val="24"/>
          <w:lang w:val="en-IN" w:eastAsia="en-IN"/>
        </w:rPr>
        <w:t>calldata</w:t>
      </w:r>
      <w:proofErr w:type="spellEnd"/>
      <w:proofErr w:type="gram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cp_relation</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roofErr w:type="gramStart"/>
      <w:r w:rsidRPr="00220B7E">
        <w:rPr>
          <w:rFonts w:ascii="Times New Roman" w:eastAsia="Times New Roman" w:hAnsi="Times New Roman" w:cs="Times New Roman"/>
          <w:sz w:val="24"/>
          <w:szCs w:val="24"/>
          <w:lang w:val="en-IN" w:eastAsia="en-IN"/>
        </w:rPr>
        <w:t xml:space="preserve">string  </w:t>
      </w:r>
      <w:proofErr w:type="spellStart"/>
      <w:r w:rsidRPr="00220B7E">
        <w:rPr>
          <w:rFonts w:ascii="Times New Roman" w:eastAsia="Times New Roman" w:hAnsi="Times New Roman" w:cs="Times New Roman"/>
          <w:sz w:val="24"/>
          <w:szCs w:val="24"/>
          <w:lang w:val="en-IN" w:eastAsia="en-IN"/>
        </w:rPr>
        <w:t>calldata</w:t>
      </w:r>
      <w:proofErr w:type="spellEnd"/>
      <w:proofErr w:type="gram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cp_email</w:t>
      </w:r>
      <w:proofErr w:type="spellEnd"/>
      <w:r w:rsidRPr="00220B7E">
        <w:rPr>
          <w:rFonts w:ascii="Times New Roman" w:eastAsia="Times New Roman" w:hAnsi="Times New Roman" w:cs="Times New Roman"/>
          <w:sz w:val="24"/>
          <w:szCs w:val="24"/>
          <w:lang w:val="en-IN" w:eastAsia="en-IN"/>
        </w:rPr>
        <w:t xml:space="preserv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cp_mobile_no</w:t>
      </w:r>
      <w:proofErr w:type="spellEnd"/>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external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require(users[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].id &gt; 0, "User Not Registered"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cp_relation</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cp_relation</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cp_email</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cp_email</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cp_mobile_no</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cp_mobile_no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w:t>
      </w:r>
      <w:proofErr w:type="gramStart"/>
      <w:r w:rsidRPr="00220B7E">
        <w:rPr>
          <w:rFonts w:ascii="Times New Roman" w:eastAsia="Times New Roman" w:hAnsi="Times New Roman" w:cs="Times New Roman"/>
          <w:sz w:val="24"/>
          <w:szCs w:val="24"/>
          <w:lang w:val="en-IN" w:eastAsia="en-IN"/>
        </w:rPr>
        <w:t>report( string</w:t>
      </w:r>
      <w:proofErr w:type="gramEnd"/>
      <w:r w:rsidRPr="00220B7E">
        <w:rPr>
          <w:rFonts w:ascii="Times New Roman" w:eastAsia="Times New Roman" w:hAnsi="Times New Roman" w:cs="Times New Roman"/>
          <w:sz w:val="24"/>
          <w:szCs w:val="24"/>
          <w:lang w:val="en-IN" w:eastAsia="en-IN"/>
        </w:rPr>
        <w:t xml:space="preserve">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_justification,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_location,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 string </w:t>
      </w:r>
      <w:proofErr w:type="spell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accident_date</w:t>
      </w:r>
      <w:proofErr w:type="spellEnd"/>
      <w:r w:rsidRPr="00220B7E">
        <w:rPr>
          <w:rFonts w:ascii="Times New Roman" w:eastAsia="Times New Roman" w:hAnsi="Times New Roman" w:cs="Times New Roman"/>
          <w:sz w:val="24"/>
          <w:szCs w:val="24"/>
          <w:lang w:val="en-IN" w:eastAsia="en-IN"/>
        </w:rPr>
        <w:t xml:space="preserve">, string </w:t>
      </w:r>
      <w:proofErr w:type="spellStart"/>
      <w:proofErr w:type="gramStart"/>
      <w:r w:rsidRPr="00220B7E">
        <w:rPr>
          <w:rFonts w:ascii="Times New Roman" w:eastAsia="Times New Roman" w:hAnsi="Times New Roman" w:cs="Times New Roman"/>
          <w:sz w:val="24"/>
          <w:szCs w:val="24"/>
          <w:lang w:val="en-IN" w:eastAsia="en-IN"/>
        </w:rPr>
        <w:t>calldata</w:t>
      </w:r>
      <w:proofErr w:type="spellEnd"/>
      <w:r w:rsidRPr="00220B7E">
        <w:rPr>
          <w:rFonts w:ascii="Times New Roman" w:eastAsia="Times New Roman" w:hAnsi="Times New Roman" w:cs="Times New Roman"/>
          <w:sz w:val="24"/>
          <w:szCs w:val="24"/>
          <w:lang w:val="en-IN" w:eastAsia="en-IN"/>
        </w:rPr>
        <w:t xml:space="preserve">  _</w:t>
      </w:r>
      <w:proofErr w:type="spellStart"/>
      <w:proofErr w:type="gramEnd"/>
      <w:r w:rsidRPr="00220B7E">
        <w:rPr>
          <w:rFonts w:ascii="Times New Roman" w:eastAsia="Times New Roman" w:hAnsi="Times New Roman" w:cs="Times New Roman"/>
          <w:sz w:val="24"/>
          <w:szCs w:val="24"/>
          <w:lang w:val="en-IN" w:eastAsia="en-IN"/>
        </w:rPr>
        <w:t>vehicle_no</w:t>
      </w:r>
      <w:proofErr w:type="spellEnd"/>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external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require(users[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].id &gt; 0, "User Not Registered"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//require(users[vehicles[_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]].id &gt; 0, "Vehicle Not Registered</w:t>
      </w:r>
      <w:proofErr w:type="gramStart"/>
      <w:r w:rsidRPr="00220B7E">
        <w:rPr>
          <w:rFonts w:ascii="Times New Roman" w:eastAsia="Times New Roman" w:hAnsi="Times New Roman" w:cs="Times New Roman"/>
          <w:sz w:val="24"/>
          <w:szCs w:val="24"/>
          <w:lang w:val="en-IN" w:eastAsia="en-IN"/>
        </w:rPr>
        <w:t>" )</w:t>
      </w:r>
      <w:proofErr w:type="gram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accidents[</w:t>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 xml:space="preserve">].id = </w:t>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accidents[</w:t>
      </w:r>
      <w:proofErr w:type="spellStart"/>
      <w:r w:rsidRPr="00220B7E">
        <w:rPr>
          <w:rFonts w:ascii="Times New Roman" w:eastAsia="Times New Roman" w:hAnsi="Times New Roman" w:cs="Times New Roman"/>
          <w:sz w:val="24"/>
          <w:szCs w:val="24"/>
          <w:lang w:val="en-IN" w:eastAsia="en-IN"/>
        </w:rPr>
        <w:t>total_accidents</w:t>
      </w:r>
      <w:proofErr w:type="spellEnd"/>
      <w:proofErr w:type="gramStart"/>
      <w:r w:rsidRPr="00220B7E">
        <w:rPr>
          <w:rFonts w:ascii="Times New Roman" w:eastAsia="Times New Roman" w:hAnsi="Times New Roman" w:cs="Times New Roman"/>
          <w:sz w:val="24"/>
          <w:szCs w:val="24"/>
          <w:lang w:val="en-IN" w:eastAsia="en-IN"/>
        </w:rPr>
        <w:t>].justification</w:t>
      </w:r>
      <w:proofErr w:type="gramEnd"/>
      <w:r w:rsidRPr="00220B7E">
        <w:rPr>
          <w:rFonts w:ascii="Times New Roman" w:eastAsia="Times New Roman" w:hAnsi="Times New Roman" w:cs="Times New Roman"/>
          <w:sz w:val="24"/>
          <w:szCs w:val="24"/>
          <w:lang w:val="en-IN" w:eastAsia="en-IN"/>
        </w:rPr>
        <w:t xml:space="preserve"> = _justification;</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accidents[</w:t>
      </w:r>
      <w:proofErr w:type="spellStart"/>
      <w:r w:rsidRPr="00220B7E">
        <w:rPr>
          <w:rFonts w:ascii="Times New Roman" w:eastAsia="Times New Roman" w:hAnsi="Times New Roman" w:cs="Times New Roman"/>
          <w:sz w:val="24"/>
          <w:szCs w:val="24"/>
          <w:lang w:val="en-IN" w:eastAsia="en-IN"/>
        </w:rPr>
        <w:t>total_accidents</w:t>
      </w:r>
      <w:proofErr w:type="spellEnd"/>
      <w:proofErr w:type="gramStart"/>
      <w:r w:rsidRPr="00220B7E">
        <w:rPr>
          <w:rFonts w:ascii="Times New Roman" w:eastAsia="Times New Roman" w:hAnsi="Times New Roman" w:cs="Times New Roman"/>
          <w:sz w:val="24"/>
          <w:szCs w:val="24"/>
          <w:lang w:val="en-IN" w:eastAsia="en-IN"/>
        </w:rPr>
        <w:t>].location</w:t>
      </w:r>
      <w:proofErr w:type="gramEnd"/>
      <w:r w:rsidRPr="00220B7E">
        <w:rPr>
          <w:rFonts w:ascii="Times New Roman" w:eastAsia="Times New Roman" w:hAnsi="Times New Roman" w:cs="Times New Roman"/>
          <w:sz w:val="24"/>
          <w:szCs w:val="24"/>
          <w:lang w:val="en-IN" w:eastAsia="en-IN"/>
        </w:rPr>
        <w:t xml:space="preserve"> = _location;</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accidents[</w:t>
      </w:r>
      <w:proofErr w:type="spellStart"/>
      <w:r w:rsidRPr="00220B7E">
        <w:rPr>
          <w:rFonts w:ascii="Times New Roman" w:eastAsia="Times New Roman" w:hAnsi="Times New Roman" w:cs="Times New Roman"/>
          <w:sz w:val="24"/>
          <w:szCs w:val="24"/>
          <w:lang w:val="en-IN" w:eastAsia="en-IN"/>
        </w:rPr>
        <w:t>total_accidents</w:t>
      </w:r>
      <w:proofErr w:type="spellEnd"/>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accident</w:t>
      </w:r>
      <w:proofErr w:type="gramEnd"/>
      <w:r w:rsidRPr="00220B7E">
        <w:rPr>
          <w:rFonts w:ascii="Times New Roman" w:eastAsia="Times New Roman" w:hAnsi="Times New Roman" w:cs="Times New Roman"/>
          <w:sz w:val="24"/>
          <w:szCs w:val="24"/>
          <w:lang w:val="en-IN" w:eastAsia="en-IN"/>
        </w:rPr>
        <w:t>_date</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accident_date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accidents[</w:t>
      </w:r>
      <w:proofErr w:type="spellStart"/>
      <w:r w:rsidRPr="00220B7E">
        <w:rPr>
          <w:rFonts w:ascii="Times New Roman" w:eastAsia="Times New Roman" w:hAnsi="Times New Roman" w:cs="Times New Roman"/>
          <w:sz w:val="24"/>
          <w:szCs w:val="24"/>
          <w:lang w:val="en-IN" w:eastAsia="en-IN"/>
        </w:rPr>
        <w:t>total_accidents</w:t>
      </w:r>
      <w:proofErr w:type="spellEnd"/>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vehicle</w:t>
      </w:r>
      <w:proofErr w:type="gramEnd"/>
      <w:r w:rsidRPr="00220B7E">
        <w:rPr>
          <w:rFonts w:ascii="Times New Roman" w:eastAsia="Times New Roman" w:hAnsi="Times New Roman" w:cs="Times New Roman"/>
          <w:sz w:val="24"/>
          <w:szCs w:val="24"/>
          <w:lang w:val="en-IN" w:eastAsia="en-IN"/>
        </w:rPr>
        <w:t>_no</w:t>
      </w:r>
      <w:proofErr w:type="spellEnd"/>
      <w:r w:rsidRPr="00220B7E">
        <w:rPr>
          <w:rFonts w:ascii="Times New Roman" w:eastAsia="Times New Roman" w:hAnsi="Times New Roman" w:cs="Times New Roman"/>
          <w:sz w:val="24"/>
          <w:szCs w:val="24"/>
          <w:lang w:val="en-IN" w:eastAsia="en-IN"/>
        </w:rPr>
        <w:t xml:space="preserve"> = 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accidents[</w:t>
      </w:r>
      <w:proofErr w:type="spellStart"/>
      <w:r w:rsidRPr="00220B7E">
        <w:rPr>
          <w:rFonts w:ascii="Times New Roman" w:eastAsia="Times New Roman" w:hAnsi="Times New Roman" w:cs="Times New Roman"/>
          <w:sz w:val="24"/>
          <w:szCs w:val="24"/>
          <w:lang w:val="en-IN" w:eastAsia="en-IN"/>
        </w:rPr>
        <w:t>total_accidents</w:t>
      </w:r>
      <w:proofErr w:type="spellEnd"/>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reportedby</w:t>
      </w:r>
      <w:proofErr w:type="spellEnd"/>
      <w:proofErr w:type="gramEnd"/>
      <w:r w:rsidRPr="00220B7E">
        <w:rPr>
          <w:rFonts w:ascii="Times New Roman" w:eastAsia="Times New Roman" w:hAnsi="Times New Roman" w:cs="Times New Roman"/>
          <w:sz w:val="24"/>
          <w:szCs w:val="24"/>
          <w:lang w:val="en-IN" w:eastAsia="en-IN"/>
        </w:rPr>
        <w:t xml:space="preserve"> = </w:t>
      </w:r>
      <w:proofErr w:type="spellStart"/>
      <w:r w:rsidRPr="00220B7E">
        <w:rPr>
          <w:rFonts w:ascii="Times New Roman" w:eastAsia="Times New Roman" w:hAnsi="Times New Roman" w:cs="Times New Roman"/>
          <w:sz w:val="24"/>
          <w:szCs w:val="24"/>
          <w:lang w:val="en-IN" w:eastAsia="en-IN"/>
        </w:rPr>
        <w:t>msg.sender</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accidents[</w:t>
      </w:r>
      <w:proofErr w:type="spellStart"/>
      <w:r w:rsidRPr="00220B7E">
        <w:rPr>
          <w:rFonts w:ascii="Times New Roman" w:eastAsia="Times New Roman" w:hAnsi="Times New Roman" w:cs="Times New Roman"/>
          <w:sz w:val="24"/>
          <w:szCs w:val="24"/>
          <w:lang w:val="en-IN" w:eastAsia="en-IN"/>
        </w:rPr>
        <w:t>total_accidents</w:t>
      </w:r>
      <w:proofErr w:type="spellEnd"/>
      <w:proofErr w:type="gramStart"/>
      <w:r w:rsidRPr="00220B7E">
        <w:rPr>
          <w:rFonts w:ascii="Times New Roman" w:eastAsia="Times New Roman" w:hAnsi="Times New Roman" w:cs="Times New Roman"/>
          <w:sz w:val="24"/>
          <w:szCs w:val="24"/>
          <w:lang w:val="en-IN" w:eastAsia="en-IN"/>
        </w:rPr>
        <w:t>].points</w:t>
      </w:r>
      <w:proofErr w:type="gramEnd"/>
      <w:r w:rsidRPr="00220B7E">
        <w:rPr>
          <w:rFonts w:ascii="Times New Roman" w:eastAsia="Times New Roman" w:hAnsi="Times New Roman" w:cs="Times New Roman"/>
          <w:sz w:val="24"/>
          <w:szCs w:val="24"/>
          <w:lang w:val="en-IN" w:eastAsia="en-IN"/>
        </w:rPr>
        <w:t xml:space="preserve"> = </w:t>
      </w:r>
      <w:proofErr w:type="spellStart"/>
      <w:r w:rsidRPr="00220B7E">
        <w:rPr>
          <w:rFonts w:ascii="Times New Roman" w:eastAsia="Times New Roman" w:hAnsi="Times New Roman" w:cs="Times New Roman"/>
          <w:sz w:val="24"/>
          <w:szCs w:val="24"/>
          <w:lang w:val="en-IN" w:eastAsia="en-IN"/>
        </w:rPr>
        <w:t>accident_points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total_reports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].reports[users[</w:t>
      </w:r>
      <w:proofErr w:type="spellStart"/>
      <w:r w:rsidRPr="00220B7E">
        <w:rPr>
          <w:rFonts w:ascii="Times New Roman" w:eastAsia="Times New Roman" w:hAnsi="Times New Roman" w:cs="Times New Roman"/>
          <w:sz w:val="24"/>
          <w:szCs w:val="24"/>
          <w:lang w:val="en-IN" w:eastAsia="en-IN"/>
        </w:rPr>
        <w:t>msg.sender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total_reports</w:t>
      </w:r>
      <w:proofErr w:type="spellEnd"/>
      <w:r w:rsidRPr="00220B7E">
        <w:rPr>
          <w:rFonts w:ascii="Times New Roman" w:eastAsia="Times New Roman" w:hAnsi="Times New Roman" w:cs="Times New Roman"/>
          <w:sz w:val="24"/>
          <w:szCs w:val="24"/>
          <w:lang w:val="en-IN" w:eastAsia="en-IN"/>
        </w:rPr>
        <w:t xml:space="preserve">] = </w:t>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w:t>
      </w:r>
      <w:proofErr w:type="spellStart"/>
      <w:proofErr w:type="gramStart"/>
      <w:r w:rsidRPr="00220B7E">
        <w:rPr>
          <w:rFonts w:ascii="Times New Roman" w:eastAsia="Times New Roman" w:hAnsi="Times New Roman" w:cs="Times New Roman"/>
          <w:sz w:val="24"/>
          <w:szCs w:val="24"/>
          <w:lang w:val="en-IN" w:eastAsia="en-IN"/>
        </w:rPr>
        <w:t>msg.sender</w:t>
      </w:r>
      <w:proofErr w:type="spellEnd"/>
      <w:proofErr w:type="gramEnd"/>
      <w:r w:rsidRPr="00220B7E">
        <w:rPr>
          <w:rFonts w:ascii="Times New Roman" w:eastAsia="Times New Roman" w:hAnsi="Times New Roman" w:cs="Times New Roman"/>
          <w:sz w:val="24"/>
          <w:szCs w:val="24"/>
          <w:lang w:val="en-IN" w:eastAsia="en-IN"/>
        </w:rPr>
        <w:t xml:space="preserve">].points += </w:t>
      </w:r>
      <w:proofErr w:type="spellStart"/>
      <w:r w:rsidRPr="00220B7E">
        <w:rPr>
          <w:rFonts w:ascii="Times New Roman" w:eastAsia="Times New Roman" w:hAnsi="Times New Roman" w:cs="Times New Roman"/>
          <w:sz w:val="24"/>
          <w:szCs w:val="24"/>
          <w:lang w:val="en-IN" w:eastAsia="en-IN"/>
        </w:rPr>
        <w:t>accident_points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if (users[vehicles[_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]].id &gt; 0)</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users[vehicles[_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total</w:t>
      </w:r>
      <w:proofErr w:type="gramEnd"/>
      <w:r w:rsidRPr="00220B7E">
        <w:rPr>
          <w:rFonts w:ascii="Times New Roman" w:eastAsia="Times New Roman" w:hAnsi="Times New Roman" w:cs="Times New Roman"/>
          <w:sz w:val="24"/>
          <w:szCs w:val="24"/>
          <w:lang w:val="en-IN" w:eastAsia="en-IN"/>
        </w:rPr>
        <w:t>_accidents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lastRenderedPageBreak/>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users[vehicles[_vehicle_no]</w:t>
      </w:r>
      <w:proofErr w:type="gramStart"/>
      <w:r w:rsidRPr="00220B7E">
        <w:rPr>
          <w:rFonts w:ascii="Times New Roman" w:eastAsia="Times New Roman" w:hAnsi="Times New Roman" w:cs="Times New Roman"/>
          <w:sz w:val="24"/>
          <w:szCs w:val="24"/>
          <w:lang w:val="en-IN" w:eastAsia="en-IN"/>
        </w:rPr>
        <w:t>].accidents</w:t>
      </w:r>
      <w:proofErr w:type="gramEnd"/>
      <w:r w:rsidRPr="00220B7E">
        <w:rPr>
          <w:rFonts w:ascii="Times New Roman" w:eastAsia="Times New Roman" w:hAnsi="Times New Roman" w:cs="Times New Roman"/>
          <w:sz w:val="24"/>
          <w:szCs w:val="24"/>
          <w:lang w:val="en-IN" w:eastAsia="en-IN"/>
        </w:rPr>
        <w:t xml:space="preserve">[users[vehicles[_vehicle_no]].total_accidents] = </w:t>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emit </w:t>
      </w:r>
      <w:proofErr w:type="spellStart"/>
      <w:proofErr w:type="gramStart"/>
      <w:r w:rsidRPr="00220B7E">
        <w:rPr>
          <w:rFonts w:ascii="Times New Roman" w:eastAsia="Times New Roman" w:hAnsi="Times New Roman" w:cs="Times New Roman"/>
          <w:sz w:val="24"/>
          <w:szCs w:val="24"/>
          <w:lang w:val="en-IN" w:eastAsia="en-IN"/>
        </w:rPr>
        <w:t>AccidentReportedWithContact</w:t>
      </w:r>
      <w:proofErr w:type="spellEnd"/>
      <w:r w:rsidRPr="00220B7E">
        <w:rPr>
          <w:rFonts w:ascii="Times New Roman" w:eastAsia="Times New Roman" w:hAnsi="Times New Roman" w:cs="Times New Roman"/>
          <w:sz w:val="24"/>
          <w:szCs w:val="24"/>
          <w:lang w:val="en-IN" w:eastAsia="en-IN"/>
        </w:rPr>
        <w:t>(</w:t>
      </w:r>
      <w:proofErr w:type="spellStart"/>
      <w:proofErr w:type="gramEnd"/>
      <w:r w:rsidRPr="00220B7E">
        <w:rPr>
          <w:rFonts w:ascii="Times New Roman" w:eastAsia="Times New Roman" w:hAnsi="Times New Roman" w:cs="Times New Roman"/>
          <w:sz w:val="24"/>
          <w:szCs w:val="24"/>
          <w:lang w:val="en-IN" w:eastAsia="en-IN"/>
        </w:rPr>
        <w:t>msg.sender</w:t>
      </w:r>
      <w:proofErr w:type="spellEnd"/>
      <w:r w:rsidRPr="00220B7E">
        <w:rPr>
          <w:rFonts w:ascii="Times New Roman" w:eastAsia="Times New Roman" w:hAnsi="Times New Roman" w:cs="Times New Roman"/>
          <w:sz w:val="24"/>
          <w:szCs w:val="24"/>
          <w:lang w:val="en-IN" w:eastAsia="en-IN"/>
        </w:rPr>
        <w:t>, 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 _</w:t>
      </w:r>
      <w:proofErr w:type="spellStart"/>
      <w:r w:rsidRPr="00220B7E">
        <w:rPr>
          <w:rFonts w:ascii="Times New Roman" w:eastAsia="Times New Roman" w:hAnsi="Times New Roman" w:cs="Times New Roman"/>
          <w:sz w:val="24"/>
          <w:szCs w:val="24"/>
          <w:lang w:val="en-IN" w:eastAsia="en-IN"/>
        </w:rPr>
        <w:t>accident_date</w:t>
      </w:r>
      <w:proofErr w:type="spellEnd"/>
      <w:r w:rsidRPr="00220B7E">
        <w:rPr>
          <w:rFonts w:ascii="Times New Roman" w:eastAsia="Times New Roman" w:hAnsi="Times New Roman" w:cs="Times New Roman"/>
          <w:sz w:val="24"/>
          <w:szCs w:val="24"/>
          <w:lang w:val="en-IN" w:eastAsia="en-IN"/>
        </w:rPr>
        <w:t xml:space="preserve">, _location,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users[vehicles[_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proofErr w:type="gram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users[vehicles[_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proofErr w:type="gram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cp_mobile_no</w:t>
      </w:r>
      <w:proofErr w:type="spellEnd"/>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else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emit </w:t>
      </w:r>
      <w:proofErr w:type="spellStart"/>
      <w:proofErr w:type="gramStart"/>
      <w:r w:rsidRPr="00220B7E">
        <w:rPr>
          <w:rFonts w:ascii="Times New Roman" w:eastAsia="Times New Roman" w:hAnsi="Times New Roman" w:cs="Times New Roman"/>
          <w:sz w:val="24"/>
          <w:szCs w:val="24"/>
          <w:lang w:val="en-IN" w:eastAsia="en-IN"/>
        </w:rPr>
        <w:t>AccidentReported</w:t>
      </w:r>
      <w:proofErr w:type="spellEnd"/>
      <w:r w:rsidRPr="00220B7E">
        <w:rPr>
          <w:rFonts w:ascii="Times New Roman" w:eastAsia="Times New Roman" w:hAnsi="Times New Roman" w:cs="Times New Roman"/>
          <w:sz w:val="24"/>
          <w:szCs w:val="24"/>
          <w:lang w:val="en-IN" w:eastAsia="en-IN"/>
        </w:rPr>
        <w:t>(</w:t>
      </w:r>
      <w:proofErr w:type="spellStart"/>
      <w:proofErr w:type="gramEnd"/>
      <w:r w:rsidRPr="00220B7E">
        <w:rPr>
          <w:rFonts w:ascii="Times New Roman" w:eastAsia="Times New Roman" w:hAnsi="Times New Roman" w:cs="Times New Roman"/>
          <w:sz w:val="24"/>
          <w:szCs w:val="24"/>
          <w:lang w:val="en-IN" w:eastAsia="en-IN"/>
        </w:rPr>
        <w:t>msg.sender</w:t>
      </w:r>
      <w:proofErr w:type="spellEnd"/>
      <w:r w:rsidRPr="00220B7E">
        <w:rPr>
          <w:rFonts w:ascii="Times New Roman" w:eastAsia="Times New Roman" w:hAnsi="Times New Roman" w:cs="Times New Roman"/>
          <w:sz w:val="24"/>
          <w:szCs w:val="24"/>
          <w:lang w:val="en-IN" w:eastAsia="en-IN"/>
        </w:rPr>
        <w:t>, _</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 _</w:t>
      </w:r>
      <w:proofErr w:type="spellStart"/>
      <w:r w:rsidRPr="00220B7E">
        <w:rPr>
          <w:rFonts w:ascii="Times New Roman" w:eastAsia="Times New Roman" w:hAnsi="Times New Roman" w:cs="Times New Roman"/>
          <w:sz w:val="24"/>
          <w:szCs w:val="24"/>
          <w:lang w:val="en-IN" w:eastAsia="en-IN"/>
        </w:rPr>
        <w:t>accident_date</w:t>
      </w:r>
      <w:proofErr w:type="spellEnd"/>
      <w:r w:rsidRPr="00220B7E">
        <w:rPr>
          <w:rFonts w:ascii="Times New Roman" w:eastAsia="Times New Roman" w:hAnsi="Times New Roman" w:cs="Times New Roman"/>
          <w:sz w:val="24"/>
          <w:szCs w:val="24"/>
          <w:lang w:val="en-IN" w:eastAsia="en-IN"/>
        </w:rPr>
        <w:t>, _location);</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function stringToBytes32(string memory source) public pure returns (bytes32 result)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bytes memory </w:t>
      </w:r>
      <w:proofErr w:type="spellStart"/>
      <w:r w:rsidRPr="00220B7E">
        <w:rPr>
          <w:rFonts w:ascii="Times New Roman" w:eastAsia="Times New Roman" w:hAnsi="Times New Roman" w:cs="Times New Roman"/>
          <w:sz w:val="24"/>
          <w:szCs w:val="24"/>
          <w:lang w:val="en-IN" w:eastAsia="en-IN"/>
        </w:rPr>
        <w:t>tempEmptyStringTest</w:t>
      </w:r>
      <w:proofErr w:type="spellEnd"/>
      <w:r w:rsidRPr="00220B7E">
        <w:rPr>
          <w:rFonts w:ascii="Times New Roman" w:eastAsia="Times New Roman" w:hAnsi="Times New Roman" w:cs="Times New Roman"/>
          <w:sz w:val="24"/>
          <w:szCs w:val="24"/>
          <w:lang w:val="en-IN" w:eastAsia="en-IN"/>
        </w:rPr>
        <w:t xml:space="preserve"> = bytes(source);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if (</w:t>
      </w:r>
      <w:proofErr w:type="spellStart"/>
      <w:r w:rsidRPr="00220B7E">
        <w:rPr>
          <w:rFonts w:ascii="Times New Roman" w:eastAsia="Times New Roman" w:hAnsi="Times New Roman" w:cs="Times New Roman"/>
          <w:sz w:val="24"/>
          <w:szCs w:val="24"/>
          <w:lang w:val="en-IN" w:eastAsia="en-IN"/>
        </w:rPr>
        <w:t>tempEmptyStringTest.length</w:t>
      </w:r>
      <w:proofErr w:type="spellEnd"/>
      <w:r w:rsidRPr="00220B7E">
        <w:rPr>
          <w:rFonts w:ascii="Times New Roman" w:eastAsia="Times New Roman" w:hAnsi="Times New Roman" w:cs="Times New Roman"/>
          <w:sz w:val="24"/>
          <w:szCs w:val="24"/>
          <w:lang w:val="en-IN" w:eastAsia="en-IN"/>
        </w:rPr>
        <w:t xml:space="preserve"> == 0)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return 0x0;</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assembly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roofErr w:type="gramStart"/>
      <w:r w:rsidRPr="00220B7E">
        <w:rPr>
          <w:rFonts w:ascii="Times New Roman" w:eastAsia="Times New Roman" w:hAnsi="Times New Roman" w:cs="Times New Roman"/>
          <w:sz w:val="24"/>
          <w:szCs w:val="24"/>
          <w:lang w:val="en-IN" w:eastAsia="en-IN"/>
        </w:rPr>
        <w:t>result :</w:t>
      </w:r>
      <w:proofErr w:type="gramEnd"/>
      <w:r w:rsidRPr="00220B7E">
        <w:rPr>
          <w:rFonts w:ascii="Times New Roman" w:eastAsia="Times New Roman" w:hAnsi="Times New Roman" w:cs="Times New Roman"/>
          <w:sz w:val="24"/>
          <w:szCs w:val="24"/>
          <w:lang w:val="en-IN" w:eastAsia="en-IN"/>
        </w:rPr>
        <w:t xml:space="preserve">= </w:t>
      </w:r>
      <w:proofErr w:type="spellStart"/>
      <w:r w:rsidRPr="00220B7E">
        <w:rPr>
          <w:rFonts w:ascii="Times New Roman" w:eastAsia="Times New Roman" w:hAnsi="Times New Roman" w:cs="Times New Roman"/>
          <w:sz w:val="24"/>
          <w:szCs w:val="24"/>
          <w:lang w:val="en-IN" w:eastAsia="en-IN"/>
        </w:rPr>
        <w:t>mload</w:t>
      </w:r>
      <w:proofErr w:type="spellEnd"/>
      <w:r w:rsidRPr="00220B7E">
        <w:rPr>
          <w:rFonts w:ascii="Times New Roman" w:eastAsia="Times New Roman" w:hAnsi="Times New Roman" w:cs="Times New Roman"/>
          <w:sz w:val="24"/>
          <w:szCs w:val="24"/>
          <w:lang w:val="en-IN" w:eastAsia="en-IN"/>
        </w:rPr>
        <w:t>(add(source, 32))</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Only external call</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function </w:t>
      </w:r>
      <w:proofErr w:type="spellStart"/>
      <w:proofErr w:type="gramStart"/>
      <w:r w:rsidRPr="00220B7E">
        <w:rPr>
          <w:rFonts w:ascii="Times New Roman" w:eastAsia="Times New Roman" w:hAnsi="Times New Roman" w:cs="Times New Roman"/>
          <w:sz w:val="24"/>
          <w:szCs w:val="24"/>
          <w:lang w:val="en-IN" w:eastAsia="en-IN"/>
        </w:rPr>
        <w:t>userInfo</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address 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 view external returns(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uint256 id, uint40 dob, uint8 age,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bytes32[] memory </w:t>
      </w:r>
      <w:proofErr w:type="spellStart"/>
      <w:r w:rsidRPr="00220B7E">
        <w:rPr>
          <w:rFonts w:ascii="Times New Roman" w:eastAsia="Times New Roman" w:hAnsi="Times New Roman" w:cs="Times New Roman"/>
          <w:sz w:val="24"/>
          <w:szCs w:val="24"/>
          <w:lang w:val="en-IN" w:eastAsia="en-IN"/>
        </w:rPr>
        <w:t>user_details</w:t>
      </w:r>
      <w:proofErr w:type="spellEnd"/>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bytes32[] memory _</w:t>
      </w:r>
      <w:proofErr w:type="spellStart"/>
      <w:r w:rsidRPr="00220B7E">
        <w:rPr>
          <w:rFonts w:ascii="Times New Roman" w:eastAsia="Times New Roman" w:hAnsi="Times New Roman" w:cs="Times New Roman"/>
          <w:sz w:val="24"/>
          <w:szCs w:val="24"/>
          <w:lang w:val="en-IN" w:eastAsia="en-IN"/>
        </w:rPr>
        <w:t>user_details</w:t>
      </w:r>
      <w:proofErr w:type="spellEnd"/>
      <w:r w:rsidRPr="00220B7E">
        <w:rPr>
          <w:rFonts w:ascii="Times New Roman" w:eastAsia="Times New Roman" w:hAnsi="Times New Roman" w:cs="Times New Roman"/>
          <w:sz w:val="24"/>
          <w:szCs w:val="24"/>
          <w:lang w:val="en-IN" w:eastAsia="en-IN"/>
        </w:rPr>
        <w:t xml:space="preserve"> = new bytes32</w:t>
      </w:r>
      <w:proofErr w:type="gramStart"/>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18);</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0]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[0].name);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[0].gender);</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2]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blood_group</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3]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[0].email);</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lastRenderedPageBreak/>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4]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mobile_no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5]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[0].address1);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6]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[0].address2);</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7]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[0].city);</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8]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pincode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9]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[0].state);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10]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[0].country);</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11]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profile_pic</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12]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vehicledetails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13]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vehicledetails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rc_book</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14]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cp_name</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15]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cp_relation</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16]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cp_email</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w:t>
      </w:r>
      <w:proofErr w:type="gramStart"/>
      <w:r w:rsidRPr="00220B7E">
        <w:rPr>
          <w:rFonts w:ascii="Times New Roman" w:eastAsia="Times New Roman" w:hAnsi="Times New Roman" w:cs="Times New Roman"/>
          <w:sz w:val="24"/>
          <w:szCs w:val="24"/>
          <w:lang w:val="en-IN" w:eastAsia="en-IN"/>
        </w:rPr>
        <w:t>details</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17] = stringToBytes32(users[_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contactdetails</w:t>
      </w:r>
      <w:proofErr w:type="spellEnd"/>
      <w:r w:rsidRPr="00220B7E">
        <w:rPr>
          <w:rFonts w:ascii="Times New Roman" w:eastAsia="Times New Roman" w:hAnsi="Times New Roman" w:cs="Times New Roman"/>
          <w:sz w:val="24"/>
          <w:szCs w:val="24"/>
          <w:lang w:val="en-IN" w:eastAsia="en-IN"/>
        </w:rPr>
        <w:t>[0].</w:t>
      </w:r>
      <w:proofErr w:type="spellStart"/>
      <w:r w:rsidRPr="00220B7E">
        <w:rPr>
          <w:rFonts w:ascii="Times New Roman" w:eastAsia="Times New Roman" w:hAnsi="Times New Roman" w:cs="Times New Roman"/>
          <w:sz w:val="24"/>
          <w:szCs w:val="24"/>
          <w:lang w:val="en-IN" w:eastAsia="en-IN"/>
        </w:rPr>
        <w:t>cp_mobile_no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return (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].id, users[_</w:t>
      </w:r>
      <w:proofErr w:type="spellStart"/>
      <w:r w:rsidRPr="00220B7E">
        <w:rPr>
          <w:rFonts w:ascii="Times New Roman" w:eastAsia="Times New Roman" w:hAnsi="Times New Roman" w:cs="Times New Roman"/>
          <w:sz w:val="24"/>
          <w:szCs w:val="24"/>
          <w:lang w:val="en-IN" w:eastAsia="en-IN"/>
        </w:rPr>
        <w:t>addr</w:t>
      </w:r>
      <w:proofErr w:type="spellEnd"/>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proofErr w:type="gramEnd"/>
      <w:r w:rsidRPr="00220B7E">
        <w:rPr>
          <w:rFonts w:ascii="Times New Roman" w:eastAsia="Times New Roman" w:hAnsi="Times New Roman" w:cs="Times New Roman"/>
          <w:sz w:val="24"/>
          <w:szCs w:val="24"/>
          <w:lang w:val="en-IN" w:eastAsia="en-IN"/>
        </w:rPr>
        <w:t>[0].dob, 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r w:rsidRPr="00220B7E">
        <w:rPr>
          <w:rFonts w:ascii="Times New Roman" w:eastAsia="Times New Roman" w:hAnsi="Times New Roman" w:cs="Times New Roman"/>
          <w:sz w:val="24"/>
          <w:szCs w:val="24"/>
          <w:lang w:val="en-IN" w:eastAsia="en-IN"/>
        </w:rPr>
        <w:t>[0].age,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w:t>
      </w:r>
      <w:proofErr w:type="spellStart"/>
      <w:r w:rsidRPr="00220B7E">
        <w:rPr>
          <w:rFonts w:ascii="Times New Roman" w:eastAsia="Times New Roman" w:hAnsi="Times New Roman" w:cs="Times New Roman"/>
          <w:sz w:val="24"/>
          <w:szCs w:val="24"/>
          <w:lang w:val="en-IN" w:eastAsia="en-IN"/>
        </w:rPr>
        <w:t>user_details</w:t>
      </w:r>
      <w:proofErr w:type="spellEnd"/>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w:t>
      </w:r>
      <w:proofErr w:type="spellStart"/>
      <w:proofErr w:type="gramStart"/>
      <w:r w:rsidRPr="00220B7E">
        <w:rPr>
          <w:rFonts w:ascii="Times New Roman" w:eastAsia="Times New Roman" w:hAnsi="Times New Roman" w:cs="Times New Roman"/>
          <w:sz w:val="24"/>
          <w:szCs w:val="24"/>
          <w:lang w:val="en-IN" w:eastAsia="en-IN"/>
        </w:rPr>
        <w:t>userTotalInfo</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address 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 xml:space="preserve">) view external returns( uint256 id, string memory name, uint256 points, uint256 </w:t>
      </w:r>
      <w:proofErr w:type="spellStart"/>
      <w:r w:rsidRPr="00220B7E">
        <w:rPr>
          <w:rFonts w:ascii="Times New Roman" w:eastAsia="Times New Roman" w:hAnsi="Times New Roman" w:cs="Times New Roman"/>
          <w:sz w:val="24"/>
          <w:szCs w:val="24"/>
          <w:lang w:val="en-IN" w:eastAsia="en-IN"/>
        </w:rPr>
        <w:t>total_accident</w:t>
      </w:r>
      <w:proofErr w:type="spellEnd"/>
      <w:r w:rsidRPr="00220B7E">
        <w:rPr>
          <w:rFonts w:ascii="Times New Roman" w:eastAsia="Times New Roman" w:hAnsi="Times New Roman" w:cs="Times New Roman"/>
          <w:sz w:val="24"/>
          <w:szCs w:val="24"/>
          <w:lang w:val="en-IN" w:eastAsia="en-IN"/>
        </w:rPr>
        <w:t xml:space="preserve">, uint256 </w:t>
      </w:r>
      <w:proofErr w:type="spellStart"/>
      <w:r w:rsidRPr="00220B7E">
        <w:rPr>
          <w:rFonts w:ascii="Times New Roman" w:eastAsia="Times New Roman" w:hAnsi="Times New Roman" w:cs="Times New Roman"/>
          <w:sz w:val="24"/>
          <w:szCs w:val="24"/>
          <w:lang w:val="en-IN" w:eastAsia="en-IN"/>
        </w:rPr>
        <w:t>total_report</w:t>
      </w:r>
      <w:proofErr w:type="spellEnd"/>
      <w:r w:rsidRPr="00220B7E">
        <w:rPr>
          <w:rFonts w:ascii="Times New Roman" w:eastAsia="Times New Roman" w:hAnsi="Times New Roman" w:cs="Times New Roman"/>
          <w:sz w:val="24"/>
          <w:szCs w:val="24"/>
          <w:lang w:val="en-IN" w:eastAsia="en-IN"/>
        </w:rPr>
        <w:t>)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return (users[_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].id, users[_</w:t>
      </w:r>
      <w:proofErr w:type="spellStart"/>
      <w:r w:rsidRPr="00220B7E">
        <w:rPr>
          <w:rFonts w:ascii="Times New Roman" w:eastAsia="Times New Roman" w:hAnsi="Times New Roman" w:cs="Times New Roman"/>
          <w:sz w:val="24"/>
          <w:szCs w:val="24"/>
          <w:lang w:val="en-IN" w:eastAsia="en-IN"/>
        </w:rPr>
        <w:t>addr</w:t>
      </w:r>
      <w:proofErr w:type="spellEnd"/>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personaldetails</w:t>
      </w:r>
      <w:proofErr w:type="spellEnd"/>
      <w:proofErr w:type="gramEnd"/>
      <w:r w:rsidRPr="00220B7E">
        <w:rPr>
          <w:rFonts w:ascii="Times New Roman" w:eastAsia="Times New Roman" w:hAnsi="Times New Roman" w:cs="Times New Roman"/>
          <w:sz w:val="24"/>
          <w:szCs w:val="24"/>
          <w:lang w:val="en-IN" w:eastAsia="en-IN"/>
        </w:rPr>
        <w:t>[0].name, 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].points, 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 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total_reports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w:t>
      </w:r>
      <w:proofErr w:type="spellStart"/>
      <w:proofErr w:type="gramStart"/>
      <w:r w:rsidRPr="00220B7E">
        <w:rPr>
          <w:rFonts w:ascii="Times New Roman" w:eastAsia="Times New Roman" w:hAnsi="Times New Roman" w:cs="Times New Roman"/>
          <w:sz w:val="24"/>
          <w:szCs w:val="24"/>
          <w:lang w:val="en-IN" w:eastAsia="en-IN"/>
        </w:rPr>
        <w:t>contractInfo</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 view external returns(uint256 _</w:t>
      </w:r>
      <w:proofErr w:type="spellStart"/>
      <w:r w:rsidRPr="00220B7E">
        <w:rPr>
          <w:rFonts w:ascii="Times New Roman" w:eastAsia="Times New Roman" w:hAnsi="Times New Roman" w:cs="Times New Roman"/>
          <w:sz w:val="24"/>
          <w:szCs w:val="24"/>
          <w:lang w:val="en-IN" w:eastAsia="en-IN"/>
        </w:rPr>
        <w:t>total_users</w:t>
      </w:r>
      <w:proofErr w:type="spellEnd"/>
      <w:r w:rsidRPr="00220B7E">
        <w:rPr>
          <w:rFonts w:ascii="Times New Roman" w:eastAsia="Times New Roman" w:hAnsi="Times New Roman" w:cs="Times New Roman"/>
          <w:sz w:val="24"/>
          <w:szCs w:val="24"/>
          <w:lang w:val="en-IN" w:eastAsia="en-IN"/>
        </w:rPr>
        <w:t>, uint256 _</w:t>
      </w:r>
      <w:proofErr w:type="spellStart"/>
      <w:r w:rsidRPr="00220B7E">
        <w:rPr>
          <w:rFonts w:ascii="Times New Roman" w:eastAsia="Times New Roman" w:hAnsi="Times New Roman" w:cs="Times New Roman"/>
          <w:sz w:val="24"/>
          <w:szCs w:val="24"/>
          <w:lang w:val="en-IN" w:eastAsia="en-IN"/>
        </w:rPr>
        <w:t>total_reports</w:t>
      </w:r>
      <w:proofErr w:type="spellEnd"/>
      <w:r w:rsidRPr="00220B7E">
        <w:rPr>
          <w:rFonts w:ascii="Times New Roman" w:eastAsia="Times New Roman" w:hAnsi="Times New Roman" w:cs="Times New Roman"/>
          <w:sz w:val="24"/>
          <w:szCs w:val="24"/>
          <w:lang w:val="en-IN" w:eastAsia="en-IN"/>
        </w:rPr>
        <w:t>)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return (</w:t>
      </w:r>
      <w:proofErr w:type="spellStart"/>
      <w:r w:rsidRPr="00220B7E">
        <w:rPr>
          <w:rFonts w:ascii="Times New Roman" w:eastAsia="Times New Roman" w:hAnsi="Times New Roman" w:cs="Times New Roman"/>
          <w:sz w:val="24"/>
          <w:szCs w:val="24"/>
          <w:lang w:val="en-IN" w:eastAsia="en-IN"/>
        </w:rPr>
        <w:t>total_users</w:t>
      </w:r>
      <w:proofErr w:type="spellEnd"/>
      <w:r w:rsidRPr="00220B7E">
        <w:rPr>
          <w:rFonts w:ascii="Times New Roman" w:eastAsia="Times New Roman" w:hAnsi="Times New Roman" w:cs="Times New Roman"/>
          <w:sz w:val="24"/>
          <w:szCs w:val="24"/>
          <w:lang w:val="en-IN" w:eastAsia="en-IN"/>
        </w:rPr>
        <w:t xml:space="preserve">, </w:t>
      </w:r>
      <w:proofErr w:type="spellStart"/>
      <w:r w:rsidRPr="00220B7E">
        <w:rPr>
          <w:rFonts w:ascii="Times New Roman" w:eastAsia="Times New Roman" w:hAnsi="Times New Roman" w:cs="Times New Roman"/>
          <w:sz w:val="24"/>
          <w:szCs w:val="24"/>
          <w:lang w:val="en-IN" w:eastAsia="en-IN"/>
        </w:rPr>
        <w:t>total_accidents</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function </w:t>
      </w:r>
      <w:proofErr w:type="spellStart"/>
      <w:proofErr w:type="gramStart"/>
      <w:r w:rsidRPr="00220B7E">
        <w:rPr>
          <w:rFonts w:ascii="Times New Roman" w:eastAsia="Times New Roman" w:hAnsi="Times New Roman" w:cs="Times New Roman"/>
          <w:sz w:val="24"/>
          <w:szCs w:val="24"/>
          <w:lang w:val="en-IN" w:eastAsia="en-IN"/>
        </w:rPr>
        <w:t>userReportInfo</w:t>
      </w:r>
      <w:proofErr w:type="spellEnd"/>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address 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 xml:space="preserve">) view external returns(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uint256[] memory id,</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uint256[] memory points,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bytes32[</w:t>
      </w:r>
      <w:proofErr w:type="gramStart"/>
      <w:r w:rsidRPr="00220B7E">
        <w:rPr>
          <w:rFonts w:ascii="Times New Roman" w:eastAsia="Times New Roman" w:hAnsi="Times New Roman" w:cs="Times New Roman"/>
          <w:sz w:val="24"/>
          <w:szCs w:val="24"/>
          <w:lang w:val="en-IN" w:eastAsia="en-IN"/>
        </w:rPr>
        <w:t>5][</w:t>
      </w:r>
      <w:proofErr w:type="gramEnd"/>
      <w:r w:rsidRPr="00220B7E">
        <w:rPr>
          <w:rFonts w:ascii="Times New Roman" w:eastAsia="Times New Roman" w:hAnsi="Times New Roman" w:cs="Times New Roman"/>
          <w:sz w:val="24"/>
          <w:szCs w:val="24"/>
          <w:lang w:val="en-IN" w:eastAsia="en-IN"/>
        </w:rPr>
        <w:t>] memory others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uint256[] memory _id = new uint256</w:t>
      </w:r>
      <w:proofErr w:type="gramStart"/>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].total_reports+1);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uint256[] memory _points = new uint256</w:t>
      </w:r>
      <w:proofErr w:type="gramStart"/>
      <w:r w:rsidRPr="00220B7E">
        <w:rPr>
          <w:rFonts w:ascii="Times New Roman" w:eastAsia="Times New Roman" w:hAnsi="Times New Roman" w:cs="Times New Roman"/>
          <w:sz w:val="24"/>
          <w:szCs w:val="24"/>
          <w:lang w:val="en-IN" w:eastAsia="en-IN"/>
        </w:rPr>
        <w:t>[](</w:t>
      </w:r>
      <w:proofErr w:type="gramEnd"/>
      <w:r w:rsidRPr="00220B7E">
        <w:rPr>
          <w:rFonts w:ascii="Times New Roman" w:eastAsia="Times New Roman" w:hAnsi="Times New Roman" w:cs="Times New Roman"/>
          <w:sz w:val="24"/>
          <w:szCs w:val="24"/>
          <w:lang w:val="en-IN" w:eastAsia="en-IN"/>
        </w:rPr>
        <w:t>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].total_reports+1);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bytes32[</w:t>
      </w:r>
      <w:proofErr w:type="gramStart"/>
      <w:r w:rsidRPr="00220B7E">
        <w:rPr>
          <w:rFonts w:ascii="Times New Roman" w:eastAsia="Times New Roman" w:hAnsi="Times New Roman" w:cs="Times New Roman"/>
          <w:sz w:val="24"/>
          <w:szCs w:val="24"/>
          <w:lang w:val="en-IN" w:eastAsia="en-IN"/>
        </w:rPr>
        <w:t>5][</w:t>
      </w:r>
      <w:proofErr w:type="gramEnd"/>
      <w:r w:rsidRPr="00220B7E">
        <w:rPr>
          <w:rFonts w:ascii="Times New Roman" w:eastAsia="Times New Roman" w:hAnsi="Times New Roman" w:cs="Times New Roman"/>
          <w:sz w:val="24"/>
          <w:szCs w:val="24"/>
          <w:lang w:val="en-IN" w:eastAsia="en-IN"/>
        </w:rPr>
        <w:t>] memory _others = new bytes32[5][](users[_</w:t>
      </w:r>
      <w:proofErr w:type="spellStart"/>
      <w:r w:rsidRPr="00220B7E">
        <w:rPr>
          <w:rFonts w:ascii="Times New Roman" w:eastAsia="Times New Roman" w:hAnsi="Times New Roman" w:cs="Times New Roman"/>
          <w:sz w:val="24"/>
          <w:szCs w:val="24"/>
          <w:lang w:val="en-IN" w:eastAsia="en-IN"/>
        </w:rPr>
        <w:t>addr</w:t>
      </w:r>
      <w:proofErr w:type="spellEnd"/>
      <w:r w:rsidRPr="00220B7E">
        <w:rPr>
          <w:rFonts w:ascii="Times New Roman" w:eastAsia="Times New Roman" w:hAnsi="Times New Roman" w:cs="Times New Roman"/>
          <w:sz w:val="24"/>
          <w:szCs w:val="24"/>
          <w:lang w:val="en-IN" w:eastAsia="en-IN"/>
        </w:rPr>
        <w:t>].total_reports+1);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for (uint8 </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 xml:space="preserve"> = 1; </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 xml:space="preserve"> &lt;= users[_</w:t>
      </w:r>
      <w:proofErr w:type="spellStart"/>
      <w:r w:rsidRPr="00220B7E">
        <w:rPr>
          <w:rFonts w:ascii="Times New Roman" w:eastAsia="Times New Roman" w:hAnsi="Times New Roman" w:cs="Times New Roman"/>
          <w:sz w:val="24"/>
          <w:szCs w:val="24"/>
          <w:lang w:val="en-IN" w:eastAsia="en-IN"/>
        </w:rPr>
        <w:t>addr</w:t>
      </w:r>
      <w:proofErr w:type="spellEnd"/>
      <w:proofErr w:type="gramStart"/>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total</w:t>
      </w:r>
      <w:proofErr w:type="gramEnd"/>
      <w:r w:rsidRPr="00220B7E">
        <w:rPr>
          <w:rFonts w:ascii="Times New Roman" w:eastAsia="Times New Roman" w:hAnsi="Times New Roman" w:cs="Times New Roman"/>
          <w:sz w:val="24"/>
          <w:szCs w:val="24"/>
          <w:lang w:val="en-IN" w:eastAsia="en-IN"/>
        </w:rPr>
        <w:t>_reports</w:t>
      </w:r>
      <w:proofErr w:type="spellEnd"/>
      <w:r w:rsidRPr="00220B7E">
        <w:rPr>
          <w:rFonts w:ascii="Times New Roman" w:eastAsia="Times New Roman" w:hAnsi="Times New Roman" w:cs="Times New Roman"/>
          <w:sz w:val="24"/>
          <w:szCs w:val="24"/>
          <w:lang w:val="en-IN" w:eastAsia="en-IN"/>
        </w:rPr>
        <w:t xml:space="preserve">; </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_id[</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 = accidents[users[_</w:t>
      </w:r>
      <w:proofErr w:type="spellStart"/>
      <w:r w:rsidRPr="00220B7E">
        <w:rPr>
          <w:rFonts w:ascii="Times New Roman" w:eastAsia="Times New Roman" w:hAnsi="Times New Roman" w:cs="Times New Roman"/>
          <w:sz w:val="24"/>
          <w:szCs w:val="24"/>
          <w:lang w:val="en-IN" w:eastAsia="en-IN"/>
        </w:rPr>
        <w:t>addr</w:t>
      </w:r>
      <w:proofErr w:type="spellEnd"/>
      <w:proofErr w:type="gramStart"/>
      <w:r w:rsidRPr="00220B7E">
        <w:rPr>
          <w:rFonts w:ascii="Times New Roman" w:eastAsia="Times New Roman" w:hAnsi="Times New Roman" w:cs="Times New Roman"/>
          <w:sz w:val="24"/>
          <w:szCs w:val="24"/>
          <w:lang w:val="en-IN" w:eastAsia="en-IN"/>
        </w:rPr>
        <w:t>].reports</w:t>
      </w:r>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]].id;</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_points[</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 =accidents[users[_</w:t>
      </w:r>
      <w:proofErr w:type="spellStart"/>
      <w:r w:rsidRPr="00220B7E">
        <w:rPr>
          <w:rFonts w:ascii="Times New Roman" w:eastAsia="Times New Roman" w:hAnsi="Times New Roman" w:cs="Times New Roman"/>
          <w:sz w:val="24"/>
          <w:szCs w:val="24"/>
          <w:lang w:val="en-IN" w:eastAsia="en-IN"/>
        </w:rPr>
        <w:t>addr</w:t>
      </w:r>
      <w:proofErr w:type="spellEnd"/>
      <w:proofErr w:type="gramStart"/>
      <w:r w:rsidRPr="00220B7E">
        <w:rPr>
          <w:rFonts w:ascii="Times New Roman" w:eastAsia="Times New Roman" w:hAnsi="Times New Roman" w:cs="Times New Roman"/>
          <w:sz w:val="24"/>
          <w:szCs w:val="24"/>
          <w:lang w:val="en-IN" w:eastAsia="en-IN"/>
        </w:rPr>
        <w:t>].reports</w:t>
      </w:r>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]].points;</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_others[</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][0] = stringToBytes32(accidents[users[_addr</w:t>
      </w:r>
      <w:proofErr w:type="gramStart"/>
      <w:r w:rsidRPr="00220B7E">
        <w:rPr>
          <w:rFonts w:ascii="Times New Roman" w:eastAsia="Times New Roman" w:hAnsi="Times New Roman" w:cs="Times New Roman"/>
          <w:sz w:val="24"/>
          <w:szCs w:val="24"/>
          <w:lang w:val="en-IN" w:eastAsia="en-IN"/>
        </w:rPr>
        <w:t>].reports</w:t>
      </w:r>
      <w:proofErr w:type="gramEnd"/>
      <w:r w:rsidRPr="00220B7E">
        <w:rPr>
          <w:rFonts w:ascii="Times New Roman" w:eastAsia="Times New Roman" w:hAnsi="Times New Roman" w:cs="Times New Roman"/>
          <w:sz w:val="24"/>
          <w:szCs w:val="24"/>
          <w:lang w:val="en-IN" w:eastAsia="en-IN"/>
        </w:rPr>
        <w:t>[i]].justification);</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_others[</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][1] = stringToBytes32(accidents[users[_</w:t>
      </w:r>
      <w:proofErr w:type="spellStart"/>
      <w:r w:rsidRPr="00220B7E">
        <w:rPr>
          <w:rFonts w:ascii="Times New Roman" w:eastAsia="Times New Roman" w:hAnsi="Times New Roman" w:cs="Times New Roman"/>
          <w:sz w:val="24"/>
          <w:szCs w:val="24"/>
          <w:lang w:val="en-IN" w:eastAsia="en-IN"/>
        </w:rPr>
        <w:t>addr</w:t>
      </w:r>
      <w:proofErr w:type="spellEnd"/>
      <w:proofErr w:type="gramStart"/>
      <w:r w:rsidRPr="00220B7E">
        <w:rPr>
          <w:rFonts w:ascii="Times New Roman" w:eastAsia="Times New Roman" w:hAnsi="Times New Roman" w:cs="Times New Roman"/>
          <w:sz w:val="24"/>
          <w:szCs w:val="24"/>
          <w:lang w:val="en-IN" w:eastAsia="en-IN"/>
        </w:rPr>
        <w:t>].reports</w:t>
      </w:r>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]].location);</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_others[</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][2] = stringToBytes32(accidents[users[_</w:t>
      </w:r>
      <w:proofErr w:type="spellStart"/>
      <w:r w:rsidRPr="00220B7E">
        <w:rPr>
          <w:rFonts w:ascii="Times New Roman" w:eastAsia="Times New Roman" w:hAnsi="Times New Roman" w:cs="Times New Roman"/>
          <w:sz w:val="24"/>
          <w:szCs w:val="24"/>
          <w:lang w:val="en-IN" w:eastAsia="en-IN"/>
        </w:rPr>
        <w:t>addr</w:t>
      </w:r>
      <w:proofErr w:type="spellEnd"/>
      <w:proofErr w:type="gramStart"/>
      <w:r w:rsidRPr="00220B7E">
        <w:rPr>
          <w:rFonts w:ascii="Times New Roman" w:eastAsia="Times New Roman" w:hAnsi="Times New Roman" w:cs="Times New Roman"/>
          <w:sz w:val="24"/>
          <w:szCs w:val="24"/>
          <w:lang w:val="en-IN" w:eastAsia="en-IN"/>
        </w:rPr>
        <w:t>].reports</w:t>
      </w:r>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]].pic1);</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_others[</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][3] = stringToBytes32(accidents[users[_</w:t>
      </w:r>
      <w:proofErr w:type="spellStart"/>
      <w:r w:rsidRPr="00220B7E">
        <w:rPr>
          <w:rFonts w:ascii="Times New Roman" w:eastAsia="Times New Roman" w:hAnsi="Times New Roman" w:cs="Times New Roman"/>
          <w:sz w:val="24"/>
          <w:szCs w:val="24"/>
          <w:lang w:val="en-IN" w:eastAsia="en-IN"/>
        </w:rPr>
        <w:t>addr</w:t>
      </w:r>
      <w:proofErr w:type="spellEnd"/>
      <w:proofErr w:type="gramStart"/>
      <w:r w:rsidRPr="00220B7E">
        <w:rPr>
          <w:rFonts w:ascii="Times New Roman" w:eastAsia="Times New Roman" w:hAnsi="Times New Roman" w:cs="Times New Roman"/>
          <w:sz w:val="24"/>
          <w:szCs w:val="24"/>
          <w:lang w:val="en-IN" w:eastAsia="en-IN"/>
        </w:rPr>
        <w:t>].reports</w:t>
      </w:r>
      <w:proofErr w:type="gram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w:t>
      </w:r>
      <w:proofErr w:type="spellStart"/>
      <w:r w:rsidRPr="00220B7E">
        <w:rPr>
          <w:rFonts w:ascii="Times New Roman" w:eastAsia="Times New Roman" w:hAnsi="Times New Roman" w:cs="Times New Roman"/>
          <w:sz w:val="24"/>
          <w:szCs w:val="24"/>
          <w:lang w:val="en-IN" w:eastAsia="en-IN"/>
        </w:rPr>
        <w:t>vehicle_no</w:t>
      </w:r>
      <w:proofErr w:type="spellEnd"/>
      <w:r w:rsidRPr="00220B7E">
        <w:rPr>
          <w:rFonts w:ascii="Times New Roman" w:eastAsia="Times New Roman" w:hAnsi="Times New Roman" w:cs="Times New Roman"/>
          <w:sz w:val="24"/>
          <w:szCs w:val="24"/>
          <w:lang w:val="en-IN" w:eastAsia="en-IN"/>
        </w:rPr>
        <w:t>);</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r>
      <w:r w:rsidRPr="00220B7E">
        <w:rPr>
          <w:rFonts w:ascii="Times New Roman" w:eastAsia="Times New Roman" w:hAnsi="Times New Roman" w:cs="Times New Roman"/>
          <w:sz w:val="24"/>
          <w:szCs w:val="24"/>
          <w:lang w:val="en-IN" w:eastAsia="en-IN"/>
        </w:rPr>
        <w:tab/>
        <w:t>_others[</w:t>
      </w:r>
      <w:proofErr w:type="spellStart"/>
      <w:r w:rsidRPr="00220B7E">
        <w:rPr>
          <w:rFonts w:ascii="Times New Roman" w:eastAsia="Times New Roman" w:hAnsi="Times New Roman" w:cs="Times New Roman"/>
          <w:sz w:val="24"/>
          <w:szCs w:val="24"/>
          <w:lang w:val="en-IN" w:eastAsia="en-IN"/>
        </w:rPr>
        <w:t>i</w:t>
      </w:r>
      <w:proofErr w:type="spellEnd"/>
      <w:r w:rsidRPr="00220B7E">
        <w:rPr>
          <w:rFonts w:ascii="Times New Roman" w:eastAsia="Times New Roman" w:hAnsi="Times New Roman" w:cs="Times New Roman"/>
          <w:sz w:val="24"/>
          <w:szCs w:val="24"/>
          <w:lang w:val="en-IN" w:eastAsia="en-IN"/>
        </w:rPr>
        <w:t>][4] = stringToBytes32(accidents[users[_addr</w:t>
      </w:r>
      <w:proofErr w:type="gramStart"/>
      <w:r w:rsidRPr="00220B7E">
        <w:rPr>
          <w:rFonts w:ascii="Times New Roman" w:eastAsia="Times New Roman" w:hAnsi="Times New Roman" w:cs="Times New Roman"/>
          <w:sz w:val="24"/>
          <w:szCs w:val="24"/>
          <w:lang w:val="en-IN" w:eastAsia="en-IN"/>
        </w:rPr>
        <w:t>].reports</w:t>
      </w:r>
      <w:proofErr w:type="gramEnd"/>
      <w:r w:rsidRPr="00220B7E">
        <w:rPr>
          <w:rFonts w:ascii="Times New Roman" w:eastAsia="Times New Roman" w:hAnsi="Times New Roman" w:cs="Times New Roman"/>
          <w:sz w:val="24"/>
          <w:szCs w:val="24"/>
          <w:lang w:val="en-IN" w:eastAsia="en-IN"/>
        </w:rPr>
        <w:t>[i]].accident_date);</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return </w:t>
      </w:r>
      <w:proofErr w:type="gramStart"/>
      <w:r w:rsidRPr="00220B7E">
        <w:rPr>
          <w:rFonts w:ascii="Times New Roman" w:eastAsia="Times New Roman" w:hAnsi="Times New Roman" w:cs="Times New Roman"/>
          <w:sz w:val="24"/>
          <w:szCs w:val="24"/>
          <w:lang w:val="en-IN" w:eastAsia="en-IN"/>
        </w:rPr>
        <w:t>( _</w:t>
      </w:r>
      <w:proofErr w:type="gramEnd"/>
      <w:r w:rsidRPr="00220B7E">
        <w:rPr>
          <w:rFonts w:ascii="Times New Roman" w:eastAsia="Times New Roman" w:hAnsi="Times New Roman" w:cs="Times New Roman"/>
          <w:sz w:val="24"/>
          <w:szCs w:val="24"/>
          <w:lang w:val="en-IN" w:eastAsia="en-IN"/>
        </w:rPr>
        <w:t>id, _points, _others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after="0" w:line="240" w:lineRule="auto"/>
        <w:rPr>
          <w:rFonts w:ascii="Times New Roman" w:eastAsia="Times New Roman" w:hAnsi="Times New Roman" w:cs="Times New Roman"/>
          <w:sz w:val="24"/>
          <w:szCs w:val="24"/>
          <w:lang w:val="en-IN" w:eastAsia="en-IN"/>
        </w:rPr>
      </w:pPr>
      <w:r w:rsidRPr="00220B7E">
        <w:rPr>
          <w:rFonts w:ascii="Times New Roman" w:eastAsia="Times New Roman" w:hAnsi="Times New Roman" w:cs="Times New Roman"/>
          <w:sz w:val="24"/>
          <w:szCs w:val="24"/>
          <w:lang w:val="en-IN" w:eastAsia="en-IN"/>
        </w:rPr>
        <w:t xml:space="preserve"> </w:t>
      </w:r>
    </w:p>
    <w:p w:rsidR="00884DD9" w:rsidRPr="00220B7E" w:rsidRDefault="00884DD9" w:rsidP="00884DD9">
      <w:pPr>
        <w:spacing w:line="240" w:lineRule="auto"/>
        <w:jc w:val="both"/>
        <w:rPr>
          <w:rFonts w:ascii="Times New Roman" w:hAnsi="Times New Roman" w:cs="Times New Roman"/>
          <w:b/>
          <w:sz w:val="24"/>
          <w:szCs w:val="24"/>
        </w:rPr>
      </w:pPr>
      <w:r w:rsidRPr="00220B7E">
        <w:rPr>
          <w:rFonts w:ascii="Times New Roman" w:eastAsia="Times New Roman" w:hAnsi="Times New Roman" w:cs="Times New Roman"/>
          <w:sz w:val="24"/>
          <w:szCs w:val="24"/>
          <w:lang w:val="en-IN" w:eastAsia="en-IN"/>
        </w:rPr>
        <w:t>}</w:t>
      </w:r>
    </w:p>
    <w:p w:rsidR="00FD7613" w:rsidRPr="00220B7E" w:rsidRDefault="00825D50" w:rsidP="003A46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p>
    <w:p w:rsidR="00825D50" w:rsidRPr="00220B7E" w:rsidRDefault="00FD7613" w:rsidP="003A4625">
      <w:pPr>
        <w:spacing w:line="360" w:lineRule="auto"/>
        <w:jc w:val="both"/>
        <w:rPr>
          <w:rFonts w:ascii="Times New Roman" w:hAnsi="Times New Roman" w:cs="Times New Roman"/>
          <w:b/>
          <w:sz w:val="24"/>
          <w:szCs w:val="24"/>
        </w:rPr>
      </w:pPr>
      <w:r w:rsidRPr="00220B7E">
        <w:rPr>
          <w:rFonts w:ascii="Times New Roman" w:hAnsi="Times New Roman" w:cs="Times New Roman"/>
          <w:b/>
          <w:sz w:val="24"/>
          <w:szCs w:val="24"/>
        </w:rPr>
        <w:t xml:space="preserve">                                                 </w:t>
      </w:r>
      <w:r w:rsidR="00825D50" w:rsidRPr="00220B7E">
        <w:rPr>
          <w:rFonts w:ascii="Times New Roman" w:hAnsi="Times New Roman" w:cs="Times New Roman"/>
          <w:b/>
          <w:sz w:val="24"/>
          <w:szCs w:val="24"/>
        </w:rPr>
        <w:t xml:space="preserve"> </w:t>
      </w:r>
      <w:r w:rsidR="00397D4B" w:rsidRPr="00220B7E">
        <w:rPr>
          <w:rFonts w:ascii="Times New Roman" w:hAnsi="Times New Roman" w:cs="Times New Roman"/>
          <w:b/>
          <w:sz w:val="24"/>
          <w:szCs w:val="24"/>
        </w:rPr>
        <w:t>REFERENCE</w:t>
      </w:r>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1] L. Chen, S.-L. Ng, and G. Wang, "Threshold anonymous announcement in VANETs," IEEE J. Sel. Areas </w:t>
      </w:r>
      <w:proofErr w:type="spellStart"/>
      <w:r w:rsidRPr="00220B7E">
        <w:rPr>
          <w:rFonts w:ascii="Times New Roman" w:hAnsi="Times New Roman" w:cs="Times New Roman"/>
          <w:sz w:val="24"/>
          <w:szCs w:val="24"/>
        </w:rPr>
        <w:t>Commun</w:t>
      </w:r>
      <w:proofErr w:type="spellEnd"/>
      <w:r w:rsidRPr="00220B7E">
        <w:rPr>
          <w:rFonts w:ascii="Times New Roman" w:hAnsi="Times New Roman" w:cs="Times New Roman"/>
          <w:sz w:val="24"/>
          <w:szCs w:val="24"/>
        </w:rPr>
        <w:t xml:space="preserve">., vol. 29, no. 3, pp. 605-615, Feb. 2011. </w:t>
      </w:r>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[2] J. Shao, X. Lin, R. Lu, and C. </w:t>
      </w:r>
      <w:proofErr w:type="spellStart"/>
      <w:r w:rsidRPr="00220B7E">
        <w:rPr>
          <w:rFonts w:ascii="Times New Roman" w:hAnsi="Times New Roman" w:cs="Times New Roman"/>
          <w:sz w:val="24"/>
          <w:szCs w:val="24"/>
        </w:rPr>
        <w:t>Zuo</w:t>
      </w:r>
      <w:proofErr w:type="spellEnd"/>
      <w:r w:rsidRPr="00220B7E">
        <w:rPr>
          <w:rFonts w:ascii="Times New Roman" w:hAnsi="Times New Roman" w:cs="Times New Roman"/>
          <w:sz w:val="24"/>
          <w:szCs w:val="24"/>
        </w:rPr>
        <w:t xml:space="preserve">, "A threshold anonymous authentication protocol for VANETs," IEEE Trans. </w:t>
      </w:r>
      <w:proofErr w:type="spellStart"/>
      <w:r w:rsidRPr="00220B7E">
        <w:rPr>
          <w:rFonts w:ascii="Times New Roman" w:hAnsi="Times New Roman" w:cs="Times New Roman"/>
          <w:sz w:val="24"/>
          <w:szCs w:val="24"/>
        </w:rPr>
        <w:t>Veh</w:t>
      </w:r>
      <w:proofErr w:type="spellEnd"/>
      <w:r w:rsidRPr="00220B7E">
        <w:rPr>
          <w:rFonts w:ascii="Times New Roman" w:hAnsi="Times New Roman" w:cs="Times New Roman"/>
          <w:sz w:val="24"/>
          <w:szCs w:val="24"/>
        </w:rPr>
        <w:t>. Technol., vol. 65, no. 3, pp. 1711-1720, Feb. 2016.</w:t>
      </w:r>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[3] S. Nakamoto. (2008, Bitcoin: A peer-to-peer electronic cash system. Available: </w:t>
      </w:r>
      <w:hyperlink r:id="rId42" w:history="1">
        <w:r w:rsidRPr="00220B7E">
          <w:rPr>
            <w:rStyle w:val="Heading7Char"/>
            <w:rFonts w:ascii="Times New Roman" w:hAnsi="Times New Roman" w:cs="Times New Roman"/>
            <w:color w:val="auto"/>
            <w:sz w:val="24"/>
            <w:szCs w:val="24"/>
          </w:rPr>
          <w:t>https://bitcoin.org/bitcoin.pdf</w:t>
        </w:r>
      </w:hyperlink>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[4] H. Hartenstein and L. </w:t>
      </w:r>
      <w:proofErr w:type="spellStart"/>
      <w:r w:rsidRPr="00220B7E">
        <w:rPr>
          <w:rFonts w:ascii="Times New Roman" w:hAnsi="Times New Roman" w:cs="Times New Roman"/>
          <w:sz w:val="24"/>
          <w:szCs w:val="24"/>
        </w:rPr>
        <w:t>Laberteaux</w:t>
      </w:r>
      <w:proofErr w:type="spellEnd"/>
      <w:r w:rsidRPr="00220B7E">
        <w:rPr>
          <w:rFonts w:ascii="Times New Roman" w:hAnsi="Times New Roman" w:cs="Times New Roman"/>
          <w:sz w:val="24"/>
          <w:szCs w:val="24"/>
        </w:rPr>
        <w:t xml:space="preserve">, "A tutorial survey on vehicular ad hoc networks," IEEE </w:t>
      </w:r>
      <w:proofErr w:type="spellStart"/>
      <w:r w:rsidRPr="00220B7E">
        <w:rPr>
          <w:rFonts w:ascii="Times New Roman" w:hAnsi="Times New Roman" w:cs="Times New Roman"/>
          <w:sz w:val="24"/>
          <w:szCs w:val="24"/>
        </w:rPr>
        <w:t>Commun</w:t>
      </w:r>
      <w:proofErr w:type="spellEnd"/>
      <w:r w:rsidRPr="00220B7E">
        <w:rPr>
          <w:rFonts w:ascii="Times New Roman" w:hAnsi="Times New Roman" w:cs="Times New Roman"/>
          <w:sz w:val="24"/>
          <w:szCs w:val="24"/>
        </w:rPr>
        <w:t>. Mag., vol. 46, no. 6, June 2008.</w:t>
      </w:r>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[5] B. </w:t>
      </w:r>
      <w:proofErr w:type="spellStart"/>
      <w:r w:rsidRPr="00220B7E">
        <w:rPr>
          <w:rFonts w:ascii="Times New Roman" w:hAnsi="Times New Roman" w:cs="Times New Roman"/>
          <w:sz w:val="24"/>
          <w:szCs w:val="24"/>
        </w:rPr>
        <w:t>Parno</w:t>
      </w:r>
      <w:proofErr w:type="spellEnd"/>
      <w:r w:rsidRPr="00220B7E">
        <w:rPr>
          <w:rFonts w:ascii="Times New Roman" w:hAnsi="Times New Roman" w:cs="Times New Roman"/>
          <w:sz w:val="24"/>
          <w:szCs w:val="24"/>
        </w:rPr>
        <w:t xml:space="preserve"> and A. </w:t>
      </w:r>
      <w:proofErr w:type="spellStart"/>
      <w:r w:rsidRPr="00220B7E">
        <w:rPr>
          <w:rFonts w:ascii="Times New Roman" w:hAnsi="Times New Roman" w:cs="Times New Roman"/>
          <w:sz w:val="24"/>
          <w:szCs w:val="24"/>
        </w:rPr>
        <w:t>Perrig</w:t>
      </w:r>
      <w:proofErr w:type="spellEnd"/>
      <w:r w:rsidRPr="00220B7E">
        <w:rPr>
          <w:rFonts w:ascii="Times New Roman" w:hAnsi="Times New Roman" w:cs="Times New Roman"/>
          <w:sz w:val="24"/>
          <w:szCs w:val="24"/>
        </w:rPr>
        <w:t>, "Challenges in securing vehicular networks," in Proc. Workshop on hot topics in networks (</w:t>
      </w:r>
      <w:proofErr w:type="spellStart"/>
      <w:r w:rsidRPr="00220B7E">
        <w:rPr>
          <w:rFonts w:ascii="Times New Roman" w:hAnsi="Times New Roman" w:cs="Times New Roman"/>
          <w:sz w:val="24"/>
          <w:szCs w:val="24"/>
        </w:rPr>
        <w:t>HotNetsIV</w:t>
      </w:r>
      <w:proofErr w:type="spellEnd"/>
      <w:r w:rsidRPr="00220B7E">
        <w:rPr>
          <w:rFonts w:ascii="Times New Roman" w:hAnsi="Times New Roman" w:cs="Times New Roman"/>
          <w:sz w:val="24"/>
          <w:szCs w:val="24"/>
        </w:rPr>
        <w:t>), Maryland, USA, Nov. 2005, pp. 1-6.</w:t>
      </w:r>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[6] F. </w:t>
      </w:r>
      <w:proofErr w:type="spellStart"/>
      <w:r w:rsidRPr="00220B7E">
        <w:rPr>
          <w:rFonts w:ascii="Times New Roman" w:hAnsi="Times New Roman" w:cs="Times New Roman"/>
          <w:sz w:val="24"/>
          <w:szCs w:val="24"/>
        </w:rPr>
        <w:t>Dötzer</w:t>
      </w:r>
      <w:proofErr w:type="spellEnd"/>
      <w:r w:rsidRPr="00220B7E">
        <w:rPr>
          <w:rFonts w:ascii="Times New Roman" w:hAnsi="Times New Roman" w:cs="Times New Roman"/>
          <w:sz w:val="24"/>
          <w:szCs w:val="24"/>
        </w:rPr>
        <w:t xml:space="preserve">, "Privacy issues in vehicular ad hoc networks," in Proc. Int. Workshop on Privacy Enhancing Technologies, May 2005, pp. 197-209. </w:t>
      </w:r>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lastRenderedPageBreak/>
        <w:t xml:space="preserve">[7] J. R. Douceur, "The sybil attack," in Proc. Int. Workshop on </w:t>
      </w:r>
      <w:proofErr w:type="spellStart"/>
      <w:r w:rsidRPr="00220B7E">
        <w:rPr>
          <w:rFonts w:ascii="Times New Roman" w:hAnsi="Times New Roman" w:cs="Times New Roman"/>
          <w:sz w:val="24"/>
          <w:szCs w:val="24"/>
        </w:rPr>
        <w:t>Peerto</w:t>
      </w:r>
      <w:proofErr w:type="spellEnd"/>
      <w:r w:rsidRPr="00220B7E">
        <w:rPr>
          <w:rFonts w:ascii="Times New Roman" w:hAnsi="Times New Roman" w:cs="Times New Roman"/>
          <w:sz w:val="24"/>
          <w:szCs w:val="24"/>
        </w:rPr>
        <w:t xml:space="preserve">-Peer Syst. 2002, pp. 251-260. </w:t>
      </w:r>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[8] E. Bresson, J. Stern, and M. </w:t>
      </w:r>
      <w:proofErr w:type="spellStart"/>
      <w:r w:rsidRPr="00220B7E">
        <w:rPr>
          <w:rFonts w:ascii="Times New Roman" w:hAnsi="Times New Roman" w:cs="Times New Roman"/>
          <w:sz w:val="24"/>
          <w:szCs w:val="24"/>
        </w:rPr>
        <w:t>Szydlo</w:t>
      </w:r>
      <w:proofErr w:type="spellEnd"/>
      <w:r w:rsidRPr="00220B7E">
        <w:rPr>
          <w:rFonts w:ascii="Times New Roman" w:hAnsi="Times New Roman" w:cs="Times New Roman"/>
          <w:sz w:val="24"/>
          <w:szCs w:val="24"/>
        </w:rPr>
        <w:t xml:space="preserve">, "Threshold ring signatures and applications to ad-hoc groups," in </w:t>
      </w:r>
      <w:proofErr w:type="spellStart"/>
      <w:r w:rsidRPr="00220B7E">
        <w:rPr>
          <w:rFonts w:ascii="Times New Roman" w:hAnsi="Times New Roman" w:cs="Times New Roman"/>
          <w:sz w:val="24"/>
          <w:szCs w:val="24"/>
        </w:rPr>
        <w:t>Annu</w:t>
      </w:r>
      <w:proofErr w:type="spellEnd"/>
      <w:r w:rsidRPr="00220B7E">
        <w:rPr>
          <w:rFonts w:ascii="Times New Roman" w:hAnsi="Times New Roman" w:cs="Times New Roman"/>
          <w:sz w:val="24"/>
          <w:szCs w:val="24"/>
        </w:rPr>
        <w:t xml:space="preserve">. Int. Cryptology Conference, Aug. 2002, pp. 465-480. </w:t>
      </w:r>
    </w:p>
    <w:p w:rsidR="00825D50" w:rsidRPr="00220B7E" w:rsidRDefault="00825D50" w:rsidP="00825D50">
      <w:pPr>
        <w:spacing w:line="360" w:lineRule="auto"/>
        <w:jc w:val="both"/>
        <w:rPr>
          <w:rFonts w:ascii="Times New Roman" w:hAnsi="Times New Roman" w:cs="Times New Roman"/>
          <w:sz w:val="24"/>
          <w:szCs w:val="24"/>
        </w:rPr>
      </w:pPr>
      <w:r w:rsidRPr="00220B7E">
        <w:rPr>
          <w:rFonts w:ascii="Times New Roman" w:hAnsi="Times New Roman" w:cs="Times New Roman"/>
          <w:sz w:val="24"/>
          <w:szCs w:val="24"/>
        </w:rPr>
        <w:t xml:space="preserve">[9] J. Ren and L. </w:t>
      </w:r>
      <w:proofErr w:type="spellStart"/>
      <w:r w:rsidRPr="00220B7E">
        <w:rPr>
          <w:rFonts w:ascii="Times New Roman" w:hAnsi="Times New Roman" w:cs="Times New Roman"/>
          <w:sz w:val="24"/>
          <w:szCs w:val="24"/>
        </w:rPr>
        <w:t>Harn</w:t>
      </w:r>
      <w:proofErr w:type="spellEnd"/>
      <w:r w:rsidRPr="00220B7E">
        <w:rPr>
          <w:rFonts w:ascii="Times New Roman" w:hAnsi="Times New Roman" w:cs="Times New Roman"/>
          <w:sz w:val="24"/>
          <w:szCs w:val="24"/>
        </w:rPr>
        <w:t xml:space="preserve">, "An efficient threshold anonymous authentication scheme for privacy-preserving communications," IEEE Trans. Wireless </w:t>
      </w:r>
      <w:proofErr w:type="spellStart"/>
      <w:r w:rsidRPr="00220B7E">
        <w:rPr>
          <w:rFonts w:ascii="Times New Roman" w:hAnsi="Times New Roman" w:cs="Times New Roman"/>
          <w:sz w:val="24"/>
          <w:szCs w:val="24"/>
        </w:rPr>
        <w:t>Commun</w:t>
      </w:r>
      <w:proofErr w:type="spellEnd"/>
      <w:r w:rsidRPr="00220B7E">
        <w:rPr>
          <w:rFonts w:ascii="Times New Roman" w:hAnsi="Times New Roman" w:cs="Times New Roman"/>
          <w:sz w:val="24"/>
          <w:szCs w:val="24"/>
        </w:rPr>
        <w:t xml:space="preserve">., vol. 12, no. 3, pp. 1018-1025, Jan. 2013. </w:t>
      </w:r>
    </w:p>
    <w:p w:rsidR="00B51B2B" w:rsidRPr="00220B7E" w:rsidRDefault="00825D50" w:rsidP="00825D50">
      <w:pPr>
        <w:spacing w:line="360" w:lineRule="auto"/>
        <w:jc w:val="both"/>
        <w:rPr>
          <w:rFonts w:ascii="Times New Roman" w:hAnsi="Times New Roman" w:cs="Times New Roman"/>
          <w:b/>
          <w:sz w:val="24"/>
          <w:szCs w:val="24"/>
        </w:rPr>
      </w:pPr>
      <w:r w:rsidRPr="00220B7E">
        <w:rPr>
          <w:rFonts w:ascii="Times New Roman" w:hAnsi="Times New Roman" w:cs="Times New Roman"/>
          <w:sz w:val="24"/>
          <w:szCs w:val="24"/>
        </w:rPr>
        <w:t xml:space="preserve">[10] M. Raya, A. Aziz, and J.-P. </w:t>
      </w:r>
      <w:proofErr w:type="spellStart"/>
      <w:r w:rsidRPr="00220B7E">
        <w:rPr>
          <w:rFonts w:ascii="Times New Roman" w:hAnsi="Times New Roman" w:cs="Times New Roman"/>
          <w:sz w:val="24"/>
          <w:szCs w:val="24"/>
        </w:rPr>
        <w:t>Hubaux</w:t>
      </w:r>
      <w:proofErr w:type="spellEnd"/>
      <w:r w:rsidRPr="00220B7E">
        <w:rPr>
          <w:rFonts w:ascii="Times New Roman" w:hAnsi="Times New Roman" w:cs="Times New Roman"/>
          <w:sz w:val="24"/>
          <w:szCs w:val="24"/>
        </w:rPr>
        <w:t xml:space="preserve">, "Efficient secure aggregation in VANETs," in Proc. of the 3rd Int. workshop on </w:t>
      </w:r>
      <w:proofErr w:type="spellStart"/>
      <w:r w:rsidRPr="00220B7E">
        <w:rPr>
          <w:rFonts w:ascii="Times New Roman" w:hAnsi="Times New Roman" w:cs="Times New Roman"/>
          <w:sz w:val="24"/>
          <w:szCs w:val="24"/>
        </w:rPr>
        <w:t>Veh</w:t>
      </w:r>
      <w:proofErr w:type="spellEnd"/>
      <w:r w:rsidRPr="00220B7E">
        <w:rPr>
          <w:rFonts w:ascii="Times New Roman" w:hAnsi="Times New Roman" w:cs="Times New Roman"/>
          <w:sz w:val="24"/>
          <w:szCs w:val="24"/>
        </w:rPr>
        <w:t>. ad hoc networks, Sep. 2006, pp. 67-75.</w:t>
      </w:r>
      <w:r w:rsidR="00397D4B" w:rsidRPr="00220B7E">
        <w:rPr>
          <w:rFonts w:ascii="Times New Roman" w:hAnsi="Times New Roman" w:cs="Times New Roman"/>
          <w:b/>
          <w:sz w:val="24"/>
          <w:szCs w:val="24"/>
        </w:rPr>
        <w:t xml:space="preserve"> </w:t>
      </w:r>
    </w:p>
    <w:p w:rsidR="009416E8" w:rsidRPr="009416E8" w:rsidRDefault="009416E8" w:rsidP="009416E8">
      <w:pPr>
        <w:spacing w:line="360" w:lineRule="auto"/>
        <w:jc w:val="both"/>
        <w:rPr>
          <w:rFonts w:ascii="Times New Roman" w:hAnsi="Times New Roman" w:cs="Times New Roman"/>
          <w:sz w:val="28"/>
          <w:szCs w:val="24"/>
        </w:rPr>
      </w:pPr>
    </w:p>
    <w:p w:rsidR="009416E8" w:rsidRPr="003A4625" w:rsidRDefault="009416E8" w:rsidP="003A4625">
      <w:pPr>
        <w:spacing w:line="360" w:lineRule="auto"/>
        <w:jc w:val="both"/>
        <w:rPr>
          <w:rFonts w:ascii="Times New Roman" w:hAnsi="Times New Roman" w:cs="Times New Roman"/>
          <w:b/>
          <w:sz w:val="28"/>
          <w:szCs w:val="28"/>
        </w:rPr>
      </w:pPr>
    </w:p>
    <w:sectPr w:rsidR="009416E8" w:rsidRPr="003A4625" w:rsidSect="0070582C">
      <w:footerReference w:type="default" r:id="rId43"/>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4FC9" w:rsidRDefault="004A4FC9" w:rsidP="00F01725">
      <w:pPr>
        <w:spacing w:after="0" w:line="240" w:lineRule="auto"/>
      </w:pPr>
      <w:r>
        <w:separator/>
      </w:r>
    </w:p>
  </w:endnote>
  <w:endnote w:type="continuationSeparator" w:id="0">
    <w:p w:rsidR="004A4FC9" w:rsidRDefault="004A4FC9" w:rsidP="00F01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atha">
    <w:panose1 w:val="02000400000000000000"/>
    <w:charset w:val="00"/>
    <w:family w:val="swiss"/>
    <w:pitch w:val="variable"/>
    <w:sig w:usb0="00100003" w:usb1="00000000" w:usb2="00000000" w:usb3="00000000" w:csb0="0000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0A3C" w:rsidRDefault="008F0A3C">
    <w:pPr>
      <w:pStyle w:val="Footer"/>
      <w:jc w:val="center"/>
    </w:pPr>
  </w:p>
  <w:p w:rsidR="008F0A3C" w:rsidRDefault="008F0A3C">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2758411"/>
      <w:docPartObj>
        <w:docPartGallery w:val="Page Numbers (Bottom of Page)"/>
        <w:docPartUnique/>
      </w:docPartObj>
    </w:sdtPr>
    <w:sdtEndPr>
      <w:rPr>
        <w:noProof/>
      </w:rPr>
    </w:sdtEndPr>
    <w:sdtContent>
      <w:p w:rsidR="008F0A3C" w:rsidRDefault="008F0A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F0A3C" w:rsidRDefault="008F0A3C">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4FC9" w:rsidRDefault="004A4FC9" w:rsidP="00F01725">
      <w:pPr>
        <w:spacing w:after="0" w:line="240" w:lineRule="auto"/>
      </w:pPr>
      <w:r>
        <w:separator/>
      </w:r>
    </w:p>
  </w:footnote>
  <w:footnote w:type="continuationSeparator" w:id="0">
    <w:p w:rsidR="004A4FC9" w:rsidRDefault="004A4FC9" w:rsidP="00F01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hybridMultilevel"/>
    <w:tmpl w:val="EAA8C2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1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16"/>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17"/>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18"/>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47637A"/>
    <w:multiLevelType w:val="hybridMultilevel"/>
    <w:tmpl w:val="3B22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D20D09"/>
    <w:multiLevelType w:val="multilevel"/>
    <w:tmpl w:val="96D4CD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544945"/>
    <w:multiLevelType w:val="hybridMultilevel"/>
    <w:tmpl w:val="2E9E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8041E0"/>
    <w:multiLevelType w:val="hybridMultilevel"/>
    <w:tmpl w:val="CA26A19E"/>
    <w:lvl w:ilvl="0" w:tplc="C9E4E06E">
      <w:start w:val="1"/>
      <w:numFmt w:val="decimal"/>
      <w:lvlText w:val="%1."/>
      <w:lvlJc w:val="left"/>
      <w:pPr>
        <w:tabs>
          <w:tab w:val="left" w:pos="643"/>
        </w:tabs>
        <w:ind w:left="643" w:hanging="360"/>
      </w:pPr>
      <w:rPr>
        <w:rFonts w:cs="Times New Roman"/>
        <w:b/>
      </w:rPr>
    </w:lvl>
    <w:lvl w:ilvl="1" w:tplc="00006732">
      <w:start w:val="2"/>
      <w:numFmt w:val="upperLetter"/>
      <w:lvlText w:val="(%2)"/>
      <w:lvlJc w:val="left"/>
      <w:pPr>
        <w:tabs>
          <w:tab w:val="left" w:pos="1440"/>
        </w:tabs>
        <w:ind w:left="1440" w:hanging="360"/>
      </w:pPr>
      <w:rPr>
        <w:rFonts w:cs="Times New Roman"/>
      </w:rPr>
    </w:lvl>
    <w:lvl w:ilvl="2" w:tplc="52DC14FE">
      <w:start w:val="1"/>
      <w:numFmt w:val="decimal"/>
      <w:lvlText w:val=""/>
      <w:lvlJc w:val="left"/>
      <w:rPr>
        <w:rFonts w:cs="Times New Roman"/>
      </w:rPr>
    </w:lvl>
    <w:lvl w:ilvl="3" w:tplc="CA06C66A">
      <w:start w:val="1"/>
      <w:numFmt w:val="decimal"/>
      <w:lvlText w:val=""/>
      <w:lvlJc w:val="left"/>
      <w:rPr>
        <w:rFonts w:cs="Times New Roman"/>
      </w:rPr>
    </w:lvl>
    <w:lvl w:ilvl="4" w:tplc="87960FBA">
      <w:start w:val="1"/>
      <w:numFmt w:val="decimal"/>
      <w:lvlText w:val=""/>
      <w:lvlJc w:val="left"/>
      <w:rPr>
        <w:rFonts w:cs="Times New Roman"/>
      </w:rPr>
    </w:lvl>
    <w:lvl w:ilvl="5" w:tplc="A67A1536">
      <w:start w:val="1"/>
      <w:numFmt w:val="decimal"/>
      <w:lvlText w:val=""/>
      <w:lvlJc w:val="left"/>
      <w:rPr>
        <w:rFonts w:cs="Times New Roman"/>
      </w:rPr>
    </w:lvl>
    <w:lvl w:ilvl="6" w:tplc="FC641B04">
      <w:start w:val="1"/>
      <w:numFmt w:val="decimal"/>
      <w:lvlText w:val=""/>
      <w:lvlJc w:val="left"/>
      <w:rPr>
        <w:rFonts w:cs="Times New Roman"/>
      </w:rPr>
    </w:lvl>
    <w:lvl w:ilvl="7" w:tplc="D16E0E28">
      <w:start w:val="1"/>
      <w:numFmt w:val="decimal"/>
      <w:lvlText w:val=""/>
      <w:lvlJc w:val="left"/>
      <w:rPr>
        <w:rFonts w:cs="Times New Roman"/>
      </w:rPr>
    </w:lvl>
    <w:lvl w:ilvl="8" w:tplc="7EF8589A">
      <w:start w:val="1"/>
      <w:numFmt w:val="decimal"/>
      <w:lvlText w:val=""/>
      <w:lvlJc w:val="left"/>
      <w:rPr>
        <w:rFonts w:cs="Times New Roman"/>
      </w:rPr>
    </w:lvl>
  </w:abstractNum>
  <w:abstractNum w:abstractNumId="9" w15:restartNumberingAfterBreak="0">
    <w:nsid w:val="0D1F1F51"/>
    <w:multiLevelType w:val="hybridMultilevel"/>
    <w:tmpl w:val="AFC83990"/>
    <w:lvl w:ilvl="0" w:tplc="BCDE2CA0">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F0C61A4"/>
    <w:multiLevelType w:val="hybridMultilevel"/>
    <w:tmpl w:val="4ACE192C"/>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07F4B"/>
    <w:multiLevelType w:val="hybridMultilevel"/>
    <w:tmpl w:val="59F8D89A"/>
    <w:lvl w:ilvl="0" w:tplc="BCDE2CA0">
      <w:start w:val="1"/>
      <w:numFmt w:val="bullet"/>
      <w:lvlText w:val="•"/>
      <w:lvlJc w:val="left"/>
      <w:pPr>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BA1018"/>
    <w:multiLevelType w:val="hybridMultilevel"/>
    <w:tmpl w:val="F11A0A32"/>
    <w:lvl w:ilvl="0" w:tplc="8E049AA4">
      <w:start w:val="10"/>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6D04EE0"/>
    <w:multiLevelType w:val="hybridMultilevel"/>
    <w:tmpl w:val="727EC1AC"/>
    <w:lvl w:ilvl="0" w:tplc="91364CBA">
      <w:start w:val="1"/>
      <w:numFmt w:val="bullet"/>
      <w:lvlText w:val="•"/>
      <w:lvlJc w:val="left"/>
      <w:pPr>
        <w:tabs>
          <w:tab w:val="num" w:pos="720"/>
        </w:tabs>
        <w:ind w:left="720" w:hanging="360"/>
      </w:pPr>
      <w:rPr>
        <w:rFonts w:ascii="Arial" w:hAnsi="Arial" w:hint="default"/>
      </w:rPr>
    </w:lvl>
    <w:lvl w:ilvl="1" w:tplc="045A420A" w:tentative="1">
      <w:start w:val="1"/>
      <w:numFmt w:val="bullet"/>
      <w:lvlText w:val="•"/>
      <w:lvlJc w:val="left"/>
      <w:pPr>
        <w:tabs>
          <w:tab w:val="num" w:pos="1440"/>
        </w:tabs>
        <w:ind w:left="1440" w:hanging="360"/>
      </w:pPr>
      <w:rPr>
        <w:rFonts w:ascii="Arial" w:hAnsi="Arial" w:hint="default"/>
      </w:rPr>
    </w:lvl>
    <w:lvl w:ilvl="2" w:tplc="C6183E66" w:tentative="1">
      <w:start w:val="1"/>
      <w:numFmt w:val="bullet"/>
      <w:lvlText w:val="•"/>
      <w:lvlJc w:val="left"/>
      <w:pPr>
        <w:tabs>
          <w:tab w:val="num" w:pos="2160"/>
        </w:tabs>
        <w:ind w:left="2160" w:hanging="360"/>
      </w:pPr>
      <w:rPr>
        <w:rFonts w:ascii="Arial" w:hAnsi="Arial" w:hint="default"/>
      </w:rPr>
    </w:lvl>
    <w:lvl w:ilvl="3" w:tplc="64381DB4" w:tentative="1">
      <w:start w:val="1"/>
      <w:numFmt w:val="bullet"/>
      <w:lvlText w:val="•"/>
      <w:lvlJc w:val="left"/>
      <w:pPr>
        <w:tabs>
          <w:tab w:val="num" w:pos="2880"/>
        </w:tabs>
        <w:ind w:left="2880" w:hanging="360"/>
      </w:pPr>
      <w:rPr>
        <w:rFonts w:ascii="Arial" w:hAnsi="Arial" w:hint="default"/>
      </w:rPr>
    </w:lvl>
    <w:lvl w:ilvl="4" w:tplc="F314C904" w:tentative="1">
      <w:start w:val="1"/>
      <w:numFmt w:val="bullet"/>
      <w:lvlText w:val="•"/>
      <w:lvlJc w:val="left"/>
      <w:pPr>
        <w:tabs>
          <w:tab w:val="num" w:pos="3600"/>
        </w:tabs>
        <w:ind w:left="3600" w:hanging="360"/>
      </w:pPr>
      <w:rPr>
        <w:rFonts w:ascii="Arial" w:hAnsi="Arial" w:hint="default"/>
      </w:rPr>
    </w:lvl>
    <w:lvl w:ilvl="5" w:tplc="4984E254" w:tentative="1">
      <w:start w:val="1"/>
      <w:numFmt w:val="bullet"/>
      <w:lvlText w:val="•"/>
      <w:lvlJc w:val="left"/>
      <w:pPr>
        <w:tabs>
          <w:tab w:val="num" w:pos="4320"/>
        </w:tabs>
        <w:ind w:left="4320" w:hanging="360"/>
      </w:pPr>
      <w:rPr>
        <w:rFonts w:ascii="Arial" w:hAnsi="Arial" w:hint="default"/>
      </w:rPr>
    </w:lvl>
    <w:lvl w:ilvl="6" w:tplc="3A8676AA" w:tentative="1">
      <w:start w:val="1"/>
      <w:numFmt w:val="bullet"/>
      <w:lvlText w:val="•"/>
      <w:lvlJc w:val="left"/>
      <w:pPr>
        <w:tabs>
          <w:tab w:val="num" w:pos="5040"/>
        </w:tabs>
        <w:ind w:left="5040" w:hanging="360"/>
      </w:pPr>
      <w:rPr>
        <w:rFonts w:ascii="Arial" w:hAnsi="Arial" w:hint="default"/>
      </w:rPr>
    </w:lvl>
    <w:lvl w:ilvl="7" w:tplc="E190E7DE" w:tentative="1">
      <w:start w:val="1"/>
      <w:numFmt w:val="bullet"/>
      <w:lvlText w:val="•"/>
      <w:lvlJc w:val="left"/>
      <w:pPr>
        <w:tabs>
          <w:tab w:val="num" w:pos="5760"/>
        </w:tabs>
        <w:ind w:left="5760" w:hanging="360"/>
      </w:pPr>
      <w:rPr>
        <w:rFonts w:ascii="Arial" w:hAnsi="Arial" w:hint="default"/>
      </w:rPr>
    </w:lvl>
    <w:lvl w:ilvl="8" w:tplc="D924D9F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7110CB6"/>
    <w:multiLevelType w:val="multilevel"/>
    <w:tmpl w:val="82601E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016245"/>
    <w:multiLevelType w:val="multilevel"/>
    <w:tmpl w:val="8160E7A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8034C0"/>
    <w:multiLevelType w:val="hybridMultilevel"/>
    <w:tmpl w:val="BFBE918A"/>
    <w:lvl w:ilvl="0" w:tplc="C9E4E06E">
      <w:start w:val="1"/>
      <w:numFmt w:val="decimal"/>
      <w:lvlText w:val="%1."/>
      <w:lvlJc w:val="left"/>
      <w:pPr>
        <w:tabs>
          <w:tab w:val="left" w:pos="360"/>
        </w:tabs>
        <w:ind w:left="360" w:hanging="360"/>
      </w:pPr>
      <w:rPr>
        <w:rFonts w:cs="Times New Roman"/>
        <w:b/>
      </w:rPr>
    </w:lvl>
    <w:lvl w:ilvl="1" w:tplc="00006732">
      <w:start w:val="2"/>
      <w:numFmt w:val="upperLetter"/>
      <w:lvlText w:val="(%2)"/>
      <w:lvlJc w:val="left"/>
      <w:pPr>
        <w:tabs>
          <w:tab w:val="left" w:pos="1440"/>
        </w:tabs>
        <w:ind w:left="1440" w:hanging="360"/>
      </w:pPr>
      <w:rPr>
        <w:rFonts w:cs="Times New Roman"/>
      </w:rPr>
    </w:lvl>
    <w:lvl w:ilvl="2" w:tplc="52DC14FE">
      <w:start w:val="1"/>
      <w:numFmt w:val="decimal"/>
      <w:lvlText w:val=""/>
      <w:lvlJc w:val="left"/>
      <w:rPr>
        <w:rFonts w:cs="Times New Roman"/>
      </w:rPr>
    </w:lvl>
    <w:lvl w:ilvl="3" w:tplc="CA06C66A">
      <w:start w:val="1"/>
      <w:numFmt w:val="decimal"/>
      <w:lvlText w:val=""/>
      <w:lvlJc w:val="left"/>
      <w:rPr>
        <w:rFonts w:cs="Times New Roman"/>
      </w:rPr>
    </w:lvl>
    <w:lvl w:ilvl="4" w:tplc="87960FBA">
      <w:start w:val="1"/>
      <w:numFmt w:val="decimal"/>
      <w:lvlText w:val=""/>
      <w:lvlJc w:val="left"/>
      <w:rPr>
        <w:rFonts w:cs="Times New Roman"/>
      </w:rPr>
    </w:lvl>
    <w:lvl w:ilvl="5" w:tplc="A67A1536">
      <w:start w:val="1"/>
      <w:numFmt w:val="decimal"/>
      <w:lvlText w:val=""/>
      <w:lvlJc w:val="left"/>
      <w:rPr>
        <w:rFonts w:cs="Times New Roman"/>
      </w:rPr>
    </w:lvl>
    <w:lvl w:ilvl="6" w:tplc="FC641B04">
      <w:start w:val="1"/>
      <w:numFmt w:val="decimal"/>
      <w:lvlText w:val=""/>
      <w:lvlJc w:val="left"/>
      <w:rPr>
        <w:rFonts w:cs="Times New Roman"/>
      </w:rPr>
    </w:lvl>
    <w:lvl w:ilvl="7" w:tplc="D16E0E28">
      <w:start w:val="1"/>
      <w:numFmt w:val="decimal"/>
      <w:lvlText w:val=""/>
      <w:lvlJc w:val="left"/>
      <w:rPr>
        <w:rFonts w:cs="Times New Roman"/>
      </w:rPr>
    </w:lvl>
    <w:lvl w:ilvl="8" w:tplc="7EF8589A">
      <w:start w:val="1"/>
      <w:numFmt w:val="decimal"/>
      <w:lvlText w:val=""/>
      <w:lvlJc w:val="left"/>
      <w:rPr>
        <w:rFonts w:cs="Times New Roman"/>
      </w:rPr>
    </w:lvl>
  </w:abstractNum>
  <w:abstractNum w:abstractNumId="17" w15:restartNumberingAfterBreak="0">
    <w:nsid w:val="35E83354"/>
    <w:multiLevelType w:val="multilevel"/>
    <w:tmpl w:val="965CE7C8"/>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D830BE2"/>
    <w:multiLevelType w:val="hybridMultilevel"/>
    <w:tmpl w:val="3B7EB13E"/>
    <w:lvl w:ilvl="0" w:tplc="15084810">
      <w:start w:val="1"/>
      <w:numFmt w:val="bullet"/>
      <w:lvlText w:val="•"/>
      <w:lvlJc w:val="left"/>
      <w:pPr>
        <w:tabs>
          <w:tab w:val="num" w:pos="720"/>
        </w:tabs>
        <w:ind w:left="720" w:hanging="360"/>
      </w:pPr>
      <w:rPr>
        <w:rFonts w:ascii="Arial" w:hAnsi="Arial" w:hint="default"/>
      </w:rPr>
    </w:lvl>
    <w:lvl w:ilvl="1" w:tplc="F3720C52" w:tentative="1">
      <w:start w:val="1"/>
      <w:numFmt w:val="bullet"/>
      <w:lvlText w:val="•"/>
      <w:lvlJc w:val="left"/>
      <w:pPr>
        <w:tabs>
          <w:tab w:val="num" w:pos="1440"/>
        </w:tabs>
        <w:ind w:left="1440" w:hanging="360"/>
      </w:pPr>
      <w:rPr>
        <w:rFonts w:ascii="Arial" w:hAnsi="Arial" w:hint="default"/>
      </w:rPr>
    </w:lvl>
    <w:lvl w:ilvl="2" w:tplc="0F14E910" w:tentative="1">
      <w:start w:val="1"/>
      <w:numFmt w:val="bullet"/>
      <w:lvlText w:val="•"/>
      <w:lvlJc w:val="left"/>
      <w:pPr>
        <w:tabs>
          <w:tab w:val="num" w:pos="2160"/>
        </w:tabs>
        <w:ind w:left="2160" w:hanging="360"/>
      </w:pPr>
      <w:rPr>
        <w:rFonts w:ascii="Arial" w:hAnsi="Arial" w:hint="default"/>
      </w:rPr>
    </w:lvl>
    <w:lvl w:ilvl="3" w:tplc="88BAD648" w:tentative="1">
      <w:start w:val="1"/>
      <w:numFmt w:val="bullet"/>
      <w:lvlText w:val="•"/>
      <w:lvlJc w:val="left"/>
      <w:pPr>
        <w:tabs>
          <w:tab w:val="num" w:pos="2880"/>
        </w:tabs>
        <w:ind w:left="2880" w:hanging="360"/>
      </w:pPr>
      <w:rPr>
        <w:rFonts w:ascii="Arial" w:hAnsi="Arial" w:hint="default"/>
      </w:rPr>
    </w:lvl>
    <w:lvl w:ilvl="4" w:tplc="32EE30DE" w:tentative="1">
      <w:start w:val="1"/>
      <w:numFmt w:val="bullet"/>
      <w:lvlText w:val="•"/>
      <w:lvlJc w:val="left"/>
      <w:pPr>
        <w:tabs>
          <w:tab w:val="num" w:pos="3600"/>
        </w:tabs>
        <w:ind w:left="3600" w:hanging="360"/>
      </w:pPr>
      <w:rPr>
        <w:rFonts w:ascii="Arial" w:hAnsi="Arial" w:hint="default"/>
      </w:rPr>
    </w:lvl>
    <w:lvl w:ilvl="5" w:tplc="40100CE8" w:tentative="1">
      <w:start w:val="1"/>
      <w:numFmt w:val="bullet"/>
      <w:lvlText w:val="•"/>
      <w:lvlJc w:val="left"/>
      <w:pPr>
        <w:tabs>
          <w:tab w:val="num" w:pos="4320"/>
        </w:tabs>
        <w:ind w:left="4320" w:hanging="360"/>
      </w:pPr>
      <w:rPr>
        <w:rFonts w:ascii="Arial" w:hAnsi="Arial" w:hint="default"/>
      </w:rPr>
    </w:lvl>
    <w:lvl w:ilvl="6" w:tplc="913639D8" w:tentative="1">
      <w:start w:val="1"/>
      <w:numFmt w:val="bullet"/>
      <w:lvlText w:val="•"/>
      <w:lvlJc w:val="left"/>
      <w:pPr>
        <w:tabs>
          <w:tab w:val="num" w:pos="5040"/>
        </w:tabs>
        <w:ind w:left="5040" w:hanging="360"/>
      </w:pPr>
      <w:rPr>
        <w:rFonts w:ascii="Arial" w:hAnsi="Arial" w:hint="default"/>
      </w:rPr>
    </w:lvl>
    <w:lvl w:ilvl="7" w:tplc="625A9A86" w:tentative="1">
      <w:start w:val="1"/>
      <w:numFmt w:val="bullet"/>
      <w:lvlText w:val="•"/>
      <w:lvlJc w:val="left"/>
      <w:pPr>
        <w:tabs>
          <w:tab w:val="num" w:pos="5760"/>
        </w:tabs>
        <w:ind w:left="5760" w:hanging="360"/>
      </w:pPr>
      <w:rPr>
        <w:rFonts w:ascii="Arial" w:hAnsi="Arial" w:hint="default"/>
      </w:rPr>
    </w:lvl>
    <w:lvl w:ilvl="8" w:tplc="6D46B3A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F7B63C7"/>
    <w:multiLevelType w:val="hybridMultilevel"/>
    <w:tmpl w:val="28F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9C2F57"/>
    <w:multiLevelType w:val="hybridMultilevel"/>
    <w:tmpl w:val="9D069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FB22C6"/>
    <w:multiLevelType w:val="hybridMultilevel"/>
    <w:tmpl w:val="59A4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BD56D3"/>
    <w:multiLevelType w:val="hybridMultilevel"/>
    <w:tmpl w:val="5A84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DB0DB7"/>
    <w:multiLevelType w:val="hybridMultilevel"/>
    <w:tmpl w:val="B77E1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AB4AF8"/>
    <w:multiLevelType w:val="multilevel"/>
    <w:tmpl w:val="C19891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3"/>
  </w:num>
  <w:num w:numId="3">
    <w:abstractNumId w:val="17"/>
  </w:num>
  <w:num w:numId="4">
    <w:abstractNumId w:val="21"/>
  </w:num>
  <w:num w:numId="5">
    <w:abstractNumId w:val="19"/>
  </w:num>
  <w:num w:numId="6">
    <w:abstractNumId w:val="18"/>
  </w:num>
  <w:num w:numId="7">
    <w:abstractNumId w:val="4"/>
  </w:num>
  <w:num w:numId="8">
    <w:abstractNumId w:val="16"/>
  </w:num>
  <w:num w:numId="9">
    <w:abstractNumId w:val="0"/>
  </w:num>
  <w:num w:numId="10">
    <w:abstractNumId w:val="1"/>
  </w:num>
  <w:num w:numId="11">
    <w:abstractNumId w:val="2"/>
  </w:num>
  <w:num w:numId="12">
    <w:abstractNumId w:val="3"/>
  </w:num>
  <w:num w:numId="13">
    <w:abstractNumId w:val="10"/>
  </w:num>
  <w:num w:numId="14">
    <w:abstractNumId w:val="12"/>
  </w:num>
  <w:num w:numId="15">
    <w:abstractNumId w:val="11"/>
  </w:num>
  <w:num w:numId="16">
    <w:abstractNumId w:val="15"/>
  </w:num>
  <w:num w:numId="17">
    <w:abstractNumId w:val="14"/>
  </w:num>
  <w:num w:numId="18">
    <w:abstractNumId w:val="24"/>
  </w:num>
  <w:num w:numId="19">
    <w:abstractNumId w:val="6"/>
  </w:num>
  <w:num w:numId="20">
    <w:abstractNumId w:val="20"/>
  </w:num>
  <w:num w:numId="21">
    <w:abstractNumId w:val="9"/>
  </w:num>
  <w:num w:numId="22">
    <w:abstractNumId w:val="7"/>
  </w:num>
  <w:num w:numId="23">
    <w:abstractNumId w:val="22"/>
  </w:num>
  <w:num w:numId="24">
    <w:abstractNumId w:val="23"/>
  </w:num>
  <w:num w:numId="25">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30017"/>
    <w:rsid w:val="00006FDE"/>
    <w:rsid w:val="0002299D"/>
    <w:rsid w:val="00022A57"/>
    <w:rsid w:val="00023290"/>
    <w:rsid w:val="00032189"/>
    <w:rsid w:val="0004474C"/>
    <w:rsid w:val="000461FB"/>
    <w:rsid w:val="00056632"/>
    <w:rsid w:val="00063E08"/>
    <w:rsid w:val="00066BB6"/>
    <w:rsid w:val="00075A06"/>
    <w:rsid w:val="00077E47"/>
    <w:rsid w:val="000850D5"/>
    <w:rsid w:val="00090932"/>
    <w:rsid w:val="00096795"/>
    <w:rsid w:val="000A0040"/>
    <w:rsid w:val="000A4E02"/>
    <w:rsid w:val="000A5F38"/>
    <w:rsid w:val="000B7A9A"/>
    <w:rsid w:val="000C1A2B"/>
    <w:rsid w:val="000D4DEC"/>
    <w:rsid w:val="000D5ECC"/>
    <w:rsid w:val="000E63F0"/>
    <w:rsid w:val="001002F4"/>
    <w:rsid w:val="001144F3"/>
    <w:rsid w:val="00131F9A"/>
    <w:rsid w:val="00142C40"/>
    <w:rsid w:val="00144ACC"/>
    <w:rsid w:val="001463F6"/>
    <w:rsid w:val="00146D9E"/>
    <w:rsid w:val="0015175D"/>
    <w:rsid w:val="00152888"/>
    <w:rsid w:val="00161D08"/>
    <w:rsid w:val="00166C1D"/>
    <w:rsid w:val="00167E11"/>
    <w:rsid w:val="00171A78"/>
    <w:rsid w:val="00174A06"/>
    <w:rsid w:val="001762A6"/>
    <w:rsid w:val="001837CE"/>
    <w:rsid w:val="001929E9"/>
    <w:rsid w:val="0019408D"/>
    <w:rsid w:val="00196601"/>
    <w:rsid w:val="001A3332"/>
    <w:rsid w:val="001A4E44"/>
    <w:rsid w:val="001A6D06"/>
    <w:rsid w:val="001B7760"/>
    <w:rsid w:val="001D1560"/>
    <w:rsid w:val="001E2C6D"/>
    <w:rsid w:val="001E3805"/>
    <w:rsid w:val="001F24D2"/>
    <w:rsid w:val="0021297F"/>
    <w:rsid w:val="002138BE"/>
    <w:rsid w:val="00213F96"/>
    <w:rsid w:val="00214F1D"/>
    <w:rsid w:val="00220B7E"/>
    <w:rsid w:val="00232CE3"/>
    <w:rsid w:val="0023625D"/>
    <w:rsid w:val="0023627E"/>
    <w:rsid w:val="0024378F"/>
    <w:rsid w:val="00243CFF"/>
    <w:rsid w:val="00245FA5"/>
    <w:rsid w:val="002513DE"/>
    <w:rsid w:val="0025161B"/>
    <w:rsid w:val="00251BB6"/>
    <w:rsid w:val="00256ED0"/>
    <w:rsid w:val="002609BE"/>
    <w:rsid w:val="00261029"/>
    <w:rsid w:val="002625BF"/>
    <w:rsid w:val="00264EA0"/>
    <w:rsid w:val="002739FA"/>
    <w:rsid w:val="00275C7D"/>
    <w:rsid w:val="00285E1F"/>
    <w:rsid w:val="002D066C"/>
    <w:rsid w:val="002D126F"/>
    <w:rsid w:val="002E26F7"/>
    <w:rsid w:val="002E30AF"/>
    <w:rsid w:val="002F48DB"/>
    <w:rsid w:val="00301AB3"/>
    <w:rsid w:val="0030638C"/>
    <w:rsid w:val="00310F96"/>
    <w:rsid w:val="0032254C"/>
    <w:rsid w:val="00323ED3"/>
    <w:rsid w:val="003301DE"/>
    <w:rsid w:val="00365BCB"/>
    <w:rsid w:val="0038537B"/>
    <w:rsid w:val="00397D4B"/>
    <w:rsid w:val="003A4625"/>
    <w:rsid w:val="003C24A5"/>
    <w:rsid w:val="003D3C8C"/>
    <w:rsid w:val="003D7E93"/>
    <w:rsid w:val="003E6A08"/>
    <w:rsid w:val="003F191A"/>
    <w:rsid w:val="00424D70"/>
    <w:rsid w:val="004407A8"/>
    <w:rsid w:val="0044462F"/>
    <w:rsid w:val="00461C3A"/>
    <w:rsid w:val="00466487"/>
    <w:rsid w:val="0047698B"/>
    <w:rsid w:val="00497564"/>
    <w:rsid w:val="004A237E"/>
    <w:rsid w:val="004A4FC9"/>
    <w:rsid w:val="004B17B2"/>
    <w:rsid w:val="004C5060"/>
    <w:rsid w:val="00506503"/>
    <w:rsid w:val="00511515"/>
    <w:rsid w:val="0051475E"/>
    <w:rsid w:val="00524BF9"/>
    <w:rsid w:val="0053528F"/>
    <w:rsid w:val="005409DA"/>
    <w:rsid w:val="00546D58"/>
    <w:rsid w:val="00556856"/>
    <w:rsid w:val="005569AD"/>
    <w:rsid w:val="00561294"/>
    <w:rsid w:val="00564D08"/>
    <w:rsid w:val="005807CD"/>
    <w:rsid w:val="0058630E"/>
    <w:rsid w:val="00586672"/>
    <w:rsid w:val="00587C91"/>
    <w:rsid w:val="00590D0F"/>
    <w:rsid w:val="00592BB4"/>
    <w:rsid w:val="0059305A"/>
    <w:rsid w:val="005979A5"/>
    <w:rsid w:val="005A616E"/>
    <w:rsid w:val="005B6DE6"/>
    <w:rsid w:val="005C7B8E"/>
    <w:rsid w:val="005E7D38"/>
    <w:rsid w:val="005F141A"/>
    <w:rsid w:val="005F2E37"/>
    <w:rsid w:val="006165ED"/>
    <w:rsid w:val="00626721"/>
    <w:rsid w:val="00642999"/>
    <w:rsid w:val="006435A1"/>
    <w:rsid w:val="0066396B"/>
    <w:rsid w:val="00681776"/>
    <w:rsid w:val="00682844"/>
    <w:rsid w:val="006863D2"/>
    <w:rsid w:val="00687DA2"/>
    <w:rsid w:val="006943CC"/>
    <w:rsid w:val="0069491C"/>
    <w:rsid w:val="006B30E0"/>
    <w:rsid w:val="006B6813"/>
    <w:rsid w:val="006B6FB9"/>
    <w:rsid w:val="006E4906"/>
    <w:rsid w:val="006F2597"/>
    <w:rsid w:val="00705125"/>
    <w:rsid w:val="0070582C"/>
    <w:rsid w:val="00716449"/>
    <w:rsid w:val="007166E0"/>
    <w:rsid w:val="007175C3"/>
    <w:rsid w:val="00727C7E"/>
    <w:rsid w:val="007354AD"/>
    <w:rsid w:val="00735DBE"/>
    <w:rsid w:val="00737E1C"/>
    <w:rsid w:val="0075193D"/>
    <w:rsid w:val="0076608E"/>
    <w:rsid w:val="0077073E"/>
    <w:rsid w:val="007A5F7B"/>
    <w:rsid w:val="007B156F"/>
    <w:rsid w:val="007C014D"/>
    <w:rsid w:val="007C2122"/>
    <w:rsid w:val="007C2835"/>
    <w:rsid w:val="007C307D"/>
    <w:rsid w:val="007D7164"/>
    <w:rsid w:val="007D791E"/>
    <w:rsid w:val="007E2EAB"/>
    <w:rsid w:val="007E3483"/>
    <w:rsid w:val="00802AF3"/>
    <w:rsid w:val="00805A6D"/>
    <w:rsid w:val="00805D65"/>
    <w:rsid w:val="008133DF"/>
    <w:rsid w:val="008233DA"/>
    <w:rsid w:val="00823E9B"/>
    <w:rsid w:val="00825D50"/>
    <w:rsid w:val="00827E25"/>
    <w:rsid w:val="00841199"/>
    <w:rsid w:val="00843EF9"/>
    <w:rsid w:val="0084467A"/>
    <w:rsid w:val="0086732B"/>
    <w:rsid w:val="00867BBE"/>
    <w:rsid w:val="00870BFF"/>
    <w:rsid w:val="0087366E"/>
    <w:rsid w:val="0087573A"/>
    <w:rsid w:val="00884D29"/>
    <w:rsid w:val="00884DD9"/>
    <w:rsid w:val="008A02F1"/>
    <w:rsid w:val="008A4057"/>
    <w:rsid w:val="008B7487"/>
    <w:rsid w:val="008E1C11"/>
    <w:rsid w:val="008F0A3C"/>
    <w:rsid w:val="00915F07"/>
    <w:rsid w:val="009246EF"/>
    <w:rsid w:val="0093242A"/>
    <w:rsid w:val="009416E8"/>
    <w:rsid w:val="00942F1C"/>
    <w:rsid w:val="00954B29"/>
    <w:rsid w:val="009618C7"/>
    <w:rsid w:val="00964D01"/>
    <w:rsid w:val="00971B76"/>
    <w:rsid w:val="009802BF"/>
    <w:rsid w:val="00983E7E"/>
    <w:rsid w:val="009856FF"/>
    <w:rsid w:val="00986FCF"/>
    <w:rsid w:val="00991858"/>
    <w:rsid w:val="009C11F8"/>
    <w:rsid w:val="009C5386"/>
    <w:rsid w:val="009E75B3"/>
    <w:rsid w:val="009F2C6F"/>
    <w:rsid w:val="00A009F3"/>
    <w:rsid w:val="00A23B12"/>
    <w:rsid w:val="00A319F8"/>
    <w:rsid w:val="00A329DE"/>
    <w:rsid w:val="00A415A9"/>
    <w:rsid w:val="00A435AC"/>
    <w:rsid w:val="00A446C3"/>
    <w:rsid w:val="00A47B5F"/>
    <w:rsid w:val="00A5297B"/>
    <w:rsid w:val="00A55F10"/>
    <w:rsid w:val="00A566AB"/>
    <w:rsid w:val="00A62989"/>
    <w:rsid w:val="00A70AB6"/>
    <w:rsid w:val="00A77773"/>
    <w:rsid w:val="00A92524"/>
    <w:rsid w:val="00A92C55"/>
    <w:rsid w:val="00A946B1"/>
    <w:rsid w:val="00AA1BA3"/>
    <w:rsid w:val="00AA1F59"/>
    <w:rsid w:val="00AB4FCA"/>
    <w:rsid w:val="00AB588F"/>
    <w:rsid w:val="00AC067E"/>
    <w:rsid w:val="00AD1295"/>
    <w:rsid w:val="00AE0FE6"/>
    <w:rsid w:val="00AF15B0"/>
    <w:rsid w:val="00AF508C"/>
    <w:rsid w:val="00B03195"/>
    <w:rsid w:val="00B11AEE"/>
    <w:rsid w:val="00B23485"/>
    <w:rsid w:val="00B30017"/>
    <w:rsid w:val="00B35E48"/>
    <w:rsid w:val="00B405EF"/>
    <w:rsid w:val="00B43A71"/>
    <w:rsid w:val="00B459D7"/>
    <w:rsid w:val="00B51B2B"/>
    <w:rsid w:val="00B52ACA"/>
    <w:rsid w:val="00B64CF5"/>
    <w:rsid w:val="00B85256"/>
    <w:rsid w:val="00B937BE"/>
    <w:rsid w:val="00B966A8"/>
    <w:rsid w:val="00BA3C10"/>
    <w:rsid w:val="00BA64D1"/>
    <w:rsid w:val="00BB5914"/>
    <w:rsid w:val="00BC294F"/>
    <w:rsid w:val="00BC46C3"/>
    <w:rsid w:val="00BC6586"/>
    <w:rsid w:val="00BD01F1"/>
    <w:rsid w:val="00BD1675"/>
    <w:rsid w:val="00BE511D"/>
    <w:rsid w:val="00BE6886"/>
    <w:rsid w:val="00BF005C"/>
    <w:rsid w:val="00BF0E96"/>
    <w:rsid w:val="00BF6108"/>
    <w:rsid w:val="00C009F2"/>
    <w:rsid w:val="00C054E6"/>
    <w:rsid w:val="00C07811"/>
    <w:rsid w:val="00C11E4E"/>
    <w:rsid w:val="00C17E82"/>
    <w:rsid w:val="00C256F0"/>
    <w:rsid w:val="00C36413"/>
    <w:rsid w:val="00C80DAF"/>
    <w:rsid w:val="00C81A21"/>
    <w:rsid w:val="00C825BC"/>
    <w:rsid w:val="00C86B2C"/>
    <w:rsid w:val="00C96B5C"/>
    <w:rsid w:val="00CA1FA9"/>
    <w:rsid w:val="00CA3EA9"/>
    <w:rsid w:val="00CB6753"/>
    <w:rsid w:val="00CC5D7E"/>
    <w:rsid w:val="00CE2565"/>
    <w:rsid w:val="00CE4469"/>
    <w:rsid w:val="00CE585A"/>
    <w:rsid w:val="00D03AF6"/>
    <w:rsid w:val="00D0726F"/>
    <w:rsid w:val="00D075A6"/>
    <w:rsid w:val="00D15860"/>
    <w:rsid w:val="00D32A95"/>
    <w:rsid w:val="00D4139A"/>
    <w:rsid w:val="00D47914"/>
    <w:rsid w:val="00D52AC4"/>
    <w:rsid w:val="00D56F30"/>
    <w:rsid w:val="00D6135F"/>
    <w:rsid w:val="00D639EC"/>
    <w:rsid w:val="00D907C5"/>
    <w:rsid w:val="00D97E80"/>
    <w:rsid w:val="00DA0DF8"/>
    <w:rsid w:val="00DA2196"/>
    <w:rsid w:val="00DA39BD"/>
    <w:rsid w:val="00DC13E6"/>
    <w:rsid w:val="00DD6097"/>
    <w:rsid w:val="00DE290B"/>
    <w:rsid w:val="00DE339B"/>
    <w:rsid w:val="00DF0DDA"/>
    <w:rsid w:val="00E01B73"/>
    <w:rsid w:val="00E01D38"/>
    <w:rsid w:val="00E264D0"/>
    <w:rsid w:val="00E37EA7"/>
    <w:rsid w:val="00E4464A"/>
    <w:rsid w:val="00E45D59"/>
    <w:rsid w:val="00E63236"/>
    <w:rsid w:val="00E70579"/>
    <w:rsid w:val="00E7312D"/>
    <w:rsid w:val="00E818AA"/>
    <w:rsid w:val="00E867B7"/>
    <w:rsid w:val="00E90007"/>
    <w:rsid w:val="00EA046C"/>
    <w:rsid w:val="00EA287B"/>
    <w:rsid w:val="00EB4E2C"/>
    <w:rsid w:val="00EB7BD1"/>
    <w:rsid w:val="00EC5266"/>
    <w:rsid w:val="00EC5982"/>
    <w:rsid w:val="00ED2E9F"/>
    <w:rsid w:val="00EF260A"/>
    <w:rsid w:val="00EF263E"/>
    <w:rsid w:val="00EF41C7"/>
    <w:rsid w:val="00F008D7"/>
    <w:rsid w:val="00F01725"/>
    <w:rsid w:val="00F33710"/>
    <w:rsid w:val="00F61C48"/>
    <w:rsid w:val="00F627C1"/>
    <w:rsid w:val="00F7108C"/>
    <w:rsid w:val="00F73D64"/>
    <w:rsid w:val="00F8227E"/>
    <w:rsid w:val="00F868C0"/>
    <w:rsid w:val="00FA4B90"/>
    <w:rsid w:val="00FB49BA"/>
    <w:rsid w:val="00FB718A"/>
    <w:rsid w:val="00FC2401"/>
    <w:rsid w:val="00FD6A78"/>
    <w:rsid w:val="00FD7613"/>
    <w:rsid w:val="00FE5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128EF"/>
  <w15:docId w15:val="{ED3C0698-CB36-4489-A349-23C69D5F5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39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B30E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461C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B30E0"/>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7">
    <w:name w:val="heading 7"/>
    <w:basedOn w:val="Normal"/>
    <w:next w:val="Normal"/>
    <w:link w:val="Heading7Char"/>
    <w:uiPriority w:val="9"/>
    <w:unhideWhenUsed/>
    <w:qFormat/>
    <w:rsid w:val="0066396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6396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61C3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461C3A"/>
    <w:rPr>
      <w:color w:val="0000FF"/>
      <w:u w:val="single"/>
    </w:rPr>
  </w:style>
  <w:style w:type="character" w:styleId="Strong">
    <w:name w:val="Strong"/>
    <w:basedOn w:val="DefaultParagraphFont"/>
    <w:uiPriority w:val="22"/>
    <w:qFormat/>
    <w:rsid w:val="00461C3A"/>
    <w:rPr>
      <w:b/>
      <w:bCs/>
    </w:rPr>
  </w:style>
  <w:style w:type="paragraph" w:styleId="NormalWeb">
    <w:name w:val="Normal (Web)"/>
    <w:basedOn w:val="Normal"/>
    <w:uiPriority w:val="99"/>
    <w:unhideWhenUsed/>
    <w:rsid w:val="00461C3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2989"/>
    <w:pPr>
      <w:ind w:left="720"/>
      <w:contextualSpacing/>
    </w:pPr>
  </w:style>
  <w:style w:type="character" w:customStyle="1" w:styleId="Heading1Char">
    <w:name w:val="Heading 1 Char"/>
    <w:basedOn w:val="DefaultParagraphFont"/>
    <w:link w:val="Heading1"/>
    <w:uiPriority w:val="9"/>
    <w:rsid w:val="0066396B"/>
    <w:rPr>
      <w:rFonts w:asciiTheme="majorHAnsi" w:eastAsiaTheme="majorEastAsia" w:hAnsiTheme="majorHAnsi" w:cstheme="majorBidi"/>
      <w:color w:val="2E74B5" w:themeColor="accent1" w:themeShade="BF"/>
      <w:sz w:val="32"/>
      <w:szCs w:val="32"/>
    </w:rPr>
  </w:style>
  <w:style w:type="character" w:customStyle="1" w:styleId="Heading7Char">
    <w:name w:val="Heading 7 Char"/>
    <w:basedOn w:val="DefaultParagraphFont"/>
    <w:link w:val="Heading7"/>
    <w:uiPriority w:val="9"/>
    <w:rsid w:val="006639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6396B"/>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unhideWhenUsed/>
    <w:rsid w:val="0066396B"/>
    <w:pPr>
      <w:spacing w:after="120" w:line="276" w:lineRule="auto"/>
    </w:pPr>
    <w:rPr>
      <w:rFonts w:eastAsiaTheme="minorEastAsia"/>
    </w:rPr>
  </w:style>
  <w:style w:type="character" w:customStyle="1" w:styleId="BodyTextChar">
    <w:name w:val="Body Text Char"/>
    <w:basedOn w:val="DefaultParagraphFont"/>
    <w:link w:val="BodyText"/>
    <w:uiPriority w:val="99"/>
    <w:rsid w:val="0066396B"/>
    <w:rPr>
      <w:rFonts w:eastAsiaTheme="minorEastAsia"/>
    </w:rPr>
  </w:style>
  <w:style w:type="character" w:customStyle="1" w:styleId="Heading2Char">
    <w:name w:val="Heading 2 Char"/>
    <w:basedOn w:val="DefaultParagraphFont"/>
    <w:link w:val="Heading2"/>
    <w:uiPriority w:val="9"/>
    <w:semiHidden/>
    <w:rsid w:val="006B30E0"/>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semiHidden/>
    <w:rsid w:val="006B30E0"/>
    <w:rPr>
      <w:rFonts w:asciiTheme="majorHAnsi" w:eastAsiaTheme="majorEastAsia" w:hAnsiTheme="majorHAnsi" w:cstheme="majorBidi"/>
      <w:b/>
      <w:bCs/>
      <w:i/>
      <w:iCs/>
      <w:color w:val="5B9BD5" w:themeColor="accent1"/>
    </w:rPr>
  </w:style>
  <w:style w:type="paragraph" w:styleId="Footer">
    <w:name w:val="footer"/>
    <w:basedOn w:val="Normal"/>
    <w:link w:val="FooterChar"/>
    <w:uiPriority w:val="99"/>
    <w:rsid w:val="006B30E0"/>
    <w:pPr>
      <w:tabs>
        <w:tab w:val="center" w:pos="4680"/>
        <w:tab w:val="right" w:pos="9360"/>
      </w:tabs>
      <w:spacing w:after="0" w:line="240" w:lineRule="auto"/>
    </w:pPr>
    <w:rPr>
      <w:rFonts w:ascii="Calibri" w:eastAsia="Times New Roman" w:hAnsi="Calibri" w:cs="Times New Roman"/>
    </w:rPr>
  </w:style>
  <w:style w:type="character" w:customStyle="1" w:styleId="FooterChar">
    <w:name w:val="Footer Char"/>
    <w:basedOn w:val="DefaultParagraphFont"/>
    <w:link w:val="Footer"/>
    <w:uiPriority w:val="99"/>
    <w:rsid w:val="006B30E0"/>
    <w:rPr>
      <w:rFonts w:ascii="Calibri" w:eastAsia="Times New Roman" w:hAnsi="Calibri" w:cs="Times New Roman"/>
    </w:rPr>
  </w:style>
  <w:style w:type="table" w:styleId="TableGrid">
    <w:name w:val="Table Grid"/>
    <w:basedOn w:val="TableNormal"/>
    <w:uiPriority w:val="39"/>
    <w:rsid w:val="006B30E0"/>
    <w:pPr>
      <w:spacing w:after="0" w:line="240" w:lineRule="auto"/>
    </w:pPr>
    <w:rPr>
      <w:rFonts w:ascii="Times New Roman" w:eastAsia="Calibri" w:hAnsi="Times New Roman" w:cs="SimSun"/>
      <w:color w:val="000000"/>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22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99D"/>
    <w:rPr>
      <w:rFonts w:ascii="Tahoma" w:hAnsi="Tahoma" w:cs="Tahoma"/>
      <w:sz w:val="16"/>
      <w:szCs w:val="16"/>
    </w:rPr>
  </w:style>
  <w:style w:type="paragraph" w:styleId="Header">
    <w:name w:val="header"/>
    <w:basedOn w:val="Normal"/>
    <w:link w:val="HeaderChar"/>
    <w:uiPriority w:val="99"/>
    <w:unhideWhenUsed/>
    <w:rsid w:val="00F0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725"/>
  </w:style>
  <w:style w:type="character" w:customStyle="1" w:styleId="text-base-md-lh">
    <w:name w:val="text-base-md-lh"/>
    <w:basedOn w:val="DefaultParagraphFont"/>
    <w:rsid w:val="009416E8"/>
  </w:style>
  <w:style w:type="character" w:customStyle="1" w:styleId="apple-converted-space">
    <w:name w:val="apple-converted-space"/>
    <w:basedOn w:val="DefaultParagraphFont"/>
    <w:rsid w:val="00FD6A78"/>
  </w:style>
  <w:style w:type="paragraph" w:styleId="BodyTextIndent">
    <w:name w:val="Body Text Indent"/>
    <w:basedOn w:val="Normal"/>
    <w:link w:val="BodyTextIndentChar"/>
    <w:uiPriority w:val="99"/>
    <w:semiHidden/>
    <w:unhideWhenUsed/>
    <w:rsid w:val="00BA3C10"/>
    <w:pPr>
      <w:spacing w:after="120"/>
      <w:ind w:left="283"/>
    </w:pPr>
  </w:style>
  <w:style w:type="character" w:customStyle="1" w:styleId="BodyTextIndentChar">
    <w:name w:val="Body Text Indent Char"/>
    <w:basedOn w:val="DefaultParagraphFont"/>
    <w:link w:val="BodyTextIndent"/>
    <w:uiPriority w:val="99"/>
    <w:semiHidden/>
    <w:rsid w:val="00BA3C10"/>
  </w:style>
  <w:style w:type="character" w:customStyle="1" w:styleId="mntl-sc-block-headingtext">
    <w:name w:val="mntl-sc-block-heading__text"/>
    <w:basedOn w:val="DefaultParagraphFont"/>
    <w:rsid w:val="00A566AB"/>
  </w:style>
  <w:style w:type="paragraph" w:customStyle="1" w:styleId="comp">
    <w:name w:val="comp"/>
    <w:basedOn w:val="Normal"/>
    <w:rsid w:val="00A566AB"/>
    <w:pPr>
      <w:spacing w:before="100" w:beforeAutospacing="1" w:after="100" w:afterAutospacing="1" w:line="240" w:lineRule="auto"/>
    </w:pPr>
    <w:rPr>
      <w:rFonts w:ascii="Times New Roman" w:eastAsia="Times New Roman" w:hAnsi="Times New Roman" w:cs="Times New Roman"/>
      <w:sz w:val="24"/>
      <w:szCs w:val="24"/>
      <w:lang w:val="en-IN" w:eastAsia="ja-JP" w:bidi="ta-IN"/>
    </w:rPr>
  </w:style>
  <w:style w:type="character" w:customStyle="1" w:styleId="mntl-inline-citation">
    <w:name w:val="mntl-inline-citation"/>
    <w:basedOn w:val="DefaultParagraphFont"/>
    <w:rsid w:val="00A566AB"/>
  </w:style>
  <w:style w:type="character" w:customStyle="1" w:styleId="mntl-sc-block-subheadingtext">
    <w:name w:val="mntl-sc-block-subheading__text"/>
    <w:basedOn w:val="DefaultParagraphFont"/>
    <w:rsid w:val="00A566AB"/>
  </w:style>
  <w:style w:type="character" w:styleId="Emphasis">
    <w:name w:val="Emphasis"/>
    <w:basedOn w:val="DefaultParagraphFont"/>
    <w:uiPriority w:val="20"/>
    <w:qFormat/>
    <w:rsid w:val="00A566AB"/>
    <w:rPr>
      <w:i/>
      <w:iCs/>
    </w:rPr>
  </w:style>
  <w:style w:type="character" w:customStyle="1" w:styleId="mntl-sc-block-comparisonlistheading">
    <w:name w:val="mntl-sc-block-comparisonlist__heading"/>
    <w:basedOn w:val="DefaultParagraphFont"/>
    <w:rsid w:val="00A566AB"/>
  </w:style>
  <w:style w:type="character" w:customStyle="1" w:styleId="cm-s-neo">
    <w:name w:val="cm-s-neo"/>
    <w:basedOn w:val="DefaultParagraphFont"/>
    <w:rsid w:val="00C96B5C"/>
  </w:style>
  <w:style w:type="paragraph" w:customStyle="1" w:styleId="pw-post-body-paragraph">
    <w:name w:val="pw-post-body-paragraph"/>
    <w:basedOn w:val="Normal"/>
    <w:rsid w:val="00C96B5C"/>
    <w:pPr>
      <w:spacing w:before="100" w:beforeAutospacing="1" w:after="100" w:afterAutospacing="1" w:line="240" w:lineRule="auto"/>
    </w:pPr>
    <w:rPr>
      <w:rFonts w:ascii="Times New Roman" w:eastAsia="Times New Roman" w:hAnsi="Times New Roman" w:cs="Times New Roman"/>
      <w:sz w:val="24"/>
      <w:szCs w:val="24"/>
      <w:lang w:val="en-IN" w:eastAsia="ja-JP" w:bidi="ta-IN"/>
    </w:rPr>
  </w:style>
  <w:style w:type="character" w:customStyle="1" w:styleId="fs4">
    <w:name w:val="fs4"/>
    <w:basedOn w:val="DefaultParagraphFont"/>
    <w:rsid w:val="00586672"/>
  </w:style>
  <w:style w:type="character" w:customStyle="1" w:styleId="ls0">
    <w:name w:val="ls0"/>
    <w:basedOn w:val="DefaultParagraphFont"/>
    <w:rsid w:val="00586672"/>
  </w:style>
  <w:style w:type="character" w:customStyle="1" w:styleId="fs3">
    <w:name w:val="fs3"/>
    <w:basedOn w:val="DefaultParagraphFont"/>
    <w:rsid w:val="00586672"/>
  </w:style>
  <w:style w:type="character" w:customStyle="1" w:styleId="ls3">
    <w:name w:val="ls3"/>
    <w:basedOn w:val="DefaultParagraphFont"/>
    <w:rsid w:val="00586672"/>
  </w:style>
  <w:style w:type="paragraph" w:styleId="NoSpacing">
    <w:name w:val="No Spacing"/>
    <w:uiPriority w:val="1"/>
    <w:qFormat/>
    <w:rsid w:val="005F2E3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52925">
      <w:bodyDiv w:val="1"/>
      <w:marLeft w:val="0"/>
      <w:marRight w:val="0"/>
      <w:marTop w:val="0"/>
      <w:marBottom w:val="0"/>
      <w:divBdr>
        <w:top w:val="none" w:sz="0" w:space="0" w:color="auto"/>
        <w:left w:val="none" w:sz="0" w:space="0" w:color="auto"/>
        <w:bottom w:val="none" w:sz="0" w:space="0" w:color="auto"/>
        <w:right w:val="none" w:sz="0" w:space="0" w:color="auto"/>
      </w:divBdr>
      <w:divsChild>
        <w:div w:id="894004261">
          <w:marLeft w:val="360"/>
          <w:marRight w:val="0"/>
          <w:marTop w:val="200"/>
          <w:marBottom w:val="0"/>
          <w:divBdr>
            <w:top w:val="none" w:sz="0" w:space="0" w:color="auto"/>
            <w:left w:val="none" w:sz="0" w:space="0" w:color="auto"/>
            <w:bottom w:val="none" w:sz="0" w:space="0" w:color="auto"/>
            <w:right w:val="none" w:sz="0" w:space="0" w:color="auto"/>
          </w:divBdr>
        </w:div>
        <w:div w:id="1619605814">
          <w:marLeft w:val="360"/>
          <w:marRight w:val="0"/>
          <w:marTop w:val="200"/>
          <w:marBottom w:val="0"/>
          <w:divBdr>
            <w:top w:val="none" w:sz="0" w:space="0" w:color="auto"/>
            <w:left w:val="none" w:sz="0" w:space="0" w:color="auto"/>
            <w:bottom w:val="none" w:sz="0" w:space="0" w:color="auto"/>
            <w:right w:val="none" w:sz="0" w:space="0" w:color="auto"/>
          </w:divBdr>
        </w:div>
        <w:div w:id="1814444492">
          <w:marLeft w:val="360"/>
          <w:marRight w:val="0"/>
          <w:marTop w:val="200"/>
          <w:marBottom w:val="0"/>
          <w:divBdr>
            <w:top w:val="none" w:sz="0" w:space="0" w:color="auto"/>
            <w:left w:val="none" w:sz="0" w:space="0" w:color="auto"/>
            <w:bottom w:val="none" w:sz="0" w:space="0" w:color="auto"/>
            <w:right w:val="none" w:sz="0" w:space="0" w:color="auto"/>
          </w:divBdr>
        </w:div>
        <w:div w:id="370351216">
          <w:marLeft w:val="360"/>
          <w:marRight w:val="0"/>
          <w:marTop w:val="200"/>
          <w:marBottom w:val="0"/>
          <w:divBdr>
            <w:top w:val="none" w:sz="0" w:space="0" w:color="auto"/>
            <w:left w:val="none" w:sz="0" w:space="0" w:color="auto"/>
            <w:bottom w:val="none" w:sz="0" w:space="0" w:color="auto"/>
            <w:right w:val="none" w:sz="0" w:space="0" w:color="auto"/>
          </w:divBdr>
        </w:div>
      </w:divsChild>
    </w:div>
    <w:div w:id="223637751">
      <w:bodyDiv w:val="1"/>
      <w:marLeft w:val="0"/>
      <w:marRight w:val="0"/>
      <w:marTop w:val="0"/>
      <w:marBottom w:val="0"/>
      <w:divBdr>
        <w:top w:val="none" w:sz="0" w:space="0" w:color="auto"/>
        <w:left w:val="none" w:sz="0" w:space="0" w:color="auto"/>
        <w:bottom w:val="none" w:sz="0" w:space="0" w:color="auto"/>
        <w:right w:val="none" w:sz="0" w:space="0" w:color="auto"/>
      </w:divBdr>
    </w:div>
    <w:div w:id="304698477">
      <w:bodyDiv w:val="1"/>
      <w:marLeft w:val="0"/>
      <w:marRight w:val="0"/>
      <w:marTop w:val="0"/>
      <w:marBottom w:val="0"/>
      <w:divBdr>
        <w:top w:val="none" w:sz="0" w:space="0" w:color="auto"/>
        <w:left w:val="none" w:sz="0" w:space="0" w:color="auto"/>
        <w:bottom w:val="none" w:sz="0" w:space="0" w:color="auto"/>
        <w:right w:val="none" w:sz="0" w:space="0" w:color="auto"/>
      </w:divBdr>
      <w:divsChild>
        <w:div w:id="139155282">
          <w:marLeft w:val="360"/>
          <w:marRight w:val="0"/>
          <w:marTop w:val="200"/>
          <w:marBottom w:val="0"/>
          <w:divBdr>
            <w:top w:val="none" w:sz="0" w:space="0" w:color="auto"/>
            <w:left w:val="none" w:sz="0" w:space="0" w:color="auto"/>
            <w:bottom w:val="none" w:sz="0" w:space="0" w:color="auto"/>
            <w:right w:val="none" w:sz="0" w:space="0" w:color="auto"/>
          </w:divBdr>
        </w:div>
        <w:div w:id="1907957734">
          <w:marLeft w:val="360"/>
          <w:marRight w:val="0"/>
          <w:marTop w:val="200"/>
          <w:marBottom w:val="0"/>
          <w:divBdr>
            <w:top w:val="none" w:sz="0" w:space="0" w:color="auto"/>
            <w:left w:val="none" w:sz="0" w:space="0" w:color="auto"/>
            <w:bottom w:val="none" w:sz="0" w:space="0" w:color="auto"/>
            <w:right w:val="none" w:sz="0" w:space="0" w:color="auto"/>
          </w:divBdr>
        </w:div>
        <w:div w:id="241843171">
          <w:marLeft w:val="360"/>
          <w:marRight w:val="0"/>
          <w:marTop w:val="200"/>
          <w:marBottom w:val="0"/>
          <w:divBdr>
            <w:top w:val="none" w:sz="0" w:space="0" w:color="auto"/>
            <w:left w:val="none" w:sz="0" w:space="0" w:color="auto"/>
            <w:bottom w:val="none" w:sz="0" w:space="0" w:color="auto"/>
            <w:right w:val="none" w:sz="0" w:space="0" w:color="auto"/>
          </w:divBdr>
        </w:div>
      </w:divsChild>
    </w:div>
    <w:div w:id="408966067">
      <w:bodyDiv w:val="1"/>
      <w:marLeft w:val="0"/>
      <w:marRight w:val="0"/>
      <w:marTop w:val="0"/>
      <w:marBottom w:val="0"/>
      <w:divBdr>
        <w:top w:val="none" w:sz="0" w:space="0" w:color="auto"/>
        <w:left w:val="none" w:sz="0" w:space="0" w:color="auto"/>
        <w:bottom w:val="none" w:sz="0" w:space="0" w:color="auto"/>
        <w:right w:val="none" w:sz="0" w:space="0" w:color="auto"/>
      </w:divBdr>
      <w:divsChild>
        <w:div w:id="1476293110">
          <w:marLeft w:val="360"/>
          <w:marRight w:val="0"/>
          <w:marTop w:val="200"/>
          <w:marBottom w:val="0"/>
          <w:divBdr>
            <w:top w:val="none" w:sz="0" w:space="0" w:color="auto"/>
            <w:left w:val="none" w:sz="0" w:space="0" w:color="auto"/>
            <w:bottom w:val="none" w:sz="0" w:space="0" w:color="auto"/>
            <w:right w:val="none" w:sz="0" w:space="0" w:color="auto"/>
          </w:divBdr>
        </w:div>
        <w:div w:id="1960524445">
          <w:marLeft w:val="360"/>
          <w:marRight w:val="0"/>
          <w:marTop w:val="200"/>
          <w:marBottom w:val="0"/>
          <w:divBdr>
            <w:top w:val="none" w:sz="0" w:space="0" w:color="auto"/>
            <w:left w:val="none" w:sz="0" w:space="0" w:color="auto"/>
            <w:bottom w:val="none" w:sz="0" w:space="0" w:color="auto"/>
            <w:right w:val="none" w:sz="0" w:space="0" w:color="auto"/>
          </w:divBdr>
        </w:div>
        <w:div w:id="1694768271">
          <w:marLeft w:val="360"/>
          <w:marRight w:val="0"/>
          <w:marTop w:val="200"/>
          <w:marBottom w:val="0"/>
          <w:divBdr>
            <w:top w:val="none" w:sz="0" w:space="0" w:color="auto"/>
            <w:left w:val="none" w:sz="0" w:space="0" w:color="auto"/>
            <w:bottom w:val="none" w:sz="0" w:space="0" w:color="auto"/>
            <w:right w:val="none" w:sz="0" w:space="0" w:color="auto"/>
          </w:divBdr>
        </w:div>
        <w:div w:id="406267323">
          <w:marLeft w:val="360"/>
          <w:marRight w:val="0"/>
          <w:marTop w:val="200"/>
          <w:marBottom w:val="0"/>
          <w:divBdr>
            <w:top w:val="none" w:sz="0" w:space="0" w:color="auto"/>
            <w:left w:val="none" w:sz="0" w:space="0" w:color="auto"/>
            <w:bottom w:val="none" w:sz="0" w:space="0" w:color="auto"/>
            <w:right w:val="none" w:sz="0" w:space="0" w:color="auto"/>
          </w:divBdr>
        </w:div>
      </w:divsChild>
    </w:div>
    <w:div w:id="427195238">
      <w:bodyDiv w:val="1"/>
      <w:marLeft w:val="0"/>
      <w:marRight w:val="0"/>
      <w:marTop w:val="0"/>
      <w:marBottom w:val="0"/>
      <w:divBdr>
        <w:top w:val="none" w:sz="0" w:space="0" w:color="auto"/>
        <w:left w:val="none" w:sz="0" w:space="0" w:color="auto"/>
        <w:bottom w:val="none" w:sz="0" w:space="0" w:color="auto"/>
        <w:right w:val="none" w:sz="0" w:space="0" w:color="auto"/>
      </w:divBdr>
    </w:div>
    <w:div w:id="802768618">
      <w:bodyDiv w:val="1"/>
      <w:marLeft w:val="0"/>
      <w:marRight w:val="0"/>
      <w:marTop w:val="0"/>
      <w:marBottom w:val="0"/>
      <w:divBdr>
        <w:top w:val="none" w:sz="0" w:space="0" w:color="auto"/>
        <w:left w:val="none" w:sz="0" w:space="0" w:color="auto"/>
        <w:bottom w:val="none" w:sz="0" w:space="0" w:color="auto"/>
        <w:right w:val="none" w:sz="0" w:space="0" w:color="auto"/>
      </w:divBdr>
      <w:divsChild>
        <w:div w:id="497188270">
          <w:marLeft w:val="360"/>
          <w:marRight w:val="0"/>
          <w:marTop w:val="200"/>
          <w:marBottom w:val="0"/>
          <w:divBdr>
            <w:top w:val="none" w:sz="0" w:space="0" w:color="auto"/>
            <w:left w:val="none" w:sz="0" w:space="0" w:color="auto"/>
            <w:bottom w:val="none" w:sz="0" w:space="0" w:color="auto"/>
            <w:right w:val="none" w:sz="0" w:space="0" w:color="auto"/>
          </w:divBdr>
        </w:div>
      </w:divsChild>
    </w:div>
    <w:div w:id="921140384">
      <w:bodyDiv w:val="1"/>
      <w:marLeft w:val="0"/>
      <w:marRight w:val="0"/>
      <w:marTop w:val="0"/>
      <w:marBottom w:val="0"/>
      <w:divBdr>
        <w:top w:val="none" w:sz="0" w:space="0" w:color="auto"/>
        <w:left w:val="none" w:sz="0" w:space="0" w:color="auto"/>
        <w:bottom w:val="none" w:sz="0" w:space="0" w:color="auto"/>
        <w:right w:val="none" w:sz="0" w:space="0" w:color="auto"/>
      </w:divBdr>
      <w:divsChild>
        <w:div w:id="406224238">
          <w:marLeft w:val="360"/>
          <w:marRight w:val="0"/>
          <w:marTop w:val="200"/>
          <w:marBottom w:val="0"/>
          <w:divBdr>
            <w:top w:val="none" w:sz="0" w:space="0" w:color="auto"/>
            <w:left w:val="none" w:sz="0" w:space="0" w:color="auto"/>
            <w:bottom w:val="none" w:sz="0" w:space="0" w:color="auto"/>
            <w:right w:val="none" w:sz="0" w:space="0" w:color="auto"/>
          </w:divBdr>
        </w:div>
        <w:div w:id="1414427000">
          <w:marLeft w:val="360"/>
          <w:marRight w:val="0"/>
          <w:marTop w:val="200"/>
          <w:marBottom w:val="0"/>
          <w:divBdr>
            <w:top w:val="none" w:sz="0" w:space="0" w:color="auto"/>
            <w:left w:val="none" w:sz="0" w:space="0" w:color="auto"/>
            <w:bottom w:val="none" w:sz="0" w:space="0" w:color="auto"/>
            <w:right w:val="none" w:sz="0" w:space="0" w:color="auto"/>
          </w:divBdr>
        </w:div>
        <w:div w:id="1687829251">
          <w:marLeft w:val="360"/>
          <w:marRight w:val="0"/>
          <w:marTop w:val="200"/>
          <w:marBottom w:val="0"/>
          <w:divBdr>
            <w:top w:val="none" w:sz="0" w:space="0" w:color="auto"/>
            <w:left w:val="none" w:sz="0" w:space="0" w:color="auto"/>
            <w:bottom w:val="none" w:sz="0" w:space="0" w:color="auto"/>
            <w:right w:val="none" w:sz="0" w:space="0" w:color="auto"/>
          </w:divBdr>
        </w:div>
        <w:div w:id="747456255">
          <w:marLeft w:val="360"/>
          <w:marRight w:val="0"/>
          <w:marTop w:val="200"/>
          <w:marBottom w:val="0"/>
          <w:divBdr>
            <w:top w:val="none" w:sz="0" w:space="0" w:color="auto"/>
            <w:left w:val="none" w:sz="0" w:space="0" w:color="auto"/>
            <w:bottom w:val="none" w:sz="0" w:space="0" w:color="auto"/>
            <w:right w:val="none" w:sz="0" w:space="0" w:color="auto"/>
          </w:divBdr>
        </w:div>
      </w:divsChild>
    </w:div>
    <w:div w:id="1054356642">
      <w:bodyDiv w:val="1"/>
      <w:marLeft w:val="0"/>
      <w:marRight w:val="0"/>
      <w:marTop w:val="0"/>
      <w:marBottom w:val="0"/>
      <w:divBdr>
        <w:top w:val="none" w:sz="0" w:space="0" w:color="auto"/>
        <w:left w:val="none" w:sz="0" w:space="0" w:color="auto"/>
        <w:bottom w:val="none" w:sz="0" w:space="0" w:color="auto"/>
        <w:right w:val="none" w:sz="0" w:space="0" w:color="auto"/>
      </w:divBdr>
    </w:div>
    <w:div w:id="1121343024">
      <w:bodyDiv w:val="1"/>
      <w:marLeft w:val="0"/>
      <w:marRight w:val="0"/>
      <w:marTop w:val="0"/>
      <w:marBottom w:val="0"/>
      <w:divBdr>
        <w:top w:val="none" w:sz="0" w:space="0" w:color="auto"/>
        <w:left w:val="none" w:sz="0" w:space="0" w:color="auto"/>
        <w:bottom w:val="none" w:sz="0" w:space="0" w:color="auto"/>
        <w:right w:val="none" w:sz="0" w:space="0" w:color="auto"/>
      </w:divBdr>
      <w:divsChild>
        <w:div w:id="1254977005">
          <w:marLeft w:val="0"/>
          <w:marRight w:val="0"/>
          <w:marTop w:val="0"/>
          <w:marBottom w:val="0"/>
          <w:divBdr>
            <w:top w:val="none" w:sz="0" w:space="0" w:color="auto"/>
            <w:left w:val="none" w:sz="0" w:space="0" w:color="auto"/>
            <w:bottom w:val="none" w:sz="0" w:space="0" w:color="auto"/>
            <w:right w:val="none" w:sz="0" w:space="0" w:color="auto"/>
          </w:divBdr>
          <w:divsChild>
            <w:div w:id="1833056465">
              <w:marLeft w:val="0"/>
              <w:marRight w:val="0"/>
              <w:marTop w:val="0"/>
              <w:marBottom w:val="0"/>
              <w:divBdr>
                <w:top w:val="none" w:sz="0" w:space="0" w:color="auto"/>
                <w:left w:val="none" w:sz="0" w:space="0" w:color="auto"/>
                <w:bottom w:val="none" w:sz="0" w:space="0" w:color="auto"/>
                <w:right w:val="none" w:sz="0" w:space="0" w:color="auto"/>
              </w:divBdr>
            </w:div>
            <w:div w:id="1425110715">
              <w:marLeft w:val="0"/>
              <w:marRight w:val="0"/>
              <w:marTop w:val="0"/>
              <w:marBottom w:val="0"/>
              <w:divBdr>
                <w:top w:val="none" w:sz="0" w:space="0" w:color="auto"/>
                <w:left w:val="none" w:sz="0" w:space="0" w:color="auto"/>
                <w:bottom w:val="none" w:sz="0" w:space="0" w:color="auto"/>
                <w:right w:val="none" w:sz="0" w:space="0" w:color="auto"/>
              </w:divBdr>
            </w:div>
            <w:div w:id="211234436">
              <w:marLeft w:val="0"/>
              <w:marRight w:val="0"/>
              <w:marTop w:val="0"/>
              <w:marBottom w:val="0"/>
              <w:divBdr>
                <w:top w:val="none" w:sz="0" w:space="0" w:color="auto"/>
                <w:left w:val="none" w:sz="0" w:space="0" w:color="auto"/>
                <w:bottom w:val="none" w:sz="0" w:space="0" w:color="auto"/>
                <w:right w:val="none" w:sz="0" w:space="0" w:color="auto"/>
              </w:divBdr>
            </w:div>
            <w:div w:id="550924599">
              <w:marLeft w:val="0"/>
              <w:marRight w:val="0"/>
              <w:marTop w:val="0"/>
              <w:marBottom w:val="0"/>
              <w:divBdr>
                <w:top w:val="none" w:sz="0" w:space="0" w:color="auto"/>
                <w:left w:val="none" w:sz="0" w:space="0" w:color="auto"/>
                <w:bottom w:val="none" w:sz="0" w:space="0" w:color="auto"/>
                <w:right w:val="none" w:sz="0" w:space="0" w:color="auto"/>
              </w:divBdr>
            </w:div>
            <w:div w:id="33163462">
              <w:marLeft w:val="0"/>
              <w:marRight w:val="0"/>
              <w:marTop w:val="0"/>
              <w:marBottom w:val="0"/>
              <w:divBdr>
                <w:top w:val="none" w:sz="0" w:space="0" w:color="auto"/>
                <w:left w:val="none" w:sz="0" w:space="0" w:color="auto"/>
                <w:bottom w:val="none" w:sz="0" w:space="0" w:color="auto"/>
                <w:right w:val="none" w:sz="0" w:space="0" w:color="auto"/>
              </w:divBdr>
            </w:div>
            <w:div w:id="661159305">
              <w:marLeft w:val="0"/>
              <w:marRight w:val="0"/>
              <w:marTop w:val="0"/>
              <w:marBottom w:val="0"/>
              <w:divBdr>
                <w:top w:val="none" w:sz="0" w:space="0" w:color="auto"/>
                <w:left w:val="none" w:sz="0" w:space="0" w:color="auto"/>
                <w:bottom w:val="none" w:sz="0" w:space="0" w:color="auto"/>
                <w:right w:val="none" w:sz="0" w:space="0" w:color="auto"/>
              </w:divBdr>
            </w:div>
            <w:div w:id="530535019">
              <w:marLeft w:val="0"/>
              <w:marRight w:val="0"/>
              <w:marTop w:val="0"/>
              <w:marBottom w:val="0"/>
              <w:divBdr>
                <w:top w:val="none" w:sz="0" w:space="0" w:color="auto"/>
                <w:left w:val="none" w:sz="0" w:space="0" w:color="auto"/>
                <w:bottom w:val="none" w:sz="0" w:space="0" w:color="auto"/>
                <w:right w:val="none" w:sz="0" w:space="0" w:color="auto"/>
              </w:divBdr>
            </w:div>
            <w:div w:id="27029380">
              <w:marLeft w:val="0"/>
              <w:marRight w:val="0"/>
              <w:marTop w:val="0"/>
              <w:marBottom w:val="0"/>
              <w:divBdr>
                <w:top w:val="none" w:sz="0" w:space="0" w:color="auto"/>
                <w:left w:val="none" w:sz="0" w:space="0" w:color="auto"/>
                <w:bottom w:val="none" w:sz="0" w:space="0" w:color="auto"/>
                <w:right w:val="none" w:sz="0" w:space="0" w:color="auto"/>
              </w:divBdr>
            </w:div>
            <w:div w:id="871265221">
              <w:marLeft w:val="0"/>
              <w:marRight w:val="0"/>
              <w:marTop w:val="0"/>
              <w:marBottom w:val="0"/>
              <w:divBdr>
                <w:top w:val="none" w:sz="0" w:space="0" w:color="auto"/>
                <w:left w:val="none" w:sz="0" w:space="0" w:color="auto"/>
                <w:bottom w:val="none" w:sz="0" w:space="0" w:color="auto"/>
                <w:right w:val="none" w:sz="0" w:space="0" w:color="auto"/>
              </w:divBdr>
            </w:div>
            <w:div w:id="2073115858">
              <w:marLeft w:val="0"/>
              <w:marRight w:val="0"/>
              <w:marTop w:val="0"/>
              <w:marBottom w:val="0"/>
              <w:divBdr>
                <w:top w:val="none" w:sz="0" w:space="0" w:color="auto"/>
                <w:left w:val="none" w:sz="0" w:space="0" w:color="auto"/>
                <w:bottom w:val="none" w:sz="0" w:space="0" w:color="auto"/>
                <w:right w:val="none" w:sz="0" w:space="0" w:color="auto"/>
              </w:divBdr>
            </w:div>
            <w:div w:id="1635915101">
              <w:marLeft w:val="0"/>
              <w:marRight w:val="0"/>
              <w:marTop w:val="0"/>
              <w:marBottom w:val="0"/>
              <w:divBdr>
                <w:top w:val="none" w:sz="0" w:space="0" w:color="auto"/>
                <w:left w:val="none" w:sz="0" w:space="0" w:color="auto"/>
                <w:bottom w:val="none" w:sz="0" w:space="0" w:color="auto"/>
                <w:right w:val="none" w:sz="0" w:space="0" w:color="auto"/>
              </w:divBdr>
            </w:div>
            <w:div w:id="550263404">
              <w:marLeft w:val="0"/>
              <w:marRight w:val="0"/>
              <w:marTop w:val="0"/>
              <w:marBottom w:val="0"/>
              <w:divBdr>
                <w:top w:val="none" w:sz="0" w:space="0" w:color="auto"/>
                <w:left w:val="none" w:sz="0" w:space="0" w:color="auto"/>
                <w:bottom w:val="none" w:sz="0" w:space="0" w:color="auto"/>
                <w:right w:val="none" w:sz="0" w:space="0" w:color="auto"/>
              </w:divBdr>
            </w:div>
            <w:div w:id="213736612">
              <w:marLeft w:val="0"/>
              <w:marRight w:val="0"/>
              <w:marTop w:val="0"/>
              <w:marBottom w:val="0"/>
              <w:divBdr>
                <w:top w:val="none" w:sz="0" w:space="0" w:color="auto"/>
                <w:left w:val="none" w:sz="0" w:space="0" w:color="auto"/>
                <w:bottom w:val="none" w:sz="0" w:space="0" w:color="auto"/>
                <w:right w:val="none" w:sz="0" w:space="0" w:color="auto"/>
              </w:divBdr>
            </w:div>
            <w:div w:id="684136689">
              <w:marLeft w:val="0"/>
              <w:marRight w:val="0"/>
              <w:marTop w:val="0"/>
              <w:marBottom w:val="0"/>
              <w:divBdr>
                <w:top w:val="none" w:sz="0" w:space="0" w:color="auto"/>
                <w:left w:val="none" w:sz="0" w:space="0" w:color="auto"/>
                <w:bottom w:val="none" w:sz="0" w:space="0" w:color="auto"/>
                <w:right w:val="none" w:sz="0" w:space="0" w:color="auto"/>
              </w:divBdr>
            </w:div>
            <w:div w:id="1700081478">
              <w:marLeft w:val="0"/>
              <w:marRight w:val="0"/>
              <w:marTop w:val="0"/>
              <w:marBottom w:val="0"/>
              <w:divBdr>
                <w:top w:val="none" w:sz="0" w:space="0" w:color="auto"/>
                <w:left w:val="none" w:sz="0" w:space="0" w:color="auto"/>
                <w:bottom w:val="none" w:sz="0" w:space="0" w:color="auto"/>
                <w:right w:val="none" w:sz="0" w:space="0" w:color="auto"/>
              </w:divBdr>
            </w:div>
            <w:div w:id="333192619">
              <w:marLeft w:val="0"/>
              <w:marRight w:val="0"/>
              <w:marTop w:val="0"/>
              <w:marBottom w:val="0"/>
              <w:divBdr>
                <w:top w:val="none" w:sz="0" w:space="0" w:color="auto"/>
                <w:left w:val="none" w:sz="0" w:space="0" w:color="auto"/>
                <w:bottom w:val="none" w:sz="0" w:space="0" w:color="auto"/>
                <w:right w:val="none" w:sz="0" w:space="0" w:color="auto"/>
              </w:divBdr>
            </w:div>
            <w:div w:id="1047532533">
              <w:marLeft w:val="0"/>
              <w:marRight w:val="0"/>
              <w:marTop w:val="0"/>
              <w:marBottom w:val="0"/>
              <w:divBdr>
                <w:top w:val="none" w:sz="0" w:space="0" w:color="auto"/>
                <w:left w:val="none" w:sz="0" w:space="0" w:color="auto"/>
                <w:bottom w:val="none" w:sz="0" w:space="0" w:color="auto"/>
                <w:right w:val="none" w:sz="0" w:space="0" w:color="auto"/>
              </w:divBdr>
            </w:div>
            <w:div w:id="940800749">
              <w:marLeft w:val="0"/>
              <w:marRight w:val="0"/>
              <w:marTop w:val="0"/>
              <w:marBottom w:val="0"/>
              <w:divBdr>
                <w:top w:val="none" w:sz="0" w:space="0" w:color="auto"/>
                <w:left w:val="none" w:sz="0" w:space="0" w:color="auto"/>
                <w:bottom w:val="none" w:sz="0" w:space="0" w:color="auto"/>
                <w:right w:val="none" w:sz="0" w:space="0" w:color="auto"/>
              </w:divBdr>
            </w:div>
            <w:div w:id="1881745185">
              <w:marLeft w:val="0"/>
              <w:marRight w:val="0"/>
              <w:marTop w:val="0"/>
              <w:marBottom w:val="0"/>
              <w:divBdr>
                <w:top w:val="none" w:sz="0" w:space="0" w:color="auto"/>
                <w:left w:val="none" w:sz="0" w:space="0" w:color="auto"/>
                <w:bottom w:val="none" w:sz="0" w:space="0" w:color="auto"/>
                <w:right w:val="none" w:sz="0" w:space="0" w:color="auto"/>
              </w:divBdr>
            </w:div>
            <w:div w:id="816074978">
              <w:marLeft w:val="0"/>
              <w:marRight w:val="0"/>
              <w:marTop w:val="0"/>
              <w:marBottom w:val="0"/>
              <w:divBdr>
                <w:top w:val="none" w:sz="0" w:space="0" w:color="auto"/>
                <w:left w:val="none" w:sz="0" w:space="0" w:color="auto"/>
                <w:bottom w:val="none" w:sz="0" w:space="0" w:color="auto"/>
                <w:right w:val="none" w:sz="0" w:space="0" w:color="auto"/>
              </w:divBdr>
            </w:div>
            <w:div w:id="402605375">
              <w:marLeft w:val="0"/>
              <w:marRight w:val="0"/>
              <w:marTop w:val="0"/>
              <w:marBottom w:val="0"/>
              <w:divBdr>
                <w:top w:val="none" w:sz="0" w:space="0" w:color="auto"/>
                <w:left w:val="none" w:sz="0" w:space="0" w:color="auto"/>
                <w:bottom w:val="none" w:sz="0" w:space="0" w:color="auto"/>
                <w:right w:val="none" w:sz="0" w:space="0" w:color="auto"/>
              </w:divBdr>
            </w:div>
            <w:div w:id="791632161">
              <w:marLeft w:val="0"/>
              <w:marRight w:val="0"/>
              <w:marTop w:val="0"/>
              <w:marBottom w:val="0"/>
              <w:divBdr>
                <w:top w:val="none" w:sz="0" w:space="0" w:color="auto"/>
                <w:left w:val="none" w:sz="0" w:space="0" w:color="auto"/>
                <w:bottom w:val="none" w:sz="0" w:space="0" w:color="auto"/>
                <w:right w:val="none" w:sz="0" w:space="0" w:color="auto"/>
              </w:divBdr>
            </w:div>
            <w:div w:id="1997956015">
              <w:marLeft w:val="0"/>
              <w:marRight w:val="0"/>
              <w:marTop w:val="0"/>
              <w:marBottom w:val="0"/>
              <w:divBdr>
                <w:top w:val="none" w:sz="0" w:space="0" w:color="auto"/>
                <w:left w:val="none" w:sz="0" w:space="0" w:color="auto"/>
                <w:bottom w:val="none" w:sz="0" w:space="0" w:color="auto"/>
                <w:right w:val="none" w:sz="0" w:space="0" w:color="auto"/>
              </w:divBdr>
            </w:div>
            <w:div w:id="1427580292">
              <w:marLeft w:val="0"/>
              <w:marRight w:val="0"/>
              <w:marTop w:val="0"/>
              <w:marBottom w:val="0"/>
              <w:divBdr>
                <w:top w:val="none" w:sz="0" w:space="0" w:color="auto"/>
                <w:left w:val="none" w:sz="0" w:space="0" w:color="auto"/>
                <w:bottom w:val="none" w:sz="0" w:space="0" w:color="auto"/>
                <w:right w:val="none" w:sz="0" w:space="0" w:color="auto"/>
              </w:divBdr>
            </w:div>
            <w:div w:id="1439444335">
              <w:marLeft w:val="0"/>
              <w:marRight w:val="0"/>
              <w:marTop w:val="0"/>
              <w:marBottom w:val="0"/>
              <w:divBdr>
                <w:top w:val="none" w:sz="0" w:space="0" w:color="auto"/>
                <w:left w:val="none" w:sz="0" w:space="0" w:color="auto"/>
                <w:bottom w:val="none" w:sz="0" w:space="0" w:color="auto"/>
                <w:right w:val="none" w:sz="0" w:space="0" w:color="auto"/>
              </w:divBdr>
            </w:div>
            <w:div w:id="197813509">
              <w:marLeft w:val="0"/>
              <w:marRight w:val="0"/>
              <w:marTop w:val="0"/>
              <w:marBottom w:val="0"/>
              <w:divBdr>
                <w:top w:val="none" w:sz="0" w:space="0" w:color="auto"/>
                <w:left w:val="none" w:sz="0" w:space="0" w:color="auto"/>
                <w:bottom w:val="none" w:sz="0" w:space="0" w:color="auto"/>
                <w:right w:val="none" w:sz="0" w:space="0" w:color="auto"/>
              </w:divBdr>
            </w:div>
            <w:div w:id="397829054">
              <w:marLeft w:val="0"/>
              <w:marRight w:val="0"/>
              <w:marTop w:val="0"/>
              <w:marBottom w:val="0"/>
              <w:divBdr>
                <w:top w:val="none" w:sz="0" w:space="0" w:color="auto"/>
                <w:left w:val="none" w:sz="0" w:space="0" w:color="auto"/>
                <w:bottom w:val="none" w:sz="0" w:space="0" w:color="auto"/>
                <w:right w:val="none" w:sz="0" w:space="0" w:color="auto"/>
              </w:divBdr>
            </w:div>
            <w:div w:id="98647353">
              <w:marLeft w:val="0"/>
              <w:marRight w:val="0"/>
              <w:marTop w:val="0"/>
              <w:marBottom w:val="0"/>
              <w:divBdr>
                <w:top w:val="none" w:sz="0" w:space="0" w:color="auto"/>
                <w:left w:val="none" w:sz="0" w:space="0" w:color="auto"/>
                <w:bottom w:val="none" w:sz="0" w:space="0" w:color="auto"/>
                <w:right w:val="none" w:sz="0" w:space="0" w:color="auto"/>
              </w:divBdr>
            </w:div>
            <w:div w:id="1348559534">
              <w:marLeft w:val="0"/>
              <w:marRight w:val="0"/>
              <w:marTop w:val="0"/>
              <w:marBottom w:val="0"/>
              <w:divBdr>
                <w:top w:val="none" w:sz="0" w:space="0" w:color="auto"/>
                <w:left w:val="none" w:sz="0" w:space="0" w:color="auto"/>
                <w:bottom w:val="none" w:sz="0" w:space="0" w:color="auto"/>
                <w:right w:val="none" w:sz="0" w:space="0" w:color="auto"/>
              </w:divBdr>
            </w:div>
            <w:div w:id="1204367063">
              <w:marLeft w:val="0"/>
              <w:marRight w:val="0"/>
              <w:marTop w:val="0"/>
              <w:marBottom w:val="0"/>
              <w:divBdr>
                <w:top w:val="none" w:sz="0" w:space="0" w:color="auto"/>
                <w:left w:val="none" w:sz="0" w:space="0" w:color="auto"/>
                <w:bottom w:val="none" w:sz="0" w:space="0" w:color="auto"/>
                <w:right w:val="none" w:sz="0" w:space="0" w:color="auto"/>
              </w:divBdr>
            </w:div>
            <w:div w:id="28117890">
              <w:marLeft w:val="0"/>
              <w:marRight w:val="0"/>
              <w:marTop w:val="0"/>
              <w:marBottom w:val="0"/>
              <w:divBdr>
                <w:top w:val="none" w:sz="0" w:space="0" w:color="auto"/>
                <w:left w:val="none" w:sz="0" w:space="0" w:color="auto"/>
                <w:bottom w:val="none" w:sz="0" w:space="0" w:color="auto"/>
                <w:right w:val="none" w:sz="0" w:space="0" w:color="auto"/>
              </w:divBdr>
            </w:div>
            <w:div w:id="2122650475">
              <w:marLeft w:val="0"/>
              <w:marRight w:val="0"/>
              <w:marTop w:val="0"/>
              <w:marBottom w:val="0"/>
              <w:divBdr>
                <w:top w:val="none" w:sz="0" w:space="0" w:color="auto"/>
                <w:left w:val="none" w:sz="0" w:space="0" w:color="auto"/>
                <w:bottom w:val="none" w:sz="0" w:space="0" w:color="auto"/>
                <w:right w:val="none" w:sz="0" w:space="0" w:color="auto"/>
              </w:divBdr>
            </w:div>
            <w:div w:id="1873610647">
              <w:marLeft w:val="0"/>
              <w:marRight w:val="0"/>
              <w:marTop w:val="0"/>
              <w:marBottom w:val="0"/>
              <w:divBdr>
                <w:top w:val="none" w:sz="0" w:space="0" w:color="auto"/>
                <w:left w:val="none" w:sz="0" w:space="0" w:color="auto"/>
                <w:bottom w:val="none" w:sz="0" w:space="0" w:color="auto"/>
                <w:right w:val="none" w:sz="0" w:space="0" w:color="auto"/>
              </w:divBdr>
            </w:div>
            <w:div w:id="976880232">
              <w:marLeft w:val="0"/>
              <w:marRight w:val="0"/>
              <w:marTop w:val="0"/>
              <w:marBottom w:val="0"/>
              <w:divBdr>
                <w:top w:val="none" w:sz="0" w:space="0" w:color="auto"/>
                <w:left w:val="none" w:sz="0" w:space="0" w:color="auto"/>
                <w:bottom w:val="none" w:sz="0" w:space="0" w:color="auto"/>
                <w:right w:val="none" w:sz="0" w:space="0" w:color="auto"/>
              </w:divBdr>
            </w:div>
            <w:div w:id="1509905835">
              <w:marLeft w:val="0"/>
              <w:marRight w:val="0"/>
              <w:marTop w:val="0"/>
              <w:marBottom w:val="0"/>
              <w:divBdr>
                <w:top w:val="none" w:sz="0" w:space="0" w:color="auto"/>
                <w:left w:val="none" w:sz="0" w:space="0" w:color="auto"/>
                <w:bottom w:val="none" w:sz="0" w:space="0" w:color="auto"/>
                <w:right w:val="none" w:sz="0" w:space="0" w:color="auto"/>
              </w:divBdr>
            </w:div>
            <w:div w:id="658582350">
              <w:marLeft w:val="0"/>
              <w:marRight w:val="0"/>
              <w:marTop w:val="0"/>
              <w:marBottom w:val="0"/>
              <w:divBdr>
                <w:top w:val="none" w:sz="0" w:space="0" w:color="auto"/>
                <w:left w:val="none" w:sz="0" w:space="0" w:color="auto"/>
                <w:bottom w:val="none" w:sz="0" w:space="0" w:color="auto"/>
                <w:right w:val="none" w:sz="0" w:space="0" w:color="auto"/>
              </w:divBdr>
            </w:div>
            <w:div w:id="1981566742">
              <w:marLeft w:val="0"/>
              <w:marRight w:val="0"/>
              <w:marTop w:val="0"/>
              <w:marBottom w:val="0"/>
              <w:divBdr>
                <w:top w:val="none" w:sz="0" w:space="0" w:color="auto"/>
                <w:left w:val="none" w:sz="0" w:space="0" w:color="auto"/>
                <w:bottom w:val="none" w:sz="0" w:space="0" w:color="auto"/>
                <w:right w:val="none" w:sz="0" w:space="0" w:color="auto"/>
              </w:divBdr>
            </w:div>
            <w:div w:id="541407059">
              <w:marLeft w:val="0"/>
              <w:marRight w:val="0"/>
              <w:marTop w:val="0"/>
              <w:marBottom w:val="0"/>
              <w:divBdr>
                <w:top w:val="none" w:sz="0" w:space="0" w:color="auto"/>
                <w:left w:val="none" w:sz="0" w:space="0" w:color="auto"/>
                <w:bottom w:val="none" w:sz="0" w:space="0" w:color="auto"/>
                <w:right w:val="none" w:sz="0" w:space="0" w:color="auto"/>
              </w:divBdr>
            </w:div>
            <w:div w:id="234316454">
              <w:marLeft w:val="0"/>
              <w:marRight w:val="0"/>
              <w:marTop w:val="0"/>
              <w:marBottom w:val="0"/>
              <w:divBdr>
                <w:top w:val="none" w:sz="0" w:space="0" w:color="auto"/>
                <w:left w:val="none" w:sz="0" w:space="0" w:color="auto"/>
                <w:bottom w:val="none" w:sz="0" w:space="0" w:color="auto"/>
                <w:right w:val="none" w:sz="0" w:space="0" w:color="auto"/>
              </w:divBdr>
            </w:div>
            <w:div w:id="243229316">
              <w:marLeft w:val="0"/>
              <w:marRight w:val="0"/>
              <w:marTop w:val="0"/>
              <w:marBottom w:val="0"/>
              <w:divBdr>
                <w:top w:val="none" w:sz="0" w:space="0" w:color="auto"/>
                <w:left w:val="none" w:sz="0" w:space="0" w:color="auto"/>
                <w:bottom w:val="none" w:sz="0" w:space="0" w:color="auto"/>
                <w:right w:val="none" w:sz="0" w:space="0" w:color="auto"/>
              </w:divBdr>
            </w:div>
            <w:div w:id="336687549">
              <w:marLeft w:val="0"/>
              <w:marRight w:val="0"/>
              <w:marTop w:val="0"/>
              <w:marBottom w:val="0"/>
              <w:divBdr>
                <w:top w:val="none" w:sz="0" w:space="0" w:color="auto"/>
                <w:left w:val="none" w:sz="0" w:space="0" w:color="auto"/>
                <w:bottom w:val="none" w:sz="0" w:space="0" w:color="auto"/>
                <w:right w:val="none" w:sz="0" w:space="0" w:color="auto"/>
              </w:divBdr>
            </w:div>
            <w:div w:id="421949592">
              <w:marLeft w:val="0"/>
              <w:marRight w:val="0"/>
              <w:marTop w:val="0"/>
              <w:marBottom w:val="0"/>
              <w:divBdr>
                <w:top w:val="none" w:sz="0" w:space="0" w:color="auto"/>
                <w:left w:val="none" w:sz="0" w:space="0" w:color="auto"/>
                <w:bottom w:val="none" w:sz="0" w:space="0" w:color="auto"/>
                <w:right w:val="none" w:sz="0" w:space="0" w:color="auto"/>
              </w:divBdr>
            </w:div>
            <w:div w:id="624772717">
              <w:marLeft w:val="0"/>
              <w:marRight w:val="0"/>
              <w:marTop w:val="0"/>
              <w:marBottom w:val="0"/>
              <w:divBdr>
                <w:top w:val="none" w:sz="0" w:space="0" w:color="auto"/>
                <w:left w:val="none" w:sz="0" w:space="0" w:color="auto"/>
                <w:bottom w:val="none" w:sz="0" w:space="0" w:color="auto"/>
                <w:right w:val="none" w:sz="0" w:space="0" w:color="auto"/>
              </w:divBdr>
            </w:div>
            <w:div w:id="1462914959">
              <w:marLeft w:val="0"/>
              <w:marRight w:val="0"/>
              <w:marTop w:val="0"/>
              <w:marBottom w:val="0"/>
              <w:divBdr>
                <w:top w:val="none" w:sz="0" w:space="0" w:color="auto"/>
                <w:left w:val="none" w:sz="0" w:space="0" w:color="auto"/>
                <w:bottom w:val="none" w:sz="0" w:space="0" w:color="auto"/>
                <w:right w:val="none" w:sz="0" w:space="0" w:color="auto"/>
              </w:divBdr>
            </w:div>
            <w:div w:id="817913910">
              <w:marLeft w:val="0"/>
              <w:marRight w:val="0"/>
              <w:marTop w:val="0"/>
              <w:marBottom w:val="0"/>
              <w:divBdr>
                <w:top w:val="none" w:sz="0" w:space="0" w:color="auto"/>
                <w:left w:val="none" w:sz="0" w:space="0" w:color="auto"/>
                <w:bottom w:val="none" w:sz="0" w:space="0" w:color="auto"/>
                <w:right w:val="none" w:sz="0" w:space="0" w:color="auto"/>
              </w:divBdr>
            </w:div>
            <w:div w:id="738594141">
              <w:marLeft w:val="0"/>
              <w:marRight w:val="0"/>
              <w:marTop w:val="0"/>
              <w:marBottom w:val="0"/>
              <w:divBdr>
                <w:top w:val="none" w:sz="0" w:space="0" w:color="auto"/>
                <w:left w:val="none" w:sz="0" w:space="0" w:color="auto"/>
                <w:bottom w:val="none" w:sz="0" w:space="0" w:color="auto"/>
                <w:right w:val="none" w:sz="0" w:space="0" w:color="auto"/>
              </w:divBdr>
            </w:div>
            <w:div w:id="1187252644">
              <w:marLeft w:val="0"/>
              <w:marRight w:val="0"/>
              <w:marTop w:val="0"/>
              <w:marBottom w:val="0"/>
              <w:divBdr>
                <w:top w:val="none" w:sz="0" w:space="0" w:color="auto"/>
                <w:left w:val="none" w:sz="0" w:space="0" w:color="auto"/>
                <w:bottom w:val="none" w:sz="0" w:space="0" w:color="auto"/>
                <w:right w:val="none" w:sz="0" w:space="0" w:color="auto"/>
              </w:divBdr>
            </w:div>
            <w:div w:id="1933002826">
              <w:marLeft w:val="0"/>
              <w:marRight w:val="0"/>
              <w:marTop w:val="0"/>
              <w:marBottom w:val="0"/>
              <w:divBdr>
                <w:top w:val="none" w:sz="0" w:space="0" w:color="auto"/>
                <w:left w:val="none" w:sz="0" w:space="0" w:color="auto"/>
                <w:bottom w:val="none" w:sz="0" w:space="0" w:color="auto"/>
                <w:right w:val="none" w:sz="0" w:space="0" w:color="auto"/>
              </w:divBdr>
            </w:div>
            <w:div w:id="1432968442">
              <w:marLeft w:val="0"/>
              <w:marRight w:val="0"/>
              <w:marTop w:val="0"/>
              <w:marBottom w:val="0"/>
              <w:divBdr>
                <w:top w:val="none" w:sz="0" w:space="0" w:color="auto"/>
                <w:left w:val="none" w:sz="0" w:space="0" w:color="auto"/>
                <w:bottom w:val="none" w:sz="0" w:space="0" w:color="auto"/>
                <w:right w:val="none" w:sz="0" w:space="0" w:color="auto"/>
              </w:divBdr>
            </w:div>
            <w:div w:id="228537242">
              <w:marLeft w:val="0"/>
              <w:marRight w:val="0"/>
              <w:marTop w:val="0"/>
              <w:marBottom w:val="0"/>
              <w:divBdr>
                <w:top w:val="none" w:sz="0" w:space="0" w:color="auto"/>
                <w:left w:val="none" w:sz="0" w:space="0" w:color="auto"/>
                <w:bottom w:val="none" w:sz="0" w:space="0" w:color="auto"/>
                <w:right w:val="none" w:sz="0" w:space="0" w:color="auto"/>
              </w:divBdr>
            </w:div>
            <w:div w:id="1143544857">
              <w:marLeft w:val="0"/>
              <w:marRight w:val="0"/>
              <w:marTop w:val="0"/>
              <w:marBottom w:val="0"/>
              <w:divBdr>
                <w:top w:val="none" w:sz="0" w:space="0" w:color="auto"/>
                <w:left w:val="none" w:sz="0" w:space="0" w:color="auto"/>
                <w:bottom w:val="none" w:sz="0" w:space="0" w:color="auto"/>
                <w:right w:val="none" w:sz="0" w:space="0" w:color="auto"/>
              </w:divBdr>
            </w:div>
            <w:div w:id="1991209716">
              <w:marLeft w:val="0"/>
              <w:marRight w:val="0"/>
              <w:marTop w:val="0"/>
              <w:marBottom w:val="0"/>
              <w:divBdr>
                <w:top w:val="none" w:sz="0" w:space="0" w:color="auto"/>
                <w:left w:val="none" w:sz="0" w:space="0" w:color="auto"/>
                <w:bottom w:val="none" w:sz="0" w:space="0" w:color="auto"/>
                <w:right w:val="none" w:sz="0" w:space="0" w:color="auto"/>
              </w:divBdr>
            </w:div>
            <w:div w:id="383332580">
              <w:marLeft w:val="0"/>
              <w:marRight w:val="0"/>
              <w:marTop w:val="0"/>
              <w:marBottom w:val="0"/>
              <w:divBdr>
                <w:top w:val="none" w:sz="0" w:space="0" w:color="auto"/>
                <w:left w:val="none" w:sz="0" w:space="0" w:color="auto"/>
                <w:bottom w:val="none" w:sz="0" w:space="0" w:color="auto"/>
                <w:right w:val="none" w:sz="0" w:space="0" w:color="auto"/>
              </w:divBdr>
            </w:div>
            <w:div w:id="1137725235">
              <w:marLeft w:val="0"/>
              <w:marRight w:val="0"/>
              <w:marTop w:val="0"/>
              <w:marBottom w:val="0"/>
              <w:divBdr>
                <w:top w:val="none" w:sz="0" w:space="0" w:color="auto"/>
                <w:left w:val="none" w:sz="0" w:space="0" w:color="auto"/>
                <w:bottom w:val="none" w:sz="0" w:space="0" w:color="auto"/>
                <w:right w:val="none" w:sz="0" w:space="0" w:color="auto"/>
              </w:divBdr>
            </w:div>
            <w:div w:id="20404560">
              <w:marLeft w:val="0"/>
              <w:marRight w:val="0"/>
              <w:marTop w:val="0"/>
              <w:marBottom w:val="0"/>
              <w:divBdr>
                <w:top w:val="none" w:sz="0" w:space="0" w:color="auto"/>
                <w:left w:val="none" w:sz="0" w:space="0" w:color="auto"/>
                <w:bottom w:val="none" w:sz="0" w:space="0" w:color="auto"/>
                <w:right w:val="none" w:sz="0" w:space="0" w:color="auto"/>
              </w:divBdr>
            </w:div>
            <w:div w:id="1892383286">
              <w:marLeft w:val="0"/>
              <w:marRight w:val="0"/>
              <w:marTop w:val="0"/>
              <w:marBottom w:val="0"/>
              <w:divBdr>
                <w:top w:val="none" w:sz="0" w:space="0" w:color="auto"/>
                <w:left w:val="none" w:sz="0" w:space="0" w:color="auto"/>
                <w:bottom w:val="none" w:sz="0" w:space="0" w:color="auto"/>
                <w:right w:val="none" w:sz="0" w:space="0" w:color="auto"/>
              </w:divBdr>
            </w:div>
            <w:div w:id="633026881">
              <w:marLeft w:val="0"/>
              <w:marRight w:val="0"/>
              <w:marTop w:val="0"/>
              <w:marBottom w:val="0"/>
              <w:divBdr>
                <w:top w:val="none" w:sz="0" w:space="0" w:color="auto"/>
                <w:left w:val="none" w:sz="0" w:space="0" w:color="auto"/>
                <w:bottom w:val="none" w:sz="0" w:space="0" w:color="auto"/>
                <w:right w:val="none" w:sz="0" w:space="0" w:color="auto"/>
              </w:divBdr>
            </w:div>
            <w:div w:id="243418363">
              <w:marLeft w:val="0"/>
              <w:marRight w:val="0"/>
              <w:marTop w:val="0"/>
              <w:marBottom w:val="0"/>
              <w:divBdr>
                <w:top w:val="none" w:sz="0" w:space="0" w:color="auto"/>
                <w:left w:val="none" w:sz="0" w:space="0" w:color="auto"/>
                <w:bottom w:val="none" w:sz="0" w:space="0" w:color="auto"/>
                <w:right w:val="none" w:sz="0" w:space="0" w:color="auto"/>
              </w:divBdr>
            </w:div>
            <w:div w:id="1694528045">
              <w:marLeft w:val="0"/>
              <w:marRight w:val="0"/>
              <w:marTop w:val="0"/>
              <w:marBottom w:val="0"/>
              <w:divBdr>
                <w:top w:val="none" w:sz="0" w:space="0" w:color="auto"/>
                <w:left w:val="none" w:sz="0" w:space="0" w:color="auto"/>
                <w:bottom w:val="none" w:sz="0" w:space="0" w:color="auto"/>
                <w:right w:val="none" w:sz="0" w:space="0" w:color="auto"/>
              </w:divBdr>
            </w:div>
            <w:div w:id="1333994384">
              <w:marLeft w:val="0"/>
              <w:marRight w:val="0"/>
              <w:marTop w:val="0"/>
              <w:marBottom w:val="0"/>
              <w:divBdr>
                <w:top w:val="none" w:sz="0" w:space="0" w:color="auto"/>
                <w:left w:val="none" w:sz="0" w:space="0" w:color="auto"/>
                <w:bottom w:val="none" w:sz="0" w:space="0" w:color="auto"/>
                <w:right w:val="none" w:sz="0" w:space="0" w:color="auto"/>
              </w:divBdr>
            </w:div>
            <w:div w:id="1454129572">
              <w:marLeft w:val="0"/>
              <w:marRight w:val="0"/>
              <w:marTop w:val="0"/>
              <w:marBottom w:val="0"/>
              <w:divBdr>
                <w:top w:val="none" w:sz="0" w:space="0" w:color="auto"/>
                <w:left w:val="none" w:sz="0" w:space="0" w:color="auto"/>
                <w:bottom w:val="none" w:sz="0" w:space="0" w:color="auto"/>
                <w:right w:val="none" w:sz="0" w:space="0" w:color="auto"/>
              </w:divBdr>
            </w:div>
            <w:div w:id="964194961">
              <w:marLeft w:val="0"/>
              <w:marRight w:val="0"/>
              <w:marTop w:val="0"/>
              <w:marBottom w:val="0"/>
              <w:divBdr>
                <w:top w:val="none" w:sz="0" w:space="0" w:color="auto"/>
                <w:left w:val="none" w:sz="0" w:space="0" w:color="auto"/>
                <w:bottom w:val="none" w:sz="0" w:space="0" w:color="auto"/>
                <w:right w:val="none" w:sz="0" w:space="0" w:color="auto"/>
              </w:divBdr>
            </w:div>
            <w:div w:id="1641152700">
              <w:marLeft w:val="0"/>
              <w:marRight w:val="0"/>
              <w:marTop w:val="0"/>
              <w:marBottom w:val="0"/>
              <w:divBdr>
                <w:top w:val="none" w:sz="0" w:space="0" w:color="auto"/>
                <w:left w:val="none" w:sz="0" w:space="0" w:color="auto"/>
                <w:bottom w:val="none" w:sz="0" w:space="0" w:color="auto"/>
                <w:right w:val="none" w:sz="0" w:space="0" w:color="auto"/>
              </w:divBdr>
            </w:div>
            <w:div w:id="922908070">
              <w:marLeft w:val="0"/>
              <w:marRight w:val="0"/>
              <w:marTop w:val="0"/>
              <w:marBottom w:val="0"/>
              <w:divBdr>
                <w:top w:val="none" w:sz="0" w:space="0" w:color="auto"/>
                <w:left w:val="none" w:sz="0" w:space="0" w:color="auto"/>
                <w:bottom w:val="none" w:sz="0" w:space="0" w:color="auto"/>
                <w:right w:val="none" w:sz="0" w:space="0" w:color="auto"/>
              </w:divBdr>
            </w:div>
            <w:div w:id="406878327">
              <w:marLeft w:val="0"/>
              <w:marRight w:val="0"/>
              <w:marTop w:val="0"/>
              <w:marBottom w:val="0"/>
              <w:divBdr>
                <w:top w:val="none" w:sz="0" w:space="0" w:color="auto"/>
                <w:left w:val="none" w:sz="0" w:space="0" w:color="auto"/>
                <w:bottom w:val="none" w:sz="0" w:space="0" w:color="auto"/>
                <w:right w:val="none" w:sz="0" w:space="0" w:color="auto"/>
              </w:divBdr>
            </w:div>
            <w:div w:id="392046596">
              <w:marLeft w:val="0"/>
              <w:marRight w:val="0"/>
              <w:marTop w:val="0"/>
              <w:marBottom w:val="0"/>
              <w:divBdr>
                <w:top w:val="none" w:sz="0" w:space="0" w:color="auto"/>
                <w:left w:val="none" w:sz="0" w:space="0" w:color="auto"/>
                <w:bottom w:val="none" w:sz="0" w:space="0" w:color="auto"/>
                <w:right w:val="none" w:sz="0" w:space="0" w:color="auto"/>
              </w:divBdr>
            </w:div>
            <w:div w:id="656302641">
              <w:marLeft w:val="0"/>
              <w:marRight w:val="0"/>
              <w:marTop w:val="0"/>
              <w:marBottom w:val="0"/>
              <w:divBdr>
                <w:top w:val="none" w:sz="0" w:space="0" w:color="auto"/>
                <w:left w:val="none" w:sz="0" w:space="0" w:color="auto"/>
                <w:bottom w:val="none" w:sz="0" w:space="0" w:color="auto"/>
                <w:right w:val="none" w:sz="0" w:space="0" w:color="auto"/>
              </w:divBdr>
            </w:div>
            <w:div w:id="696010228">
              <w:marLeft w:val="0"/>
              <w:marRight w:val="0"/>
              <w:marTop w:val="0"/>
              <w:marBottom w:val="0"/>
              <w:divBdr>
                <w:top w:val="none" w:sz="0" w:space="0" w:color="auto"/>
                <w:left w:val="none" w:sz="0" w:space="0" w:color="auto"/>
                <w:bottom w:val="none" w:sz="0" w:space="0" w:color="auto"/>
                <w:right w:val="none" w:sz="0" w:space="0" w:color="auto"/>
              </w:divBdr>
            </w:div>
            <w:div w:id="1175337924">
              <w:marLeft w:val="0"/>
              <w:marRight w:val="0"/>
              <w:marTop w:val="0"/>
              <w:marBottom w:val="0"/>
              <w:divBdr>
                <w:top w:val="none" w:sz="0" w:space="0" w:color="auto"/>
                <w:left w:val="none" w:sz="0" w:space="0" w:color="auto"/>
                <w:bottom w:val="none" w:sz="0" w:space="0" w:color="auto"/>
                <w:right w:val="none" w:sz="0" w:space="0" w:color="auto"/>
              </w:divBdr>
            </w:div>
            <w:div w:id="2006542475">
              <w:marLeft w:val="0"/>
              <w:marRight w:val="0"/>
              <w:marTop w:val="0"/>
              <w:marBottom w:val="0"/>
              <w:divBdr>
                <w:top w:val="none" w:sz="0" w:space="0" w:color="auto"/>
                <w:left w:val="none" w:sz="0" w:space="0" w:color="auto"/>
                <w:bottom w:val="none" w:sz="0" w:space="0" w:color="auto"/>
                <w:right w:val="none" w:sz="0" w:space="0" w:color="auto"/>
              </w:divBdr>
            </w:div>
            <w:div w:id="914165889">
              <w:marLeft w:val="0"/>
              <w:marRight w:val="0"/>
              <w:marTop w:val="0"/>
              <w:marBottom w:val="0"/>
              <w:divBdr>
                <w:top w:val="none" w:sz="0" w:space="0" w:color="auto"/>
                <w:left w:val="none" w:sz="0" w:space="0" w:color="auto"/>
                <w:bottom w:val="none" w:sz="0" w:space="0" w:color="auto"/>
                <w:right w:val="none" w:sz="0" w:space="0" w:color="auto"/>
              </w:divBdr>
            </w:div>
            <w:div w:id="812253519">
              <w:marLeft w:val="0"/>
              <w:marRight w:val="0"/>
              <w:marTop w:val="0"/>
              <w:marBottom w:val="0"/>
              <w:divBdr>
                <w:top w:val="none" w:sz="0" w:space="0" w:color="auto"/>
                <w:left w:val="none" w:sz="0" w:space="0" w:color="auto"/>
                <w:bottom w:val="none" w:sz="0" w:space="0" w:color="auto"/>
                <w:right w:val="none" w:sz="0" w:space="0" w:color="auto"/>
              </w:divBdr>
            </w:div>
            <w:div w:id="1143354360">
              <w:marLeft w:val="0"/>
              <w:marRight w:val="0"/>
              <w:marTop w:val="0"/>
              <w:marBottom w:val="0"/>
              <w:divBdr>
                <w:top w:val="none" w:sz="0" w:space="0" w:color="auto"/>
                <w:left w:val="none" w:sz="0" w:space="0" w:color="auto"/>
                <w:bottom w:val="none" w:sz="0" w:space="0" w:color="auto"/>
                <w:right w:val="none" w:sz="0" w:space="0" w:color="auto"/>
              </w:divBdr>
            </w:div>
            <w:div w:id="1061562882">
              <w:marLeft w:val="0"/>
              <w:marRight w:val="0"/>
              <w:marTop w:val="0"/>
              <w:marBottom w:val="0"/>
              <w:divBdr>
                <w:top w:val="none" w:sz="0" w:space="0" w:color="auto"/>
                <w:left w:val="none" w:sz="0" w:space="0" w:color="auto"/>
                <w:bottom w:val="none" w:sz="0" w:space="0" w:color="auto"/>
                <w:right w:val="none" w:sz="0" w:space="0" w:color="auto"/>
              </w:divBdr>
            </w:div>
            <w:div w:id="893388573">
              <w:marLeft w:val="0"/>
              <w:marRight w:val="0"/>
              <w:marTop w:val="0"/>
              <w:marBottom w:val="0"/>
              <w:divBdr>
                <w:top w:val="none" w:sz="0" w:space="0" w:color="auto"/>
                <w:left w:val="none" w:sz="0" w:space="0" w:color="auto"/>
                <w:bottom w:val="none" w:sz="0" w:space="0" w:color="auto"/>
                <w:right w:val="none" w:sz="0" w:space="0" w:color="auto"/>
              </w:divBdr>
            </w:div>
            <w:div w:id="2026051356">
              <w:marLeft w:val="0"/>
              <w:marRight w:val="0"/>
              <w:marTop w:val="0"/>
              <w:marBottom w:val="0"/>
              <w:divBdr>
                <w:top w:val="none" w:sz="0" w:space="0" w:color="auto"/>
                <w:left w:val="none" w:sz="0" w:space="0" w:color="auto"/>
                <w:bottom w:val="none" w:sz="0" w:space="0" w:color="auto"/>
                <w:right w:val="none" w:sz="0" w:space="0" w:color="auto"/>
              </w:divBdr>
            </w:div>
            <w:div w:id="193737047">
              <w:marLeft w:val="0"/>
              <w:marRight w:val="0"/>
              <w:marTop w:val="0"/>
              <w:marBottom w:val="0"/>
              <w:divBdr>
                <w:top w:val="none" w:sz="0" w:space="0" w:color="auto"/>
                <w:left w:val="none" w:sz="0" w:space="0" w:color="auto"/>
                <w:bottom w:val="none" w:sz="0" w:space="0" w:color="auto"/>
                <w:right w:val="none" w:sz="0" w:space="0" w:color="auto"/>
              </w:divBdr>
            </w:div>
            <w:div w:id="1659335646">
              <w:marLeft w:val="0"/>
              <w:marRight w:val="0"/>
              <w:marTop w:val="0"/>
              <w:marBottom w:val="0"/>
              <w:divBdr>
                <w:top w:val="none" w:sz="0" w:space="0" w:color="auto"/>
                <w:left w:val="none" w:sz="0" w:space="0" w:color="auto"/>
                <w:bottom w:val="none" w:sz="0" w:space="0" w:color="auto"/>
                <w:right w:val="none" w:sz="0" w:space="0" w:color="auto"/>
              </w:divBdr>
            </w:div>
            <w:div w:id="1110664802">
              <w:marLeft w:val="0"/>
              <w:marRight w:val="0"/>
              <w:marTop w:val="0"/>
              <w:marBottom w:val="0"/>
              <w:divBdr>
                <w:top w:val="none" w:sz="0" w:space="0" w:color="auto"/>
                <w:left w:val="none" w:sz="0" w:space="0" w:color="auto"/>
                <w:bottom w:val="none" w:sz="0" w:space="0" w:color="auto"/>
                <w:right w:val="none" w:sz="0" w:space="0" w:color="auto"/>
              </w:divBdr>
            </w:div>
            <w:div w:id="1384526389">
              <w:marLeft w:val="0"/>
              <w:marRight w:val="0"/>
              <w:marTop w:val="0"/>
              <w:marBottom w:val="0"/>
              <w:divBdr>
                <w:top w:val="none" w:sz="0" w:space="0" w:color="auto"/>
                <w:left w:val="none" w:sz="0" w:space="0" w:color="auto"/>
                <w:bottom w:val="none" w:sz="0" w:space="0" w:color="auto"/>
                <w:right w:val="none" w:sz="0" w:space="0" w:color="auto"/>
              </w:divBdr>
            </w:div>
            <w:div w:id="610935776">
              <w:marLeft w:val="0"/>
              <w:marRight w:val="0"/>
              <w:marTop w:val="0"/>
              <w:marBottom w:val="0"/>
              <w:divBdr>
                <w:top w:val="none" w:sz="0" w:space="0" w:color="auto"/>
                <w:left w:val="none" w:sz="0" w:space="0" w:color="auto"/>
                <w:bottom w:val="none" w:sz="0" w:space="0" w:color="auto"/>
                <w:right w:val="none" w:sz="0" w:space="0" w:color="auto"/>
              </w:divBdr>
            </w:div>
            <w:div w:id="1650212967">
              <w:marLeft w:val="0"/>
              <w:marRight w:val="0"/>
              <w:marTop w:val="0"/>
              <w:marBottom w:val="0"/>
              <w:divBdr>
                <w:top w:val="none" w:sz="0" w:space="0" w:color="auto"/>
                <w:left w:val="none" w:sz="0" w:space="0" w:color="auto"/>
                <w:bottom w:val="none" w:sz="0" w:space="0" w:color="auto"/>
                <w:right w:val="none" w:sz="0" w:space="0" w:color="auto"/>
              </w:divBdr>
            </w:div>
            <w:div w:id="1068110996">
              <w:marLeft w:val="0"/>
              <w:marRight w:val="0"/>
              <w:marTop w:val="0"/>
              <w:marBottom w:val="0"/>
              <w:divBdr>
                <w:top w:val="none" w:sz="0" w:space="0" w:color="auto"/>
                <w:left w:val="none" w:sz="0" w:space="0" w:color="auto"/>
                <w:bottom w:val="none" w:sz="0" w:space="0" w:color="auto"/>
                <w:right w:val="none" w:sz="0" w:space="0" w:color="auto"/>
              </w:divBdr>
            </w:div>
            <w:div w:id="244994443">
              <w:marLeft w:val="0"/>
              <w:marRight w:val="0"/>
              <w:marTop w:val="0"/>
              <w:marBottom w:val="0"/>
              <w:divBdr>
                <w:top w:val="none" w:sz="0" w:space="0" w:color="auto"/>
                <w:left w:val="none" w:sz="0" w:space="0" w:color="auto"/>
                <w:bottom w:val="none" w:sz="0" w:space="0" w:color="auto"/>
                <w:right w:val="none" w:sz="0" w:space="0" w:color="auto"/>
              </w:divBdr>
            </w:div>
            <w:div w:id="1323269106">
              <w:marLeft w:val="0"/>
              <w:marRight w:val="0"/>
              <w:marTop w:val="0"/>
              <w:marBottom w:val="0"/>
              <w:divBdr>
                <w:top w:val="none" w:sz="0" w:space="0" w:color="auto"/>
                <w:left w:val="none" w:sz="0" w:space="0" w:color="auto"/>
                <w:bottom w:val="none" w:sz="0" w:space="0" w:color="auto"/>
                <w:right w:val="none" w:sz="0" w:space="0" w:color="auto"/>
              </w:divBdr>
            </w:div>
            <w:div w:id="242684034">
              <w:marLeft w:val="0"/>
              <w:marRight w:val="0"/>
              <w:marTop w:val="0"/>
              <w:marBottom w:val="0"/>
              <w:divBdr>
                <w:top w:val="none" w:sz="0" w:space="0" w:color="auto"/>
                <w:left w:val="none" w:sz="0" w:space="0" w:color="auto"/>
                <w:bottom w:val="none" w:sz="0" w:space="0" w:color="auto"/>
                <w:right w:val="none" w:sz="0" w:space="0" w:color="auto"/>
              </w:divBdr>
            </w:div>
            <w:div w:id="1780418240">
              <w:marLeft w:val="0"/>
              <w:marRight w:val="0"/>
              <w:marTop w:val="0"/>
              <w:marBottom w:val="0"/>
              <w:divBdr>
                <w:top w:val="none" w:sz="0" w:space="0" w:color="auto"/>
                <w:left w:val="none" w:sz="0" w:space="0" w:color="auto"/>
                <w:bottom w:val="none" w:sz="0" w:space="0" w:color="auto"/>
                <w:right w:val="none" w:sz="0" w:space="0" w:color="auto"/>
              </w:divBdr>
            </w:div>
            <w:div w:id="106389089">
              <w:marLeft w:val="0"/>
              <w:marRight w:val="0"/>
              <w:marTop w:val="0"/>
              <w:marBottom w:val="0"/>
              <w:divBdr>
                <w:top w:val="none" w:sz="0" w:space="0" w:color="auto"/>
                <w:left w:val="none" w:sz="0" w:space="0" w:color="auto"/>
                <w:bottom w:val="none" w:sz="0" w:space="0" w:color="auto"/>
                <w:right w:val="none" w:sz="0" w:space="0" w:color="auto"/>
              </w:divBdr>
            </w:div>
            <w:div w:id="1224608589">
              <w:marLeft w:val="0"/>
              <w:marRight w:val="0"/>
              <w:marTop w:val="0"/>
              <w:marBottom w:val="0"/>
              <w:divBdr>
                <w:top w:val="none" w:sz="0" w:space="0" w:color="auto"/>
                <w:left w:val="none" w:sz="0" w:space="0" w:color="auto"/>
                <w:bottom w:val="none" w:sz="0" w:space="0" w:color="auto"/>
                <w:right w:val="none" w:sz="0" w:space="0" w:color="auto"/>
              </w:divBdr>
            </w:div>
            <w:div w:id="121656838">
              <w:marLeft w:val="0"/>
              <w:marRight w:val="0"/>
              <w:marTop w:val="0"/>
              <w:marBottom w:val="0"/>
              <w:divBdr>
                <w:top w:val="none" w:sz="0" w:space="0" w:color="auto"/>
                <w:left w:val="none" w:sz="0" w:space="0" w:color="auto"/>
                <w:bottom w:val="none" w:sz="0" w:space="0" w:color="auto"/>
                <w:right w:val="none" w:sz="0" w:space="0" w:color="auto"/>
              </w:divBdr>
            </w:div>
            <w:div w:id="1097554788">
              <w:marLeft w:val="0"/>
              <w:marRight w:val="0"/>
              <w:marTop w:val="0"/>
              <w:marBottom w:val="0"/>
              <w:divBdr>
                <w:top w:val="none" w:sz="0" w:space="0" w:color="auto"/>
                <w:left w:val="none" w:sz="0" w:space="0" w:color="auto"/>
                <w:bottom w:val="none" w:sz="0" w:space="0" w:color="auto"/>
                <w:right w:val="none" w:sz="0" w:space="0" w:color="auto"/>
              </w:divBdr>
            </w:div>
            <w:div w:id="958954395">
              <w:marLeft w:val="0"/>
              <w:marRight w:val="0"/>
              <w:marTop w:val="0"/>
              <w:marBottom w:val="0"/>
              <w:divBdr>
                <w:top w:val="none" w:sz="0" w:space="0" w:color="auto"/>
                <w:left w:val="none" w:sz="0" w:space="0" w:color="auto"/>
                <w:bottom w:val="none" w:sz="0" w:space="0" w:color="auto"/>
                <w:right w:val="none" w:sz="0" w:space="0" w:color="auto"/>
              </w:divBdr>
            </w:div>
            <w:div w:id="139268449">
              <w:marLeft w:val="0"/>
              <w:marRight w:val="0"/>
              <w:marTop w:val="0"/>
              <w:marBottom w:val="0"/>
              <w:divBdr>
                <w:top w:val="none" w:sz="0" w:space="0" w:color="auto"/>
                <w:left w:val="none" w:sz="0" w:space="0" w:color="auto"/>
                <w:bottom w:val="none" w:sz="0" w:space="0" w:color="auto"/>
                <w:right w:val="none" w:sz="0" w:space="0" w:color="auto"/>
              </w:divBdr>
            </w:div>
            <w:div w:id="1372266035">
              <w:marLeft w:val="0"/>
              <w:marRight w:val="0"/>
              <w:marTop w:val="0"/>
              <w:marBottom w:val="0"/>
              <w:divBdr>
                <w:top w:val="none" w:sz="0" w:space="0" w:color="auto"/>
                <w:left w:val="none" w:sz="0" w:space="0" w:color="auto"/>
                <w:bottom w:val="none" w:sz="0" w:space="0" w:color="auto"/>
                <w:right w:val="none" w:sz="0" w:space="0" w:color="auto"/>
              </w:divBdr>
            </w:div>
            <w:div w:id="422452743">
              <w:marLeft w:val="0"/>
              <w:marRight w:val="0"/>
              <w:marTop w:val="0"/>
              <w:marBottom w:val="0"/>
              <w:divBdr>
                <w:top w:val="none" w:sz="0" w:space="0" w:color="auto"/>
                <w:left w:val="none" w:sz="0" w:space="0" w:color="auto"/>
                <w:bottom w:val="none" w:sz="0" w:space="0" w:color="auto"/>
                <w:right w:val="none" w:sz="0" w:space="0" w:color="auto"/>
              </w:divBdr>
            </w:div>
            <w:div w:id="150946718">
              <w:marLeft w:val="0"/>
              <w:marRight w:val="0"/>
              <w:marTop w:val="0"/>
              <w:marBottom w:val="0"/>
              <w:divBdr>
                <w:top w:val="none" w:sz="0" w:space="0" w:color="auto"/>
                <w:left w:val="none" w:sz="0" w:space="0" w:color="auto"/>
                <w:bottom w:val="none" w:sz="0" w:space="0" w:color="auto"/>
                <w:right w:val="none" w:sz="0" w:space="0" w:color="auto"/>
              </w:divBdr>
            </w:div>
            <w:div w:id="390929605">
              <w:marLeft w:val="0"/>
              <w:marRight w:val="0"/>
              <w:marTop w:val="0"/>
              <w:marBottom w:val="0"/>
              <w:divBdr>
                <w:top w:val="none" w:sz="0" w:space="0" w:color="auto"/>
                <w:left w:val="none" w:sz="0" w:space="0" w:color="auto"/>
                <w:bottom w:val="none" w:sz="0" w:space="0" w:color="auto"/>
                <w:right w:val="none" w:sz="0" w:space="0" w:color="auto"/>
              </w:divBdr>
            </w:div>
            <w:div w:id="1041394996">
              <w:marLeft w:val="0"/>
              <w:marRight w:val="0"/>
              <w:marTop w:val="0"/>
              <w:marBottom w:val="0"/>
              <w:divBdr>
                <w:top w:val="none" w:sz="0" w:space="0" w:color="auto"/>
                <w:left w:val="none" w:sz="0" w:space="0" w:color="auto"/>
                <w:bottom w:val="none" w:sz="0" w:space="0" w:color="auto"/>
                <w:right w:val="none" w:sz="0" w:space="0" w:color="auto"/>
              </w:divBdr>
            </w:div>
            <w:div w:id="427582579">
              <w:marLeft w:val="0"/>
              <w:marRight w:val="0"/>
              <w:marTop w:val="0"/>
              <w:marBottom w:val="0"/>
              <w:divBdr>
                <w:top w:val="none" w:sz="0" w:space="0" w:color="auto"/>
                <w:left w:val="none" w:sz="0" w:space="0" w:color="auto"/>
                <w:bottom w:val="none" w:sz="0" w:space="0" w:color="auto"/>
                <w:right w:val="none" w:sz="0" w:space="0" w:color="auto"/>
              </w:divBdr>
            </w:div>
            <w:div w:id="1001153626">
              <w:marLeft w:val="0"/>
              <w:marRight w:val="0"/>
              <w:marTop w:val="0"/>
              <w:marBottom w:val="0"/>
              <w:divBdr>
                <w:top w:val="none" w:sz="0" w:space="0" w:color="auto"/>
                <w:left w:val="none" w:sz="0" w:space="0" w:color="auto"/>
                <w:bottom w:val="none" w:sz="0" w:space="0" w:color="auto"/>
                <w:right w:val="none" w:sz="0" w:space="0" w:color="auto"/>
              </w:divBdr>
            </w:div>
            <w:div w:id="2035763876">
              <w:marLeft w:val="0"/>
              <w:marRight w:val="0"/>
              <w:marTop w:val="0"/>
              <w:marBottom w:val="0"/>
              <w:divBdr>
                <w:top w:val="none" w:sz="0" w:space="0" w:color="auto"/>
                <w:left w:val="none" w:sz="0" w:space="0" w:color="auto"/>
                <w:bottom w:val="none" w:sz="0" w:space="0" w:color="auto"/>
                <w:right w:val="none" w:sz="0" w:space="0" w:color="auto"/>
              </w:divBdr>
            </w:div>
            <w:div w:id="163328124">
              <w:marLeft w:val="0"/>
              <w:marRight w:val="0"/>
              <w:marTop w:val="0"/>
              <w:marBottom w:val="0"/>
              <w:divBdr>
                <w:top w:val="none" w:sz="0" w:space="0" w:color="auto"/>
                <w:left w:val="none" w:sz="0" w:space="0" w:color="auto"/>
                <w:bottom w:val="none" w:sz="0" w:space="0" w:color="auto"/>
                <w:right w:val="none" w:sz="0" w:space="0" w:color="auto"/>
              </w:divBdr>
            </w:div>
            <w:div w:id="454061529">
              <w:marLeft w:val="0"/>
              <w:marRight w:val="0"/>
              <w:marTop w:val="0"/>
              <w:marBottom w:val="0"/>
              <w:divBdr>
                <w:top w:val="none" w:sz="0" w:space="0" w:color="auto"/>
                <w:left w:val="none" w:sz="0" w:space="0" w:color="auto"/>
                <w:bottom w:val="none" w:sz="0" w:space="0" w:color="auto"/>
                <w:right w:val="none" w:sz="0" w:space="0" w:color="auto"/>
              </w:divBdr>
            </w:div>
            <w:div w:id="1161389185">
              <w:marLeft w:val="0"/>
              <w:marRight w:val="0"/>
              <w:marTop w:val="0"/>
              <w:marBottom w:val="0"/>
              <w:divBdr>
                <w:top w:val="none" w:sz="0" w:space="0" w:color="auto"/>
                <w:left w:val="none" w:sz="0" w:space="0" w:color="auto"/>
                <w:bottom w:val="none" w:sz="0" w:space="0" w:color="auto"/>
                <w:right w:val="none" w:sz="0" w:space="0" w:color="auto"/>
              </w:divBdr>
            </w:div>
            <w:div w:id="1226793467">
              <w:marLeft w:val="0"/>
              <w:marRight w:val="0"/>
              <w:marTop w:val="0"/>
              <w:marBottom w:val="0"/>
              <w:divBdr>
                <w:top w:val="none" w:sz="0" w:space="0" w:color="auto"/>
                <w:left w:val="none" w:sz="0" w:space="0" w:color="auto"/>
                <w:bottom w:val="none" w:sz="0" w:space="0" w:color="auto"/>
                <w:right w:val="none" w:sz="0" w:space="0" w:color="auto"/>
              </w:divBdr>
            </w:div>
            <w:div w:id="267469290">
              <w:marLeft w:val="0"/>
              <w:marRight w:val="0"/>
              <w:marTop w:val="0"/>
              <w:marBottom w:val="0"/>
              <w:divBdr>
                <w:top w:val="none" w:sz="0" w:space="0" w:color="auto"/>
                <w:left w:val="none" w:sz="0" w:space="0" w:color="auto"/>
                <w:bottom w:val="none" w:sz="0" w:space="0" w:color="auto"/>
                <w:right w:val="none" w:sz="0" w:space="0" w:color="auto"/>
              </w:divBdr>
            </w:div>
            <w:div w:id="1131749410">
              <w:marLeft w:val="0"/>
              <w:marRight w:val="0"/>
              <w:marTop w:val="0"/>
              <w:marBottom w:val="0"/>
              <w:divBdr>
                <w:top w:val="none" w:sz="0" w:space="0" w:color="auto"/>
                <w:left w:val="none" w:sz="0" w:space="0" w:color="auto"/>
                <w:bottom w:val="none" w:sz="0" w:space="0" w:color="auto"/>
                <w:right w:val="none" w:sz="0" w:space="0" w:color="auto"/>
              </w:divBdr>
            </w:div>
            <w:div w:id="1157573016">
              <w:marLeft w:val="0"/>
              <w:marRight w:val="0"/>
              <w:marTop w:val="0"/>
              <w:marBottom w:val="0"/>
              <w:divBdr>
                <w:top w:val="none" w:sz="0" w:space="0" w:color="auto"/>
                <w:left w:val="none" w:sz="0" w:space="0" w:color="auto"/>
                <w:bottom w:val="none" w:sz="0" w:space="0" w:color="auto"/>
                <w:right w:val="none" w:sz="0" w:space="0" w:color="auto"/>
              </w:divBdr>
            </w:div>
            <w:div w:id="1094743805">
              <w:marLeft w:val="0"/>
              <w:marRight w:val="0"/>
              <w:marTop w:val="0"/>
              <w:marBottom w:val="0"/>
              <w:divBdr>
                <w:top w:val="none" w:sz="0" w:space="0" w:color="auto"/>
                <w:left w:val="none" w:sz="0" w:space="0" w:color="auto"/>
                <w:bottom w:val="none" w:sz="0" w:space="0" w:color="auto"/>
                <w:right w:val="none" w:sz="0" w:space="0" w:color="auto"/>
              </w:divBdr>
            </w:div>
            <w:div w:id="2117825260">
              <w:marLeft w:val="0"/>
              <w:marRight w:val="0"/>
              <w:marTop w:val="0"/>
              <w:marBottom w:val="0"/>
              <w:divBdr>
                <w:top w:val="none" w:sz="0" w:space="0" w:color="auto"/>
                <w:left w:val="none" w:sz="0" w:space="0" w:color="auto"/>
                <w:bottom w:val="none" w:sz="0" w:space="0" w:color="auto"/>
                <w:right w:val="none" w:sz="0" w:space="0" w:color="auto"/>
              </w:divBdr>
            </w:div>
            <w:div w:id="2098360751">
              <w:marLeft w:val="0"/>
              <w:marRight w:val="0"/>
              <w:marTop w:val="0"/>
              <w:marBottom w:val="0"/>
              <w:divBdr>
                <w:top w:val="none" w:sz="0" w:space="0" w:color="auto"/>
                <w:left w:val="none" w:sz="0" w:space="0" w:color="auto"/>
                <w:bottom w:val="none" w:sz="0" w:space="0" w:color="auto"/>
                <w:right w:val="none" w:sz="0" w:space="0" w:color="auto"/>
              </w:divBdr>
            </w:div>
            <w:div w:id="1787117408">
              <w:marLeft w:val="0"/>
              <w:marRight w:val="0"/>
              <w:marTop w:val="0"/>
              <w:marBottom w:val="0"/>
              <w:divBdr>
                <w:top w:val="none" w:sz="0" w:space="0" w:color="auto"/>
                <w:left w:val="none" w:sz="0" w:space="0" w:color="auto"/>
                <w:bottom w:val="none" w:sz="0" w:space="0" w:color="auto"/>
                <w:right w:val="none" w:sz="0" w:space="0" w:color="auto"/>
              </w:divBdr>
            </w:div>
            <w:div w:id="1421412506">
              <w:marLeft w:val="0"/>
              <w:marRight w:val="0"/>
              <w:marTop w:val="0"/>
              <w:marBottom w:val="0"/>
              <w:divBdr>
                <w:top w:val="none" w:sz="0" w:space="0" w:color="auto"/>
                <w:left w:val="none" w:sz="0" w:space="0" w:color="auto"/>
                <w:bottom w:val="none" w:sz="0" w:space="0" w:color="auto"/>
                <w:right w:val="none" w:sz="0" w:space="0" w:color="auto"/>
              </w:divBdr>
            </w:div>
            <w:div w:id="1936203765">
              <w:marLeft w:val="0"/>
              <w:marRight w:val="0"/>
              <w:marTop w:val="0"/>
              <w:marBottom w:val="0"/>
              <w:divBdr>
                <w:top w:val="none" w:sz="0" w:space="0" w:color="auto"/>
                <w:left w:val="none" w:sz="0" w:space="0" w:color="auto"/>
                <w:bottom w:val="none" w:sz="0" w:space="0" w:color="auto"/>
                <w:right w:val="none" w:sz="0" w:space="0" w:color="auto"/>
              </w:divBdr>
            </w:div>
            <w:div w:id="176887749">
              <w:marLeft w:val="0"/>
              <w:marRight w:val="0"/>
              <w:marTop w:val="0"/>
              <w:marBottom w:val="0"/>
              <w:divBdr>
                <w:top w:val="none" w:sz="0" w:space="0" w:color="auto"/>
                <w:left w:val="none" w:sz="0" w:space="0" w:color="auto"/>
                <w:bottom w:val="none" w:sz="0" w:space="0" w:color="auto"/>
                <w:right w:val="none" w:sz="0" w:space="0" w:color="auto"/>
              </w:divBdr>
            </w:div>
            <w:div w:id="2065062199">
              <w:marLeft w:val="0"/>
              <w:marRight w:val="0"/>
              <w:marTop w:val="0"/>
              <w:marBottom w:val="0"/>
              <w:divBdr>
                <w:top w:val="none" w:sz="0" w:space="0" w:color="auto"/>
                <w:left w:val="none" w:sz="0" w:space="0" w:color="auto"/>
                <w:bottom w:val="none" w:sz="0" w:space="0" w:color="auto"/>
                <w:right w:val="none" w:sz="0" w:space="0" w:color="auto"/>
              </w:divBdr>
            </w:div>
            <w:div w:id="821235180">
              <w:marLeft w:val="0"/>
              <w:marRight w:val="0"/>
              <w:marTop w:val="0"/>
              <w:marBottom w:val="0"/>
              <w:divBdr>
                <w:top w:val="none" w:sz="0" w:space="0" w:color="auto"/>
                <w:left w:val="none" w:sz="0" w:space="0" w:color="auto"/>
                <w:bottom w:val="none" w:sz="0" w:space="0" w:color="auto"/>
                <w:right w:val="none" w:sz="0" w:space="0" w:color="auto"/>
              </w:divBdr>
            </w:div>
            <w:div w:id="634406743">
              <w:marLeft w:val="0"/>
              <w:marRight w:val="0"/>
              <w:marTop w:val="0"/>
              <w:marBottom w:val="0"/>
              <w:divBdr>
                <w:top w:val="none" w:sz="0" w:space="0" w:color="auto"/>
                <w:left w:val="none" w:sz="0" w:space="0" w:color="auto"/>
                <w:bottom w:val="none" w:sz="0" w:space="0" w:color="auto"/>
                <w:right w:val="none" w:sz="0" w:space="0" w:color="auto"/>
              </w:divBdr>
            </w:div>
            <w:div w:id="2086217224">
              <w:marLeft w:val="0"/>
              <w:marRight w:val="0"/>
              <w:marTop w:val="0"/>
              <w:marBottom w:val="0"/>
              <w:divBdr>
                <w:top w:val="none" w:sz="0" w:space="0" w:color="auto"/>
                <w:left w:val="none" w:sz="0" w:space="0" w:color="auto"/>
                <w:bottom w:val="none" w:sz="0" w:space="0" w:color="auto"/>
                <w:right w:val="none" w:sz="0" w:space="0" w:color="auto"/>
              </w:divBdr>
            </w:div>
            <w:div w:id="485318106">
              <w:marLeft w:val="0"/>
              <w:marRight w:val="0"/>
              <w:marTop w:val="0"/>
              <w:marBottom w:val="0"/>
              <w:divBdr>
                <w:top w:val="none" w:sz="0" w:space="0" w:color="auto"/>
                <w:left w:val="none" w:sz="0" w:space="0" w:color="auto"/>
                <w:bottom w:val="none" w:sz="0" w:space="0" w:color="auto"/>
                <w:right w:val="none" w:sz="0" w:space="0" w:color="auto"/>
              </w:divBdr>
            </w:div>
            <w:div w:id="400324837">
              <w:marLeft w:val="0"/>
              <w:marRight w:val="0"/>
              <w:marTop w:val="0"/>
              <w:marBottom w:val="0"/>
              <w:divBdr>
                <w:top w:val="none" w:sz="0" w:space="0" w:color="auto"/>
                <w:left w:val="none" w:sz="0" w:space="0" w:color="auto"/>
                <w:bottom w:val="none" w:sz="0" w:space="0" w:color="auto"/>
                <w:right w:val="none" w:sz="0" w:space="0" w:color="auto"/>
              </w:divBdr>
            </w:div>
            <w:div w:id="426270431">
              <w:marLeft w:val="0"/>
              <w:marRight w:val="0"/>
              <w:marTop w:val="0"/>
              <w:marBottom w:val="0"/>
              <w:divBdr>
                <w:top w:val="none" w:sz="0" w:space="0" w:color="auto"/>
                <w:left w:val="none" w:sz="0" w:space="0" w:color="auto"/>
                <w:bottom w:val="none" w:sz="0" w:space="0" w:color="auto"/>
                <w:right w:val="none" w:sz="0" w:space="0" w:color="auto"/>
              </w:divBdr>
            </w:div>
            <w:div w:id="767576425">
              <w:marLeft w:val="0"/>
              <w:marRight w:val="0"/>
              <w:marTop w:val="0"/>
              <w:marBottom w:val="0"/>
              <w:divBdr>
                <w:top w:val="none" w:sz="0" w:space="0" w:color="auto"/>
                <w:left w:val="none" w:sz="0" w:space="0" w:color="auto"/>
                <w:bottom w:val="none" w:sz="0" w:space="0" w:color="auto"/>
                <w:right w:val="none" w:sz="0" w:space="0" w:color="auto"/>
              </w:divBdr>
            </w:div>
            <w:div w:id="1807772018">
              <w:marLeft w:val="0"/>
              <w:marRight w:val="0"/>
              <w:marTop w:val="0"/>
              <w:marBottom w:val="0"/>
              <w:divBdr>
                <w:top w:val="none" w:sz="0" w:space="0" w:color="auto"/>
                <w:left w:val="none" w:sz="0" w:space="0" w:color="auto"/>
                <w:bottom w:val="none" w:sz="0" w:space="0" w:color="auto"/>
                <w:right w:val="none" w:sz="0" w:space="0" w:color="auto"/>
              </w:divBdr>
            </w:div>
            <w:div w:id="1884829480">
              <w:marLeft w:val="0"/>
              <w:marRight w:val="0"/>
              <w:marTop w:val="0"/>
              <w:marBottom w:val="0"/>
              <w:divBdr>
                <w:top w:val="none" w:sz="0" w:space="0" w:color="auto"/>
                <w:left w:val="none" w:sz="0" w:space="0" w:color="auto"/>
                <w:bottom w:val="none" w:sz="0" w:space="0" w:color="auto"/>
                <w:right w:val="none" w:sz="0" w:space="0" w:color="auto"/>
              </w:divBdr>
            </w:div>
            <w:div w:id="238173131">
              <w:marLeft w:val="0"/>
              <w:marRight w:val="0"/>
              <w:marTop w:val="0"/>
              <w:marBottom w:val="0"/>
              <w:divBdr>
                <w:top w:val="none" w:sz="0" w:space="0" w:color="auto"/>
                <w:left w:val="none" w:sz="0" w:space="0" w:color="auto"/>
                <w:bottom w:val="none" w:sz="0" w:space="0" w:color="auto"/>
                <w:right w:val="none" w:sz="0" w:space="0" w:color="auto"/>
              </w:divBdr>
            </w:div>
            <w:div w:id="2007975723">
              <w:marLeft w:val="0"/>
              <w:marRight w:val="0"/>
              <w:marTop w:val="0"/>
              <w:marBottom w:val="0"/>
              <w:divBdr>
                <w:top w:val="none" w:sz="0" w:space="0" w:color="auto"/>
                <w:left w:val="none" w:sz="0" w:space="0" w:color="auto"/>
                <w:bottom w:val="none" w:sz="0" w:space="0" w:color="auto"/>
                <w:right w:val="none" w:sz="0" w:space="0" w:color="auto"/>
              </w:divBdr>
            </w:div>
            <w:div w:id="1604806139">
              <w:marLeft w:val="0"/>
              <w:marRight w:val="0"/>
              <w:marTop w:val="0"/>
              <w:marBottom w:val="0"/>
              <w:divBdr>
                <w:top w:val="none" w:sz="0" w:space="0" w:color="auto"/>
                <w:left w:val="none" w:sz="0" w:space="0" w:color="auto"/>
                <w:bottom w:val="none" w:sz="0" w:space="0" w:color="auto"/>
                <w:right w:val="none" w:sz="0" w:space="0" w:color="auto"/>
              </w:divBdr>
            </w:div>
            <w:div w:id="1745031961">
              <w:marLeft w:val="0"/>
              <w:marRight w:val="0"/>
              <w:marTop w:val="0"/>
              <w:marBottom w:val="0"/>
              <w:divBdr>
                <w:top w:val="none" w:sz="0" w:space="0" w:color="auto"/>
                <w:left w:val="none" w:sz="0" w:space="0" w:color="auto"/>
                <w:bottom w:val="none" w:sz="0" w:space="0" w:color="auto"/>
                <w:right w:val="none" w:sz="0" w:space="0" w:color="auto"/>
              </w:divBdr>
            </w:div>
            <w:div w:id="678889777">
              <w:marLeft w:val="0"/>
              <w:marRight w:val="0"/>
              <w:marTop w:val="0"/>
              <w:marBottom w:val="0"/>
              <w:divBdr>
                <w:top w:val="none" w:sz="0" w:space="0" w:color="auto"/>
                <w:left w:val="none" w:sz="0" w:space="0" w:color="auto"/>
                <w:bottom w:val="none" w:sz="0" w:space="0" w:color="auto"/>
                <w:right w:val="none" w:sz="0" w:space="0" w:color="auto"/>
              </w:divBdr>
            </w:div>
            <w:div w:id="623275426">
              <w:marLeft w:val="0"/>
              <w:marRight w:val="0"/>
              <w:marTop w:val="0"/>
              <w:marBottom w:val="0"/>
              <w:divBdr>
                <w:top w:val="none" w:sz="0" w:space="0" w:color="auto"/>
                <w:left w:val="none" w:sz="0" w:space="0" w:color="auto"/>
                <w:bottom w:val="none" w:sz="0" w:space="0" w:color="auto"/>
                <w:right w:val="none" w:sz="0" w:space="0" w:color="auto"/>
              </w:divBdr>
            </w:div>
            <w:div w:id="93944458">
              <w:marLeft w:val="0"/>
              <w:marRight w:val="0"/>
              <w:marTop w:val="0"/>
              <w:marBottom w:val="0"/>
              <w:divBdr>
                <w:top w:val="none" w:sz="0" w:space="0" w:color="auto"/>
                <w:left w:val="none" w:sz="0" w:space="0" w:color="auto"/>
                <w:bottom w:val="none" w:sz="0" w:space="0" w:color="auto"/>
                <w:right w:val="none" w:sz="0" w:space="0" w:color="auto"/>
              </w:divBdr>
            </w:div>
            <w:div w:id="1007832403">
              <w:marLeft w:val="0"/>
              <w:marRight w:val="0"/>
              <w:marTop w:val="0"/>
              <w:marBottom w:val="0"/>
              <w:divBdr>
                <w:top w:val="none" w:sz="0" w:space="0" w:color="auto"/>
                <w:left w:val="none" w:sz="0" w:space="0" w:color="auto"/>
                <w:bottom w:val="none" w:sz="0" w:space="0" w:color="auto"/>
                <w:right w:val="none" w:sz="0" w:space="0" w:color="auto"/>
              </w:divBdr>
            </w:div>
            <w:div w:id="2061127661">
              <w:marLeft w:val="0"/>
              <w:marRight w:val="0"/>
              <w:marTop w:val="0"/>
              <w:marBottom w:val="0"/>
              <w:divBdr>
                <w:top w:val="none" w:sz="0" w:space="0" w:color="auto"/>
                <w:left w:val="none" w:sz="0" w:space="0" w:color="auto"/>
                <w:bottom w:val="none" w:sz="0" w:space="0" w:color="auto"/>
                <w:right w:val="none" w:sz="0" w:space="0" w:color="auto"/>
              </w:divBdr>
            </w:div>
            <w:div w:id="1549102306">
              <w:marLeft w:val="0"/>
              <w:marRight w:val="0"/>
              <w:marTop w:val="0"/>
              <w:marBottom w:val="0"/>
              <w:divBdr>
                <w:top w:val="none" w:sz="0" w:space="0" w:color="auto"/>
                <w:left w:val="none" w:sz="0" w:space="0" w:color="auto"/>
                <w:bottom w:val="none" w:sz="0" w:space="0" w:color="auto"/>
                <w:right w:val="none" w:sz="0" w:space="0" w:color="auto"/>
              </w:divBdr>
            </w:div>
            <w:div w:id="1439061362">
              <w:marLeft w:val="0"/>
              <w:marRight w:val="0"/>
              <w:marTop w:val="0"/>
              <w:marBottom w:val="0"/>
              <w:divBdr>
                <w:top w:val="none" w:sz="0" w:space="0" w:color="auto"/>
                <w:left w:val="none" w:sz="0" w:space="0" w:color="auto"/>
                <w:bottom w:val="none" w:sz="0" w:space="0" w:color="auto"/>
                <w:right w:val="none" w:sz="0" w:space="0" w:color="auto"/>
              </w:divBdr>
            </w:div>
            <w:div w:id="473714473">
              <w:marLeft w:val="0"/>
              <w:marRight w:val="0"/>
              <w:marTop w:val="0"/>
              <w:marBottom w:val="0"/>
              <w:divBdr>
                <w:top w:val="none" w:sz="0" w:space="0" w:color="auto"/>
                <w:left w:val="none" w:sz="0" w:space="0" w:color="auto"/>
                <w:bottom w:val="none" w:sz="0" w:space="0" w:color="auto"/>
                <w:right w:val="none" w:sz="0" w:space="0" w:color="auto"/>
              </w:divBdr>
            </w:div>
            <w:div w:id="2060203051">
              <w:marLeft w:val="0"/>
              <w:marRight w:val="0"/>
              <w:marTop w:val="0"/>
              <w:marBottom w:val="0"/>
              <w:divBdr>
                <w:top w:val="none" w:sz="0" w:space="0" w:color="auto"/>
                <w:left w:val="none" w:sz="0" w:space="0" w:color="auto"/>
                <w:bottom w:val="none" w:sz="0" w:space="0" w:color="auto"/>
                <w:right w:val="none" w:sz="0" w:space="0" w:color="auto"/>
              </w:divBdr>
            </w:div>
            <w:div w:id="2117021493">
              <w:marLeft w:val="0"/>
              <w:marRight w:val="0"/>
              <w:marTop w:val="0"/>
              <w:marBottom w:val="0"/>
              <w:divBdr>
                <w:top w:val="none" w:sz="0" w:space="0" w:color="auto"/>
                <w:left w:val="none" w:sz="0" w:space="0" w:color="auto"/>
                <w:bottom w:val="none" w:sz="0" w:space="0" w:color="auto"/>
                <w:right w:val="none" w:sz="0" w:space="0" w:color="auto"/>
              </w:divBdr>
            </w:div>
            <w:div w:id="124279390">
              <w:marLeft w:val="0"/>
              <w:marRight w:val="0"/>
              <w:marTop w:val="0"/>
              <w:marBottom w:val="0"/>
              <w:divBdr>
                <w:top w:val="none" w:sz="0" w:space="0" w:color="auto"/>
                <w:left w:val="none" w:sz="0" w:space="0" w:color="auto"/>
                <w:bottom w:val="none" w:sz="0" w:space="0" w:color="auto"/>
                <w:right w:val="none" w:sz="0" w:space="0" w:color="auto"/>
              </w:divBdr>
            </w:div>
            <w:div w:id="1907758014">
              <w:marLeft w:val="0"/>
              <w:marRight w:val="0"/>
              <w:marTop w:val="0"/>
              <w:marBottom w:val="0"/>
              <w:divBdr>
                <w:top w:val="none" w:sz="0" w:space="0" w:color="auto"/>
                <w:left w:val="none" w:sz="0" w:space="0" w:color="auto"/>
                <w:bottom w:val="none" w:sz="0" w:space="0" w:color="auto"/>
                <w:right w:val="none" w:sz="0" w:space="0" w:color="auto"/>
              </w:divBdr>
            </w:div>
            <w:div w:id="2128969137">
              <w:marLeft w:val="0"/>
              <w:marRight w:val="0"/>
              <w:marTop w:val="0"/>
              <w:marBottom w:val="0"/>
              <w:divBdr>
                <w:top w:val="none" w:sz="0" w:space="0" w:color="auto"/>
                <w:left w:val="none" w:sz="0" w:space="0" w:color="auto"/>
                <w:bottom w:val="none" w:sz="0" w:space="0" w:color="auto"/>
                <w:right w:val="none" w:sz="0" w:space="0" w:color="auto"/>
              </w:divBdr>
            </w:div>
            <w:div w:id="299112620">
              <w:marLeft w:val="0"/>
              <w:marRight w:val="0"/>
              <w:marTop w:val="0"/>
              <w:marBottom w:val="0"/>
              <w:divBdr>
                <w:top w:val="none" w:sz="0" w:space="0" w:color="auto"/>
                <w:left w:val="none" w:sz="0" w:space="0" w:color="auto"/>
                <w:bottom w:val="none" w:sz="0" w:space="0" w:color="auto"/>
                <w:right w:val="none" w:sz="0" w:space="0" w:color="auto"/>
              </w:divBdr>
            </w:div>
            <w:div w:id="451556811">
              <w:marLeft w:val="0"/>
              <w:marRight w:val="0"/>
              <w:marTop w:val="0"/>
              <w:marBottom w:val="0"/>
              <w:divBdr>
                <w:top w:val="none" w:sz="0" w:space="0" w:color="auto"/>
                <w:left w:val="none" w:sz="0" w:space="0" w:color="auto"/>
                <w:bottom w:val="none" w:sz="0" w:space="0" w:color="auto"/>
                <w:right w:val="none" w:sz="0" w:space="0" w:color="auto"/>
              </w:divBdr>
            </w:div>
            <w:div w:id="1136071730">
              <w:marLeft w:val="0"/>
              <w:marRight w:val="0"/>
              <w:marTop w:val="0"/>
              <w:marBottom w:val="0"/>
              <w:divBdr>
                <w:top w:val="none" w:sz="0" w:space="0" w:color="auto"/>
                <w:left w:val="none" w:sz="0" w:space="0" w:color="auto"/>
                <w:bottom w:val="none" w:sz="0" w:space="0" w:color="auto"/>
                <w:right w:val="none" w:sz="0" w:space="0" w:color="auto"/>
              </w:divBdr>
            </w:div>
            <w:div w:id="1073889985">
              <w:marLeft w:val="0"/>
              <w:marRight w:val="0"/>
              <w:marTop w:val="0"/>
              <w:marBottom w:val="0"/>
              <w:divBdr>
                <w:top w:val="none" w:sz="0" w:space="0" w:color="auto"/>
                <w:left w:val="none" w:sz="0" w:space="0" w:color="auto"/>
                <w:bottom w:val="none" w:sz="0" w:space="0" w:color="auto"/>
                <w:right w:val="none" w:sz="0" w:space="0" w:color="auto"/>
              </w:divBdr>
            </w:div>
            <w:div w:id="2032565090">
              <w:marLeft w:val="0"/>
              <w:marRight w:val="0"/>
              <w:marTop w:val="0"/>
              <w:marBottom w:val="0"/>
              <w:divBdr>
                <w:top w:val="none" w:sz="0" w:space="0" w:color="auto"/>
                <w:left w:val="none" w:sz="0" w:space="0" w:color="auto"/>
                <w:bottom w:val="none" w:sz="0" w:space="0" w:color="auto"/>
                <w:right w:val="none" w:sz="0" w:space="0" w:color="auto"/>
              </w:divBdr>
            </w:div>
            <w:div w:id="306669175">
              <w:marLeft w:val="0"/>
              <w:marRight w:val="0"/>
              <w:marTop w:val="0"/>
              <w:marBottom w:val="0"/>
              <w:divBdr>
                <w:top w:val="none" w:sz="0" w:space="0" w:color="auto"/>
                <w:left w:val="none" w:sz="0" w:space="0" w:color="auto"/>
                <w:bottom w:val="none" w:sz="0" w:space="0" w:color="auto"/>
                <w:right w:val="none" w:sz="0" w:space="0" w:color="auto"/>
              </w:divBdr>
            </w:div>
            <w:div w:id="39400279">
              <w:marLeft w:val="0"/>
              <w:marRight w:val="0"/>
              <w:marTop w:val="0"/>
              <w:marBottom w:val="0"/>
              <w:divBdr>
                <w:top w:val="none" w:sz="0" w:space="0" w:color="auto"/>
                <w:left w:val="none" w:sz="0" w:space="0" w:color="auto"/>
                <w:bottom w:val="none" w:sz="0" w:space="0" w:color="auto"/>
                <w:right w:val="none" w:sz="0" w:space="0" w:color="auto"/>
              </w:divBdr>
            </w:div>
            <w:div w:id="808791651">
              <w:marLeft w:val="0"/>
              <w:marRight w:val="0"/>
              <w:marTop w:val="0"/>
              <w:marBottom w:val="0"/>
              <w:divBdr>
                <w:top w:val="none" w:sz="0" w:space="0" w:color="auto"/>
                <w:left w:val="none" w:sz="0" w:space="0" w:color="auto"/>
                <w:bottom w:val="none" w:sz="0" w:space="0" w:color="auto"/>
                <w:right w:val="none" w:sz="0" w:space="0" w:color="auto"/>
              </w:divBdr>
            </w:div>
            <w:div w:id="680278044">
              <w:marLeft w:val="0"/>
              <w:marRight w:val="0"/>
              <w:marTop w:val="0"/>
              <w:marBottom w:val="0"/>
              <w:divBdr>
                <w:top w:val="none" w:sz="0" w:space="0" w:color="auto"/>
                <w:left w:val="none" w:sz="0" w:space="0" w:color="auto"/>
                <w:bottom w:val="none" w:sz="0" w:space="0" w:color="auto"/>
                <w:right w:val="none" w:sz="0" w:space="0" w:color="auto"/>
              </w:divBdr>
            </w:div>
            <w:div w:id="684944114">
              <w:marLeft w:val="0"/>
              <w:marRight w:val="0"/>
              <w:marTop w:val="0"/>
              <w:marBottom w:val="0"/>
              <w:divBdr>
                <w:top w:val="none" w:sz="0" w:space="0" w:color="auto"/>
                <w:left w:val="none" w:sz="0" w:space="0" w:color="auto"/>
                <w:bottom w:val="none" w:sz="0" w:space="0" w:color="auto"/>
                <w:right w:val="none" w:sz="0" w:space="0" w:color="auto"/>
              </w:divBdr>
            </w:div>
            <w:div w:id="1877503011">
              <w:marLeft w:val="0"/>
              <w:marRight w:val="0"/>
              <w:marTop w:val="0"/>
              <w:marBottom w:val="0"/>
              <w:divBdr>
                <w:top w:val="none" w:sz="0" w:space="0" w:color="auto"/>
                <w:left w:val="none" w:sz="0" w:space="0" w:color="auto"/>
                <w:bottom w:val="none" w:sz="0" w:space="0" w:color="auto"/>
                <w:right w:val="none" w:sz="0" w:space="0" w:color="auto"/>
              </w:divBdr>
            </w:div>
            <w:div w:id="899485507">
              <w:marLeft w:val="0"/>
              <w:marRight w:val="0"/>
              <w:marTop w:val="0"/>
              <w:marBottom w:val="0"/>
              <w:divBdr>
                <w:top w:val="none" w:sz="0" w:space="0" w:color="auto"/>
                <w:left w:val="none" w:sz="0" w:space="0" w:color="auto"/>
                <w:bottom w:val="none" w:sz="0" w:space="0" w:color="auto"/>
                <w:right w:val="none" w:sz="0" w:space="0" w:color="auto"/>
              </w:divBdr>
            </w:div>
            <w:div w:id="2129202685">
              <w:marLeft w:val="0"/>
              <w:marRight w:val="0"/>
              <w:marTop w:val="0"/>
              <w:marBottom w:val="0"/>
              <w:divBdr>
                <w:top w:val="none" w:sz="0" w:space="0" w:color="auto"/>
                <w:left w:val="none" w:sz="0" w:space="0" w:color="auto"/>
                <w:bottom w:val="none" w:sz="0" w:space="0" w:color="auto"/>
                <w:right w:val="none" w:sz="0" w:space="0" w:color="auto"/>
              </w:divBdr>
            </w:div>
            <w:div w:id="507141931">
              <w:marLeft w:val="0"/>
              <w:marRight w:val="0"/>
              <w:marTop w:val="0"/>
              <w:marBottom w:val="0"/>
              <w:divBdr>
                <w:top w:val="none" w:sz="0" w:space="0" w:color="auto"/>
                <w:left w:val="none" w:sz="0" w:space="0" w:color="auto"/>
                <w:bottom w:val="none" w:sz="0" w:space="0" w:color="auto"/>
                <w:right w:val="none" w:sz="0" w:space="0" w:color="auto"/>
              </w:divBdr>
            </w:div>
            <w:div w:id="309362289">
              <w:marLeft w:val="0"/>
              <w:marRight w:val="0"/>
              <w:marTop w:val="0"/>
              <w:marBottom w:val="0"/>
              <w:divBdr>
                <w:top w:val="none" w:sz="0" w:space="0" w:color="auto"/>
                <w:left w:val="none" w:sz="0" w:space="0" w:color="auto"/>
                <w:bottom w:val="none" w:sz="0" w:space="0" w:color="auto"/>
                <w:right w:val="none" w:sz="0" w:space="0" w:color="auto"/>
              </w:divBdr>
            </w:div>
            <w:div w:id="1412504374">
              <w:marLeft w:val="0"/>
              <w:marRight w:val="0"/>
              <w:marTop w:val="0"/>
              <w:marBottom w:val="0"/>
              <w:divBdr>
                <w:top w:val="none" w:sz="0" w:space="0" w:color="auto"/>
                <w:left w:val="none" w:sz="0" w:space="0" w:color="auto"/>
                <w:bottom w:val="none" w:sz="0" w:space="0" w:color="auto"/>
                <w:right w:val="none" w:sz="0" w:space="0" w:color="auto"/>
              </w:divBdr>
            </w:div>
            <w:div w:id="2085451182">
              <w:marLeft w:val="0"/>
              <w:marRight w:val="0"/>
              <w:marTop w:val="0"/>
              <w:marBottom w:val="0"/>
              <w:divBdr>
                <w:top w:val="none" w:sz="0" w:space="0" w:color="auto"/>
                <w:left w:val="none" w:sz="0" w:space="0" w:color="auto"/>
                <w:bottom w:val="none" w:sz="0" w:space="0" w:color="auto"/>
                <w:right w:val="none" w:sz="0" w:space="0" w:color="auto"/>
              </w:divBdr>
            </w:div>
            <w:div w:id="900091609">
              <w:marLeft w:val="0"/>
              <w:marRight w:val="0"/>
              <w:marTop w:val="0"/>
              <w:marBottom w:val="0"/>
              <w:divBdr>
                <w:top w:val="none" w:sz="0" w:space="0" w:color="auto"/>
                <w:left w:val="none" w:sz="0" w:space="0" w:color="auto"/>
                <w:bottom w:val="none" w:sz="0" w:space="0" w:color="auto"/>
                <w:right w:val="none" w:sz="0" w:space="0" w:color="auto"/>
              </w:divBdr>
            </w:div>
            <w:div w:id="170603024">
              <w:marLeft w:val="0"/>
              <w:marRight w:val="0"/>
              <w:marTop w:val="0"/>
              <w:marBottom w:val="0"/>
              <w:divBdr>
                <w:top w:val="none" w:sz="0" w:space="0" w:color="auto"/>
                <w:left w:val="none" w:sz="0" w:space="0" w:color="auto"/>
                <w:bottom w:val="none" w:sz="0" w:space="0" w:color="auto"/>
                <w:right w:val="none" w:sz="0" w:space="0" w:color="auto"/>
              </w:divBdr>
            </w:div>
            <w:div w:id="874584225">
              <w:marLeft w:val="0"/>
              <w:marRight w:val="0"/>
              <w:marTop w:val="0"/>
              <w:marBottom w:val="0"/>
              <w:divBdr>
                <w:top w:val="none" w:sz="0" w:space="0" w:color="auto"/>
                <w:left w:val="none" w:sz="0" w:space="0" w:color="auto"/>
                <w:bottom w:val="none" w:sz="0" w:space="0" w:color="auto"/>
                <w:right w:val="none" w:sz="0" w:space="0" w:color="auto"/>
              </w:divBdr>
            </w:div>
            <w:div w:id="1549535189">
              <w:marLeft w:val="0"/>
              <w:marRight w:val="0"/>
              <w:marTop w:val="0"/>
              <w:marBottom w:val="0"/>
              <w:divBdr>
                <w:top w:val="none" w:sz="0" w:space="0" w:color="auto"/>
                <w:left w:val="none" w:sz="0" w:space="0" w:color="auto"/>
                <w:bottom w:val="none" w:sz="0" w:space="0" w:color="auto"/>
                <w:right w:val="none" w:sz="0" w:space="0" w:color="auto"/>
              </w:divBdr>
            </w:div>
            <w:div w:id="5056515">
              <w:marLeft w:val="0"/>
              <w:marRight w:val="0"/>
              <w:marTop w:val="0"/>
              <w:marBottom w:val="0"/>
              <w:divBdr>
                <w:top w:val="none" w:sz="0" w:space="0" w:color="auto"/>
                <w:left w:val="none" w:sz="0" w:space="0" w:color="auto"/>
                <w:bottom w:val="none" w:sz="0" w:space="0" w:color="auto"/>
                <w:right w:val="none" w:sz="0" w:space="0" w:color="auto"/>
              </w:divBdr>
            </w:div>
            <w:div w:id="431240594">
              <w:marLeft w:val="0"/>
              <w:marRight w:val="0"/>
              <w:marTop w:val="0"/>
              <w:marBottom w:val="0"/>
              <w:divBdr>
                <w:top w:val="none" w:sz="0" w:space="0" w:color="auto"/>
                <w:left w:val="none" w:sz="0" w:space="0" w:color="auto"/>
                <w:bottom w:val="none" w:sz="0" w:space="0" w:color="auto"/>
                <w:right w:val="none" w:sz="0" w:space="0" w:color="auto"/>
              </w:divBdr>
            </w:div>
            <w:div w:id="954555066">
              <w:marLeft w:val="0"/>
              <w:marRight w:val="0"/>
              <w:marTop w:val="0"/>
              <w:marBottom w:val="0"/>
              <w:divBdr>
                <w:top w:val="none" w:sz="0" w:space="0" w:color="auto"/>
                <w:left w:val="none" w:sz="0" w:space="0" w:color="auto"/>
                <w:bottom w:val="none" w:sz="0" w:space="0" w:color="auto"/>
                <w:right w:val="none" w:sz="0" w:space="0" w:color="auto"/>
              </w:divBdr>
            </w:div>
            <w:div w:id="713384824">
              <w:marLeft w:val="0"/>
              <w:marRight w:val="0"/>
              <w:marTop w:val="0"/>
              <w:marBottom w:val="0"/>
              <w:divBdr>
                <w:top w:val="none" w:sz="0" w:space="0" w:color="auto"/>
                <w:left w:val="none" w:sz="0" w:space="0" w:color="auto"/>
                <w:bottom w:val="none" w:sz="0" w:space="0" w:color="auto"/>
                <w:right w:val="none" w:sz="0" w:space="0" w:color="auto"/>
              </w:divBdr>
            </w:div>
            <w:div w:id="543565257">
              <w:marLeft w:val="0"/>
              <w:marRight w:val="0"/>
              <w:marTop w:val="0"/>
              <w:marBottom w:val="0"/>
              <w:divBdr>
                <w:top w:val="none" w:sz="0" w:space="0" w:color="auto"/>
                <w:left w:val="none" w:sz="0" w:space="0" w:color="auto"/>
                <w:bottom w:val="none" w:sz="0" w:space="0" w:color="auto"/>
                <w:right w:val="none" w:sz="0" w:space="0" w:color="auto"/>
              </w:divBdr>
            </w:div>
            <w:div w:id="541792154">
              <w:marLeft w:val="0"/>
              <w:marRight w:val="0"/>
              <w:marTop w:val="0"/>
              <w:marBottom w:val="0"/>
              <w:divBdr>
                <w:top w:val="none" w:sz="0" w:space="0" w:color="auto"/>
                <w:left w:val="none" w:sz="0" w:space="0" w:color="auto"/>
                <w:bottom w:val="none" w:sz="0" w:space="0" w:color="auto"/>
                <w:right w:val="none" w:sz="0" w:space="0" w:color="auto"/>
              </w:divBdr>
            </w:div>
            <w:div w:id="232393537">
              <w:marLeft w:val="0"/>
              <w:marRight w:val="0"/>
              <w:marTop w:val="0"/>
              <w:marBottom w:val="0"/>
              <w:divBdr>
                <w:top w:val="none" w:sz="0" w:space="0" w:color="auto"/>
                <w:left w:val="none" w:sz="0" w:space="0" w:color="auto"/>
                <w:bottom w:val="none" w:sz="0" w:space="0" w:color="auto"/>
                <w:right w:val="none" w:sz="0" w:space="0" w:color="auto"/>
              </w:divBdr>
            </w:div>
            <w:div w:id="917446206">
              <w:marLeft w:val="0"/>
              <w:marRight w:val="0"/>
              <w:marTop w:val="0"/>
              <w:marBottom w:val="0"/>
              <w:divBdr>
                <w:top w:val="none" w:sz="0" w:space="0" w:color="auto"/>
                <w:left w:val="none" w:sz="0" w:space="0" w:color="auto"/>
                <w:bottom w:val="none" w:sz="0" w:space="0" w:color="auto"/>
                <w:right w:val="none" w:sz="0" w:space="0" w:color="auto"/>
              </w:divBdr>
            </w:div>
            <w:div w:id="1012999018">
              <w:marLeft w:val="0"/>
              <w:marRight w:val="0"/>
              <w:marTop w:val="0"/>
              <w:marBottom w:val="0"/>
              <w:divBdr>
                <w:top w:val="none" w:sz="0" w:space="0" w:color="auto"/>
                <w:left w:val="none" w:sz="0" w:space="0" w:color="auto"/>
                <w:bottom w:val="none" w:sz="0" w:space="0" w:color="auto"/>
                <w:right w:val="none" w:sz="0" w:space="0" w:color="auto"/>
              </w:divBdr>
            </w:div>
            <w:div w:id="598295551">
              <w:marLeft w:val="0"/>
              <w:marRight w:val="0"/>
              <w:marTop w:val="0"/>
              <w:marBottom w:val="0"/>
              <w:divBdr>
                <w:top w:val="none" w:sz="0" w:space="0" w:color="auto"/>
                <w:left w:val="none" w:sz="0" w:space="0" w:color="auto"/>
                <w:bottom w:val="none" w:sz="0" w:space="0" w:color="auto"/>
                <w:right w:val="none" w:sz="0" w:space="0" w:color="auto"/>
              </w:divBdr>
            </w:div>
            <w:div w:id="534006145">
              <w:marLeft w:val="0"/>
              <w:marRight w:val="0"/>
              <w:marTop w:val="0"/>
              <w:marBottom w:val="0"/>
              <w:divBdr>
                <w:top w:val="none" w:sz="0" w:space="0" w:color="auto"/>
                <w:left w:val="none" w:sz="0" w:space="0" w:color="auto"/>
                <w:bottom w:val="none" w:sz="0" w:space="0" w:color="auto"/>
                <w:right w:val="none" w:sz="0" w:space="0" w:color="auto"/>
              </w:divBdr>
            </w:div>
            <w:div w:id="2003850896">
              <w:marLeft w:val="0"/>
              <w:marRight w:val="0"/>
              <w:marTop w:val="0"/>
              <w:marBottom w:val="0"/>
              <w:divBdr>
                <w:top w:val="none" w:sz="0" w:space="0" w:color="auto"/>
                <w:left w:val="none" w:sz="0" w:space="0" w:color="auto"/>
                <w:bottom w:val="none" w:sz="0" w:space="0" w:color="auto"/>
                <w:right w:val="none" w:sz="0" w:space="0" w:color="auto"/>
              </w:divBdr>
            </w:div>
            <w:div w:id="2145804042">
              <w:marLeft w:val="0"/>
              <w:marRight w:val="0"/>
              <w:marTop w:val="0"/>
              <w:marBottom w:val="0"/>
              <w:divBdr>
                <w:top w:val="none" w:sz="0" w:space="0" w:color="auto"/>
                <w:left w:val="none" w:sz="0" w:space="0" w:color="auto"/>
                <w:bottom w:val="none" w:sz="0" w:space="0" w:color="auto"/>
                <w:right w:val="none" w:sz="0" w:space="0" w:color="auto"/>
              </w:divBdr>
            </w:div>
            <w:div w:id="434252790">
              <w:marLeft w:val="0"/>
              <w:marRight w:val="0"/>
              <w:marTop w:val="0"/>
              <w:marBottom w:val="0"/>
              <w:divBdr>
                <w:top w:val="none" w:sz="0" w:space="0" w:color="auto"/>
                <w:left w:val="none" w:sz="0" w:space="0" w:color="auto"/>
                <w:bottom w:val="none" w:sz="0" w:space="0" w:color="auto"/>
                <w:right w:val="none" w:sz="0" w:space="0" w:color="auto"/>
              </w:divBdr>
            </w:div>
            <w:div w:id="499195607">
              <w:marLeft w:val="0"/>
              <w:marRight w:val="0"/>
              <w:marTop w:val="0"/>
              <w:marBottom w:val="0"/>
              <w:divBdr>
                <w:top w:val="none" w:sz="0" w:space="0" w:color="auto"/>
                <w:left w:val="none" w:sz="0" w:space="0" w:color="auto"/>
                <w:bottom w:val="none" w:sz="0" w:space="0" w:color="auto"/>
                <w:right w:val="none" w:sz="0" w:space="0" w:color="auto"/>
              </w:divBdr>
            </w:div>
            <w:div w:id="726102748">
              <w:marLeft w:val="0"/>
              <w:marRight w:val="0"/>
              <w:marTop w:val="0"/>
              <w:marBottom w:val="0"/>
              <w:divBdr>
                <w:top w:val="none" w:sz="0" w:space="0" w:color="auto"/>
                <w:left w:val="none" w:sz="0" w:space="0" w:color="auto"/>
                <w:bottom w:val="none" w:sz="0" w:space="0" w:color="auto"/>
                <w:right w:val="none" w:sz="0" w:space="0" w:color="auto"/>
              </w:divBdr>
            </w:div>
            <w:div w:id="32073950">
              <w:marLeft w:val="0"/>
              <w:marRight w:val="0"/>
              <w:marTop w:val="0"/>
              <w:marBottom w:val="0"/>
              <w:divBdr>
                <w:top w:val="none" w:sz="0" w:space="0" w:color="auto"/>
                <w:left w:val="none" w:sz="0" w:space="0" w:color="auto"/>
                <w:bottom w:val="none" w:sz="0" w:space="0" w:color="auto"/>
                <w:right w:val="none" w:sz="0" w:space="0" w:color="auto"/>
              </w:divBdr>
            </w:div>
            <w:div w:id="941034955">
              <w:marLeft w:val="0"/>
              <w:marRight w:val="0"/>
              <w:marTop w:val="0"/>
              <w:marBottom w:val="0"/>
              <w:divBdr>
                <w:top w:val="none" w:sz="0" w:space="0" w:color="auto"/>
                <w:left w:val="none" w:sz="0" w:space="0" w:color="auto"/>
                <w:bottom w:val="none" w:sz="0" w:space="0" w:color="auto"/>
                <w:right w:val="none" w:sz="0" w:space="0" w:color="auto"/>
              </w:divBdr>
            </w:div>
            <w:div w:id="738482496">
              <w:marLeft w:val="0"/>
              <w:marRight w:val="0"/>
              <w:marTop w:val="0"/>
              <w:marBottom w:val="0"/>
              <w:divBdr>
                <w:top w:val="none" w:sz="0" w:space="0" w:color="auto"/>
                <w:left w:val="none" w:sz="0" w:space="0" w:color="auto"/>
                <w:bottom w:val="none" w:sz="0" w:space="0" w:color="auto"/>
                <w:right w:val="none" w:sz="0" w:space="0" w:color="auto"/>
              </w:divBdr>
            </w:div>
            <w:div w:id="103154140">
              <w:marLeft w:val="0"/>
              <w:marRight w:val="0"/>
              <w:marTop w:val="0"/>
              <w:marBottom w:val="0"/>
              <w:divBdr>
                <w:top w:val="none" w:sz="0" w:space="0" w:color="auto"/>
                <w:left w:val="none" w:sz="0" w:space="0" w:color="auto"/>
                <w:bottom w:val="none" w:sz="0" w:space="0" w:color="auto"/>
                <w:right w:val="none" w:sz="0" w:space="0" w:color="auto"/>
              </w:divBdr>
            </w:div>
            <w:div w:id="1856916975">
              <w:marLeft w:val="0"/>
              <w:marRight w:val="0"/>
              <w:marTop w:val="0"/>
              <w:marBottom w:val="0"/>
              <w:divBdr>
                <w:top w:val="none" w:sz="0" w:space="0" w:color="auto"/>
                <w:left w:val="none" w:sz="0" w:space="0" w:color="auto"/>
                <w:bottom w:val="none" w:sz="0" w:space="0" w:color="auto"/>
                <w:right w:val="none" w:sz="0" w:space="0" w:color="auto"/>
              </w:divBdr>
            </w:div>
            <w:div w:id="1880582585">
              <w:marLeft w:val="0"/>
              <w:marRight w:val="0"/>
              <w:marTop w:val="0"/>
              <w:marBottom w:val="0"/>
              <w:divBdr>
                <w:top w:val="none" w:sz="0" w:space="0" w:color="auto"/>
                <w:left w:val="none" w:sz="0" w:space="0" w:color="auto"/>
                <w:bottom w:val="none" w:sz="0" w:space="0" w:color="auto"/>
                <w:right w:val="none" w:sz="0" w:space="0" w:color="auto"/>
              </w:divBdr>
            </w:div>
            <w:div w:id="392972872">
              <w:marLeft w:val="0"/>
              <w:marRight w:val="0"/>
              <w:marTop w:val="0"/>
              <w:marBottom w:val="0"/>
              <w:divBdr>
                <w:top w:val="none" w:sz="0" w:space="0" w:color="auto"/>
                <w:left w:val="none" w:sz="0" w:space="0" w:color="auto"/>
                <w:bottom w:val="none" w:sz="0" w:space="0" w:color="auto"/>
                <w:right w:val="none" w:sz="0" w:space="0" w:color="auto"/>
              </w:divBdr>
            </w:div>
            <w:div w:id="1074007504">
              <w:marLeft w:val="0"/>
              <w:marRight w:val="0"/>
              <w:marTop w:val="0"/>
              <w:marBottom w:val="0"/>
              <w:divBdr>
                <w:top w:val="none" w:sz="0" w:space="0" w:color="auto"/>
                <w:left w:val="none" w:sz="0" w:space="0" w:color="auto"/>
                <w:bottom w:val="none" w:sz="0" w:space="0" w:color="auto"/>
                <w:right w:val="none" w:sz="0" w:space="0" w:color="auto"/>
              </w:divBdr>
            </w:div>
            <w:div w:id="2000383089">
              <w:marLeft w:val="0"/>
              <w:marRight w:val="0"/>
              <w:marTop w:val="0"/>
              <w:marBottom w:val="0"/>
              <w:divBdr>
                <w:top w:val="none" w:sz="0" w:space="0" w:color="auto"/>
                <w:left w:val="none" w:sz="0" w:space="0" w:color="auto"/>
                <w:bottom w:val="none" w:sz="0" w:space="0" w:color="auto"/>
                <w:right w:val="none" w:sz="0" w:space="0" w:color="auto"/>
              </w:divBdr>
            </w:div>
            <w:div w:id="1347444299">
              <w:marLeft w:val="0"/>
              <w:marRight w:val="0"/>
              <w:marTop w:val="0"/>
              <w:marBottom w:val="0"/>
              <w:divBdr>
                <w:top w:val="none" w:sz="0" w:space="0" w:color="auto"/>
                <w:left w:val="none" w:sz="0" w:space="0" w:color="auto"/>
                <w:bottom w:val="none" w:sz="0" w:space="0" w:color="auto"/>
                <w:right w:val="none" w:sz="0" w:space="0" w:color="auto"/>
              </w:divBdr>
            </w:div>
            <w:div w:id="244150778">
              <w:marLeft w:val="0"/>
              <w:marRight w:val="0"/>
              <w:marTop w:val="0"/>
              <w:marBottom w:val="0"/>
              <w:divBdr>
                <w:top w:val="none" w:sz="0" w:space="0" w:color="auto"/>
                <w:left w:val="none" w:sz="0" w:space="0" w:color="auto"/>
                <w:bottom w:val="none" w:sz="0" w:space="0" w:color="auto"/>
                <w:right w:val="none" w:sz="0" w:space="0" w:color="auto"/>
              </w:divBdr>
            </w:div>
            <w:div w:id="804276330">
              <w:marLeft w:val="0"/>
              <w:marRight w:val="0"/>
              <w:marTop w:val="0"/>
              <w:marBottom w:val="0"/>
              <w:divBdr>
                <w:top w:val="none" w:sz="0" w:space="0" w:color="auto"/>
                <w:left w:val="none" w:sz="0" w:space="0" w:color="auto"/>
                <w:bottom w:val="none" w:sz="0" w:space="0" w:color="auto"/>
                <w:right w:val="none" w:sz="0" w:space="0" w:color="auto"/>
              </w:divBdr>
            </w:div>
            <w:div w:id="650525236">
              <w:marLeft w:val="0"/>
              <w:marRight w:val="0"/>
              <w:marTop w:val="0"/>
              <w:marBottom w:val="0"/>
              <w:divBdr>
                <w:top w:val="none" w:sz="0" w:space="0" w:color="auto"/>
                <w:left w:val="none" w:sz="0" w:space="0" w:color="auto"/>
                <w:bottom w:val="none" w:sz="0" w:space="0" w:color="auto"/>
                <w:right w:val="none" w:sz="0" w:space="0" w:color="auto"/>
              </w:divBdr>
            </w:div>
            <w:div w:id="1869760011">
              <w:marLeft w:val="0"/>
              <w:marRight w:val="0"/>
              <w:marTop w:val="0"/>
              <w:marBottom w:val="0"/>
              <w:divBdr>
                <w:top w:val="none" w:sz="0" w:space="0" w:color="auto"/>
                <w:left w:val="none" w:sz="0" w:space="0" w:color="auto"/>
                <w:bottom w:val="none" w:sz="0" w:space="0" w:color="auto"/>
                <w:right w:val="none" w:sz="0" w:space="0" w:color="auto"/>
              </w:divBdr>
            </w:div>
            <w:div w:id="810025725">
              <w:marLeft w:val="0"/>
              <w:marRight w:val="0"/>
              <w:marTop w:val="0"/>
              <w:marBottom w:val="0"/>
              <w:divBdr>
                <w:top w:val="none" w:sz="0" w:space="0" w:color="auto"/>
                <w:left w:val="none" w:sz="0" w:space="0" w:color="auto"/>
                <w:bottom w:val="none" w:sz="0" w:space="0" w:color="auto"/>
                <w:right w:val="none" w:sz="0" w:space="0" w:color="auto"/>
              </w:divBdr>
            </w:div>
            <w:div w:id="501941263">
              <w:marLeft w:val="0"/>
              <w:marRight w:val="0"/>
              <w:marTop w:val="0"/>
              <w:marBottom w:val="0"/>
              <w:divBdr>
                <w:top w:val="none" w:sz="0" w:space="0" w:color="auto"/>
                <w:left w:val="none" w:sz="0" w:space="0" w:color="auto"/>
                <w:bottom w:val="none" w:sz="0" w:space="0" w:color="auto"/>
                <w:right w:val="none" w:sz="0" w:space="0" w:color="auto"/>
              </w:divBdr>
            </w:div>
            <w:div w:id="1142578042">
              <w:marLeft w:val="0"/>
              <w:marRight w:val="0"/>
              <w:marTop w:val="0"/>
              <w:marBottom w:val="0"/>
              <w:divBdr>
                <w:top w:val="none" w:sz="0" w:space="0" w:color="auto"/>
                <w:left w:val="none" w:sz="0" w:space="0" w:color="auto"/>
                <w:bottom w:val="none" w:sz="0" w:space="0" w:color="auto"/>
                <w:right w:val="none" w:sz="0" w:space="0" w:color="auto"/>
              </w:divBdr>
            </w:div>
            <w:div w:id="146938681">
              <w:marLeft w:val="0"/>
              <w:marRight w:val="0"/>
              <w:marTop w:val="0"/>
              <w:marBottom w:val="0"/>
              <w:divBdr>
                <w:top w:val="none" w:sz="0" w:space="0" w:color="auto"/>
                <w:left w:val="none" w:sz="0" w:space="0" w:color="auto"/>
                <w:bottom w:val="none" w:sz="0" w:space="0" w:color="auto"/>
                <w:right w:val="none" w:sz="0" w:space="0" w:color="auto"/>
              </w:divBdr>
            </w:div>
            <w:div w:id="1670862033">
              <w:marLeft w:val="0"/>
              <w:marRight w:val="0"/>
              <w:marTop w:val="0"/>
              <w:marBottom w:val="0"/>
              <w:divBdr>
                <w:top w:val="none" w:sz="0" w:space="0" w:color="auto"/>
                <w:left w:val="none" w:sz="0" w:space="0" w:color="auto"/>
                <w:bottom w:val="none" w:sz="0" w:space="0" w:color="auto"/>
                <w:right w:val="none" w:sz="0" w:space="0" w:color="auto"/>
              </w:divBdr>
            </w:div>
            <w:div w:id="45028949">
              <w:marLeft w:val="0"/>
              <w:marRight w:val="0"/>
              <w:marTop w:val="0"/>
              <w:marBottom w:val="0"/>
              <w:divBdr>
                <w:top w:val="none" w:sz="0" w:space="0" w:color="auto"/>
                <w:left w:val="none" w:sz="0" w:space="0" w:color="auto"/>
                <w:bottom w:val="none" w:sz="0" w:space="0" w:color="auto"/>
                <w:right w:val="none" w:sz="0" w:space="0" w:color="auto"/>
              </w:divBdr>
            </w:div>
            <w:div w:id="1251354341">
              <w:marLeft w:val="0"/>
              <w:marRight w:val="0"/>
              <w:marTop w:val="0"/>
              <w:marBottom w:val="0"/>
              <w:divBdr>
                <w:top w:val="none" w:sz="0" w:space="0" w:color="auto"/>
                <w:left w:val="none" w:sz="0" w:space="0" w:color="auto"/>
                <w:bottom w:val="none" w:sz="0" w:space="0" w:color="auto"/>
                <w:right w:val="none" w:sz="0" w:space="0" w:color="auto"/>
              </w:divBdr>
            </w:div>
            <w:div w:id="969243581">
              <w:marLeft w:val="0"/>
              <w:marRight w:val="0"/>
              <w:marTop w:val="0"/>
              <w:marBottom w:val="0"/>
              <w:divBdr>
                <w:top w:val="none" w:sz="0" w:space="0" w:color="auto"/>
                <w:left w:val="none" w:sz="0" w:space="0" w:color="auto"/>
                <w:bottom w:val="none" w:sz="0" w:space="0" w:color="auto"/>
                <w:right w:val="none" w:sz="0" w:space="0" w:color="auto"/>
              </w:divBdr>
            </w:div>
            <w:div w:id="959918881">
              <w:marLeft w:val="0"/>
              <w:marRight w:val="0"/>
              <w:marTop w:val="0"/>
              <w:marBottom w:val="0"/>
              <w:divBdr>
                <w:top w:val="none" w:sz="0" w:space="0" w:color="auto"/>
                <w:left w:val="none" w:sz="0" w:space="0" w:color="auto"/>
                <w:bottom w:val="none" w:sz="0" w:space="0" w:color="auto"/>
                <w:right w:val="none" w:sz="0" w:space="0" w:color="auto"/>
              </w:divBdr>
            </w:div>
            <w:div w:id="404573744">
              <w:marLeft w:val="0"/>
              <w:marRight w:val="0"/>
              <w:marTop w:val="0"/>
              <w:marBottom w:val="0"/>
              <w:divBdr>
                <w:top w:val="none" w:sz="0" w:space="0" w:color="auto"/>
                <w:left w:val="none" w:sz="0" w:space="0" w:color="auto"/>
                <w:bottom w:val="none" w:sz="0" w:space="0" w:color="auto"/>
                <w:right w:val="none" w:sz="0" w:space="0" w:color="auto"/>
              </w:divBdr>
            </w:div>
            <w:div w:id="397165945">
              <w:marLeft w:val="0"/>
              <w:marRight w:val="0"/>
              <w:marTop w:val="0"/>
              <w:marBottom w:val="0"/>
              <w:divBdr>
                <w:top w:val="none" w:sz="0" w:space="0" w:color="auto"/>
                <w:left w:val="none" w:sz="0" w:space="0" w:color="auto"/>
                <w:bottom w:val="none" w:sz="0" w:space="0" w:color="auto"/>
                <w:right w:val="none" w:sz="0" w:space="0" w:color="auto"/>
              </w:divBdr>
            </w:div>
            <w:div w:id="1383867311">
              <w:marLeft w:val="0"/>
              <w:marRight w:val="0"/>
              <w:marTop w:val="0"/>
              <w:marBottom w:val="0"/>
              <w:divBdr>
                <w:top w:val="none" w:sz="0" w:space="0" w:color="auto"/>
                <w:left w:val="none" w:sz="0" w:space="0" w:color="auto"/>
                <w:bottom w:val="none" w:sz="0" w:space="0" w:color="auto"/>
                <w:right w:val="none" w:sz="0" w:space="0" w:color="auto"/>
              </w:divBdr>
            </w:div>
            <w:div w:id="276260014">
              <w:marLeft w:val="0"/>
              <w:marRight w:val="0"/>
              <w:marTop w:val="0"/>
              <w:marBottom w:val="0"/>
              <w:divBdr>
                <w:top w:val="none" w:sz="0" w:space="0" w:color="auto"/>
                <w:left w:val="none" w:sz="0" w:space="0" w:color="auto"/>
                <w:bottom w:val="none" w:sz="0" w:space="0" w:color="auto"/>
                <w:right w:val="none" w:sz="0" w:space="0" w:color="auto"/>
              </w:divBdr>
            </w:div>
            <w:div w:id="418915367">
              <w:marLeft w:val="0"/>
              <w:marRight w:val="0"/>
              <w:marTop w:val="0"/>
              <w:marBottom w:val="0"/>
              <w:divBdr>
                <w:top w:val="none" w:sz="0" w:space="0" w:color="auto"/>
                <w:left w:val="none" w:sz="0" w:space="0" w:color="auto"/>
                <w:bottom w:val="none" w:sz="0" w:space="0" w:color="auto"/>
                <w:right w:val="none" w:sz="0" w:space="0" w:color="auto"/>
              </w:divBdr>
            </w:div>
            <w:div w:id="1960991843">
              <w:marLeft w:val="0"/>
              <w:marRight w:val="0"/>
              <w:marTop w:val="0"/>
              <w:marBottom w:val="0"/>
              <w:divBdr>
                <w:top w:val="none" w:sz="0" w:space="0" w:color="auto"/>
                <w:left w:val="none" w:sz="0" w:space="0" w:color="auto"/>
                <w:bottom w:val="none" w:sz="0" w:space="0" w:color="auto"/>
                <w:right w:val="none" w:sz="0" w:space="0" w:color="auto"/>
              </w:divBdr>
            </w:div>
            <w:div w:id="1698776648">
              <w:marLeft w:val="0"/>
              <w:marRight w:val="0"/>
              <w:marTop w:val="0"/>
              <w:marBottom w:val="0"/>
              <w:divBdr>
                <w:top w:val="none" w:sz="0" w:space="0" w:color="auto"/>
                <w:left w:val="none" w:sz="0" w:space="0" w:color="auto"/>
                <w:bottom w:val="none" w:sz="0" w:space="0" w:color="auto"/>
                <w:right w:val="none" w:sz="0" w:space="0" w:color="auto"/>
              </w:divBdr>
            </w:div>
            <w:div w:id="1403335805">
              <w:marLeft w:val="0"/>
              <w:marRight w:val="0"/>
              <w:marTop w:val="0"/>
              <w:marBottom w:val="0"/>
              <w:divBdr>
                <w:top w:val="none" w:sz="0" w:space="0" w:color="auto"/>
                <w:left w:val="none" w:sz="0" w:space="0" w:color="auto"/>
                <w:bottom w:val="none" w:sz="0" w:space="0" w:color="auto"/>
                <w:right w:val="none" w:sz="0" w:space="0" w:color="auto"/>
              </w:divBdr>
            </w:div>
            <w:div w:id="826090127">
              <w:marLeft w:val="0"/>
              <w:marRight w:val="0"/>
              <w:marTop w:val="0"/>
              <w:marBottom w:val="0"/>
              <w:divBdr>
                <w:top w:val="none" w:sz="0" w:space="0" w:color="auto"/>
                <w:left w:val="none" w:sz="0" w:space="0" w:color="auto"/>
                <w:bottom w:val="none" w:sz="0" w:space="0" w:color="auto"/>
                <w:right w:val="none" w:sz="0" w:space="0" w:color="auto"/>
              </w:divBdr>
            </w:div>
            <w:div w:id="1295604263">
              <w:marLeft w:val="0"/>
              <w:marRight w:val="0"/>
              <w:marTop w:val="0"/>
              <w:marBottom w:val="0"/>
              <w:divBdr>
                <w:top w:val="none" w:sz="0" w:space="0" w:color="auto"/>
                <w:left w:val="none" w:sz="0" w:space="0" w:color="auto"/>
                <w:bottom w:val="none" w:sz="0" w:space="0" w:color="auto"/>
                <w:right w:val="none" w:sz="0" w:space="0" w:color="auto"/>
              </w:divBdr>
            </w:div>
            <w:div w:id="537209189">
              <w:marLeft w:val="0"/>
              <w:marRight w:val="0"/>
              <w:marTop w:val="0"/>
              <w:marBottom w:val="0"/>
              <w:divBdr>
                <w:top w:val="none" w:sz="0" w:space="0" w:color="auto"/>
                <w:left w:val="none" w:sz="0" w:space="0" w:color="auto"/>
                <w:bottom w:val="none" w:sz="0" w:space="0" w:color="auto"/>
                <w:right w:val="none" w:sz="0" w:space="0" w:color="auto"/>
              </w:divBdr>
            </w:div>
            <w:div w:id="627473645">
              <w:marLeft w:val="0"/>
              <w:marRight w:val="0"/>
              <w:marTop w:val="0"/>
              <w:marBottom w:val="0"/>
              <w:divBdr>
                <w:top w:val="none" w:sz="0" w:space="0" w:color="auto"/>
                <w:left w:val="none" w:sz="0" w:space="0" w:color="auto"/>
                <w:bottom w:val="none" w:sz="0" w:space="0" w:color="auto"/>
                <w:right w:val="none" w:sz="0" w:space="0" w:color="auto"/>
              </w:divBdr>
            </w:div>
            <w:div w:id="816847034">
              <w:marLeft w:val="0"/>
              <w:marRight w:val="0"/>
              <w:marTop w:val="0"/>
              <w:marBottom w:val="0"/>
              <w:divBdr>
                <w:top w:val="none" w:sz="0" w:space="0" w:color="auto"/>
                <w:left w:val="none" w:sz="0" w:space="0" w:color="auto"/>
                <w:bottom w:val="none" w:sz="0" w:space="0" w:color="auto"/>
                <w:right w:val="none" w:sz="0" w:space="0" w:color="auto"/>
              </w:divBdr>
            </w:div>
            <w:div w:id="748885412">
              <w:marLeft w:val="0"/>
              <w:marRight w:val="0"/>
              <w:marTop w:val="0"/>
              <w:marBottom w:val="0"/>
              <w:divBdr>
                <w:top w:val="none" w:sz="0" w:space="0" w:color="auto"/>
                <w:left w:val="none" w:sz="0" w:space="0" w:color="auto"/>
                <w:bottom w:val="none" w:sz="0" w:space="0" w:color="auto"/>
                <w:right w:val="none" w:sz="0" w:space="0" w:color="auto"/>
              </w:divBdr>
            </w:div>
            <w:div w:id="1291478937">
              <w:marLeft w:val="0"/>
              <w:marRight w:val="0"/>
              <w:marTop w:val="0"/>
              <w:marBottom w:val="0"/>
              <w:divBdr>
                <w:top w:val="none" w:sz="0" w:space="0" w:color="auto"/>
                <w:left w:val="none" w:sz="0" w:space="0" w:color="auto"/>
                <w:bottom w:val="none" w:sz="0" w:space="0" w:color="auto"/>
                <w:right w:val="none" w:sz="0" w:space="0" w:color="auto"/>
              </w:divBdr>
            </w:div>
            <w:div w:id="173153592">
              <w:marLeft w:val="0"/>
              <w:marRight w:val="0"/>
              <w:marTop w:val="0"/>
              <w:marBottom w:val="0"/>
              <w:divBdr>
                <w:top w:val="none" w:sz="0" w:space="0" w:color="auto"/>
                <w:left w:val="none" w:sz="0" w:space="0" w:color="auto"/>
                <w:bottom w:val="none" w:sz="0" w:space="0" w:color="auto"/>
                <w:right w:val="none" w:sz="0" w:space="0" w:color="auto"/>
              </w:divBdr>
            </w:div>
            <w:div w:id="1902322007">
              <w:marLeft w:val="0"/>
              <w:marRight w:val="0"/>
              <w:marTop w:val="0"/>
              <w:marBottom w:val="0"/>
              <w:divBdr>
                <w:top w:val="none" w:sz="0" w:space="0" w:color="auto"/>
                <w:left w:val="none" w:sz="0" w:space="0" w:color="auto"/>
                <w:bottom w:val="none" w:sz="0" w:space="0" w:color="auto"/>
                <w:right w:val="none" w:sz="0" w:space="0" w:color="auto"/>
              </w:divBdr>
            </w:div>
            <w:div w:id="89089967">
              <w:marLeft w:val="0"/>
              <w:marRight w:val="0"/>
              <w:marTop w:val="0"/>
              <w:marBottom w:val="0"/>
              <w:divBdr>
                <w:top w:val="none" w:sz="0" w:space="0" w:color="auto"/>
                <w:left w:val="none" w:sz="0" w:space="0" w:color="auto"/>
                <w:bottom w:val="none" w:sz="0" w:space="0" w:color="auto"/>
                <w:right w:val="none" w:sz="0" w:space="0" w:color="auto"/>
              </w:divBdr>
            </w:div>
            <w:div w:id="1227765136">
              <w:marLeft w:val="0"/>
              <w:marRight w:val="0"/>
              <w:marTop w:val="0"/>
              <w:marBottom w:val="0"/>
              <w:divBdr>
                <w:top w:val="none" w:sz="0" w:space="0" w:color="auto"/>
                <w:left w:val="none" w:sz="0" w:space="0" w:color="auto"/>
                <w:bottom w:val="none" w:sz="0" w:space="0" w:color="auto"/>
                <w:right w:val="none" w:sz="0" w:space="0" w:color="auto"/>
              </w:divBdr>
            </w:div>
            <w:div w:id="1970476826">
              <w:marLeft w:val="0"/>
              <w:marRight w:val="0"/>
              <w:marTop w:val="0"/>
              <w:marBottom w:val="0"/>
              <w:divBdr>
                <w:top w:val="none" w:sz="0" w:space="0" w:color="auto"/>
                <w:left w:val="none" w:sz="0" w:space="0" w:color="auto"/>
                <w:bottom w:val="none" w:sz="0" w:space="0" w:color="auto"/>
                <w:right w:val="none" w:sz="0" w:space="0" w:color="auto"/>
              </w:divBdr>
            </w:div>
            <w:div w:id="1387144900">
              <w:marLeft w:val="0"/>
              <w:marRight w:val="0"/>
              <w:marTop w:val="0"/>
              <w:marBottom w:val="0"/>
              <w:divBdr>
                <w:top w:val="none" w:sz="0" w:space="0" w:color="auto"/>
                <w:left w:val="none" w:sz="0" w:space="0" w:color="auto"/>
                <w:bottom w:val="none" w:sz="0" w:space="0" w:color="auto"/>
                <w:right w:val="none" w:sz="0" w:space="0" w:color="auto"/>
              </w:divBdr>
            </w:div>
            <w:div w:id="1271430422">
              <w:marLeft w:val="0"/>
              <w:marRight w:val="0"/>
              <w:marTop w:val="0"/>
              <w:marBottom w:val="0"/>
              <w:divBdr>
                <w:top w:val="none" w:sz="0" w:space="0" w:color="auto"/>
                <w:left w:val="none" w:sz="0" w:space="0" w:color="auto"/>
                <w:bottom w:val="none" w:sz="0" w:space="0" w:color="auto"/>
                <w:right w:val="none" w:sz="0" w:space="0" w:color="auto"/>
              </w:divBdr>
            </w:div>
            <w:div w:id="1910724690">
              <w:marLeft w:val="0"/>
              <w:marRight w:val="0"/>
              <w:marTop w:val="0"/>
              <w:marBottom w:val="0"/>
              <w:divBdr>
                <w:top w:val="none" w:sz="0" w:space="0" w:color="auto"/>
                <w:left w:val="none" w:sz="0" w:space="0" w:color="auto"/>
                <w:bottom w:val="none" w:sz="0" w:space="0" w:color="auto"/>
                <w:right w:val="none" w:sz="0" w:space="0" w:color="auto"/>
              </w:divBdr>
            </w:div>
            <w:div w:id="1634093867">
              <w:marLeft w:val="0"/>
              <w:marRight w:val="0"/>
              <w:marTop w:val="0"/>
              <w:marBottom w:val="0"/>
              <w:divBdr>
                <w:top w:val="none" w:sz="0" w:space="0" w:color="auto"/>
                <w:left w:val="none" w:sz="0" w:space="0" w:color="auto"/>
                <w:bottom w:val="none" w:sz="0" w:space="0" w:color="auto"/>
                <w:right w:val="none" w:sz="0" w:space="0" w:color="auto"/>
              </w:divBdr>
            </w:div>
            <w:div w:id="1259175079">
              <w:marLeft w:val="0"/>
              <w:marRight w:val="0"/>
              <w:marTop w:val="0"/>
              <w:marBottom w:val="0"/>
              <w:divBdr>
                <w:top w:val="none" w:sz="0" w:space="0" w:color="auto"/>
                <w:left w:val="none" w:sz="0" w:space="0" w:color="auto"/>
                <w:bottom w:val="none" w:sz="0" w:space="0" w:color="auto"/>
                <w:right w:val="none" w:sz="0" w:space="0" w:color="auto"/>
              </w:divBdr>
            </w:div>
            <w:div w:id="858392797">
              <w:marLeft w:val="0"/>
              <w:marRight w:val="0"/>
              <w:marTop w:val="0"/>
              <w:marBottom w:val="0"/>
              <w:divBdr>
                <w:top w:val="none" w:sz="0" w:space="0" w:color="auto"/>
                <w:left w:val="none" w:sz="0" w:space="0" w:color="auto"/>
                <w:bottom w:val="none" w:sz="0" w:space="0" w:color="auto"/>
                <w:right w:val="none" w:sz="0" w:space="0" w:color="auto"/>
              </w:divBdr>
            </w:div>
            <w:div w:id="132017681">
              <w:marLeft w:val="0"/>
              <w:marRight w:val="0"/>
              <w:marTop w:val="0"/>
              <w:marBottom w:val="0"/>
              <w:divBdr>
                <w:top w:val="none" w:sz="0" w:space="0" w:color="auto"/>
                <w:left w:val="none" w:sz="0" w:space="0" w:color="auto"/>
                <w:bottom w:val="none" w:sz="0" w:space="0" w:color="auto"/>
                <w:right w:val="none" w:sz="0" w:space="0" w:color="auto"/>
              </w:divBdr>
            </w:div>
            <w:div w:id="539129561">
              <w:marLeft w:val="0"/>
              <w:marRight w:val="0"/>
              <w:marTop w:val="0"/>
              <w:marBottom w:val="0"/>
              <w:divBdr>
                <w:top w:val="none" w:sz="0" w:space="0" w:color="auto"/>
                <w:left w:val="none" w:sz="0" w:space="0" w:color="auto"/>
                <w:bottom w:val="none" w:sz="0" w:space="0" w:color="auto"/>
                <w:right w:val="none" w:sz="0" w:space="0" w:color="auto"/>
              </w:divBdr>
            </w:div>
            <w:div w:id="448817937">
              <w:marLeft w:val="0"/>
              <w:marRight w:val="0"/>
              <w:marTop w:val="0"/>
              <w:marBottom w:val="0"/>
              <w:divBdr>
                <w:top w:val="none" w:sz="0" w:space="0" w:color="auto"/>
                <w:left w:val="none" w:sz="0" w:space="0" w:color="auto"/>
                <w:bottom w:val="none" w:sz="0" w:space="0" w:color="auto"/>
                <w:right w:val="none" w:sz="0" w:space="0" w:color="auto"/>
              </w:divBdr>
            </w:div>
            <w:div w:id="131094451">
              <w:marLeft w:val="0"/>
              <w:marRight w:val="0"/>
              <w:marTop w:val="0"/>
              <w:marBottom w:val="0"/>
              <w:divBdr>
                <w:top w:val="none" w:sz="0" w:space="0" w:color="auto"/>
                <w:left w:val="none" w:sz="0" w:space="0" w:color="auto"/>
                <w:bottom w:val="none" w:sz="0" w:space="0" w:color="auto"/>
                <w:right w:val="none" w:sz="0" w:space="0" w:color="auto"/>
              </w:divBdr>
            </w:div>
            <w:div w:id="2113502033">
              <w:marLeft w:val="0"/>
              <w:marRight w:val="0"/>
              <w:marTop w:val="0"/>
              <w:marBottom w:val="0"/>
              <w:divBdr>
                <w:top w:val="none" w:sz="0" w:space="0" w:color="auto"/>
                <w:left w:val="none" w:sz="0" w:space="0" w:color="auto"/>
                <w:bottom w:val="none" w:sz="0" w:space="0" w:color="auto"/>
                <w:right w:val="none" w:sz="0" w:space="0" w:color="auto"/>
              </w:divBdr>
            </w:div>
            <w:div w:id="8725982">
              <w:marLeft w:val="0"/>
              <w:marRight w:val="0"/>
              <w:marTop w:val="0"/>
              <w:marBottom w:val="0"/>
              <w:divBdr>
                <w:top w:val="none" w:sz="0" w:space="0" w:color="auto"/>
                <w:left w:val="none" w:sz="0" w:space="0" w:color="auto"/>
                <w:bottom w:val="none" w:sz="0" w:space="0" w:color="auto"/>
                <w:right w:val="none" w:sz="0" w:space="0" w:color="auto"/>
              </w:divBdr>
            </w:div>
            <w:div w:id="938022998">
              <w:marLeft w:val="0"/>
              <w:marRight w:val="0"/>
              <w:marTop w:val="0"/>
              <w:marBottom w:val="0"/>
              <w:divBdr>
                <w:top w:val="none" w:sz="0" w:space="0" w:color="auto"/>
                <w:left w:val="none" w:sz="0" w:space="0" w:color="auto"/>
                <w:bottom w:val="none" w:sz="0" w:space="0" w:color="auto"/>
                <w:right w:val="none" w:sz="0" w:space="0" w:color="auto"/>
              </w:divBdr>
            </w:div>
            <w:div w:id="998070123">
              <w:marLeft w:val="0"/>
              <w:marRight w:val="0"/>
              <w:marTop w:val="0"/>
              <w:marBottom w:val="0"/>
              <w:divBdr>
                <w:top w:val="none" w:sz="0" w:space="0" w:color="auto"/>
                <w:left w:val="none" w:sz="0" w:space="0" w:color="auto"/>
                <w:bottom w:val="none" w:sz="0" w:space="0" w:color="auto"/>
                <w:right w:val="none" w:sz="0" w:space="0" w:color="auto"/>
              </w:divBdr>
            </w:div>
            <w:div w:id="963079656">
              <w:marLeft w:val="0"/>
              <w:marRight w:val="0"/>
              <w:marTop w:val="0"/>
              <w:marBottom w:val="0"/>
              <w:divBdr>
                <w:top w:val="none" w:sz="0" w:space="0" w:color="auto"/>
                <w:left w:val="none" w:sz="0" w:space="0" w:color="auto"/>
                <w:bottom w:val="none" w:sz="0" w:space="0" w:color="auto"/>
                <w:right w:val="none" w:sz="0" w:space="0" w:color="auto"/>
              </w:divBdr>
            </w:div>
            <w:div w:id="341124199">
              <w:marLeft w:val="0"/>
              <w:marRight w:val="0"/>
              <w:marTop w:val="0"/>
              <w:marBottom w:val="0"/>
              <w:divBdr>
                <w:top w:val="none" w:sz="0" w:space="0" w:color="auto"/>
                <w:left w:val="none" w:sz="0" w:space="0" w:color="auto"/>
                <w:bottom w:val="none" w:sz="0" w:space="0" w:color="auto"/>
                <w:right w:val="none" w:sz="0" w:space="0" w:color="auto"/>
              </w:divBdr>
            </w:div>
            <w:div w:id="139738382">
              <w:marLeft w:val="0"/>
              <w:marRight w:val="0"/>
              <w:marTop w:val="0"/>
              <w:marBottom w:val="0"/>
              <w:divBdr>
                <w:top w:val="none" w:sz="0" w:space="0" w:color="auto"/>
                <w:left w:val="none" w:sz="0" w:space="0" w:color="auto"/>
                <w:bottom w:val="none" w:sz="0" w:space="0" w:color="auto"/>
                <w:right w:val="none" w:sz="0" w:space="0" w:color="auto"/>
              </w:divBdr>
            </w:div>
            <w:div w:id="1293948412">
              <w:marLeft w:val="0"/>
              <w:marRight w:val="0"/>
              <w:marTop w:val="0"/>
              <w:marBottom w:val="0"/>
              <w:divBdr>
                <w:top w:val="none" w:sz="0" w:space="0" w:color="auto"/>
                <w:left w:val="none" w:sz="0" w:space="0" w:color="auto"/>
                <w:bottom w:val="none" w:sz="0" w:space="0" w:color="auto"/>
                <w:right w:val="none" w:sz="0" w:space="0" w:color="auto"/>
              </w:divBdr>
            </w:div>
            <w:div w:id="1754088207">
              <w:marLeft w:val="0"/>
              <w:marRight w:val="0"/>
              <w:marTop w:val="0"/>
              <w:marBottom w:val="0"/>
              <w:divBdr>
                <w:top w:val="none" w:sz="0" w:space="0" w:color="auto"/>
                <w:left w:val="none" w:sz="0" w:space="0" w:color="auto"/>
                <w:bottom w:val="none" w:sz="0" w:space="0" w:color="auto"/>
                <w:right w:val="none" w:sz="0" w:space="0" w:color="auto"/>
              </w:divBdr>
            </w:div>
            <w:div w:id="1014117375">
              <w:marLeft w:val="0"/>
              <w:marRight w:val="0"/>
              <w:marTop w:val="0"/>
              <w:marBottom w:val="0"/>
              <w:divBdr>
                <w:top w:val="none" w:sz="0" w:space="0" w:color="auto"/>
                <w:left w:val="none" w:sz="0" w:space="0" w:color="auto"/>
                <w:bottom w:val="none" w:sz="0" w:space="0" w:color="auto"/>
                <w:right w:val="none" w:sz="0" w:space="0" w:color="auto"/>
              </w:divBdr>
            </w:div>
            <w:div w:id="1327398549">
              <w:marLeft w:val="0"/>
              <w:marRight w:val="0"/>
              <w:marTop w:val="0"/>
              <w:marBottom w:val="0"/>
              <w:divBdr>
                <w:top w:val="none" w:sz="0" w:space="0" w:color="auto"/>
                <w:left w:val="none" w:sz="0" w:space="0" w:color="auto"/>
                <w:bottom w:val="none" w:sz="0" w:space="0" w:color="auto"/>
                <w:right w:val="none" w:sz="0" w:space="0" w:color="auto"/>
              </w:divBdr>
            </w:div>
            <w:div w:id="1338381230">
              <w:marLeft w:val="0"/>
              <w:marRight w:val="0"/>
              <w:marTop w:val="0"/>
              <w:marBottom w:val="0"/>
              <w:divBdr>
                <w:top w:val="none" w:sz="0" w:space="0" w:color="auto"/>
                <w:left w:val="none" w:sz="0" w:space="0" w:color="auto"/>
                <w:bottom w:val="none" w:sz="0" w:space="0" w:color="auto"/>
                <w:right w:val="none" w:sz="0" w:space="0" w:color="auto"/>
              </w:divBdr>
            </w:div>
            <w:div w:id="2025084328">
              <w:marLeft w:val="0"/>
              <w:marRight w:val="0"/>
              <w:marTop w:val="0"/>
              <w:marBottom w:val="0"/>
              <w:divBdr>
                <w:top w:val="none" w:sz="0" w:space="0" w:color="auto"/>
                <w:left w:val="none" w:sz="0" w:space="0" w:color="auto"/>
                <w:bottom w:val="none" w:sz="0" w:space="0" w:color="auto"/>
                <w:right w:val="none" w:sz="0" w:space="0" w:color="auto"/>
              </w:divBdr>
            </w:div>
            <w:div w:id="1098060325">
              <w:marLeft w:val="0"/>
              <w:marRight w:val="0"/>
              <w:marTop w:val="0"/>
              <w:marBottom w:val="0"/>
              <w:divBdr>
                <w:top w:val="none" w:sz="0" w:space="0" w:color="auto"/>
                <w:left w:val="none" w:sz="0" w:space="0" w:color="auto"/>
                <w:bottom w:val="none" w:sz="0" w:space="0" w:color="auto"/>
                <w:right w:val="none" w:sz="0" w:space="0" w:color="auto"/>
              </w:divBdr>
            </w:div>
            <w:div w:id="324555420">
              <w:marLeft w:val="0"/>
              <w:marRight w:val="0"/>
              <w:marTop w:val="0"/>
              <w:marBottom w:val="0"/>
              <w:divBdr>
                <w:top w:val="none" w:sz="0" w:space="0" w:color="auto"/>
                <w:left w:val="none" w:sz="0" w:space="0" w:color="auto"/>
                <w:bottom w:val="none" w:sz="0" w:space="0" w:color="auto"/>
                <w:right w:val="none" w:sz="0" w:space="0" w:color="auto"/>
              </w:divBdr>
            </w:div>
            <w:div w:id="1184974102">
              <w:marLeft w:val="0"/>
              <w:marRight w:val="0"/>
              <w:marTop w:val="0"/>
              <w:marBottom w:val="0"/>
              <w:divBdr>
                <w:top w:val="none" w:sz="0" w:space="0" w:color="auto"/>
                <w:left w:val="none" w:sz="0" w:space="0" w:color="auto"/>
                <w:bottom w:val="none" w:sz="0" w:space="0" w:color="auto"/>
                <w:right w:val="none" w:sz="0" w:space="0" w:color="auto"/>
              </w:divBdr>
            </w:div>
            <w:div w:id="2137868994">
              <w:marLeft w:val="0"/>
              <w:marRight w:val="0"/>
              <w:marTop w:val="0"/>
              <w:marBottom w:val="0"/>
              <w:divBdr>
                <w:top w:val="none" w:sz="0" w:space="0" w:color="auto"/>
                <w:left w:val="none" w:sz="0" w:space="0" w:color="auto"/>
                <w:bottom w:val="none" w:sz="0" w:space="0" w:color="auto"/>
                <w:right w:val="none" w:sz="0" w:space="0" w:color="auto"/>
              </w:divBdr>
            </w:div>
            <w:div w:id="261961556">
              <w:marLeft w:val="0"/>
              <w:marRight w:val="0"/>
              <w:marTop w:val="0"/>
              <w:marBottom w:val="0"/>
              <w:divBdr>
                <w:top w:val="none" w:sz="0" w:space="0" w:color="auto"/>
                <w:left w:val="none" w:sz="0" w:space="0" w:color="auto"/>
                <w:bottom w:val="none" w:sz="0" w:space="0" w:color="auto"/>
                <w:right w:val="none" w:sz="0" w:space="0" w:color="auto"/>
              </w:divBdr>
            </w:div>
            <w:div w:id="490558908">
              <w:marLeft w:val="0"/>
              <w:marRight w:val="0"/>
              <w:marTop w:val="0"/>
              <w:marBottom w:val="0"/>
              <w:divBdr>
                <w:top w:val="none" w:sz="0" w:space="0" w:color="auto"/>
                <w:left w:val="none" w:sz="0" w:space="0" w:color="auto"/>
                <w:bottom w:val="none" w:sz="0" w:space="0" w:color="auto"/>
                <w:right w:val="none" w:sz="0" w:space="0" w:color="auto"/>
              </w:divBdr>
            </w:div>
            <w:div w:id="715547462">
              <w:marLeft w:val="0"/>
              <w:marRight w:val="0"/>
              <w:marTop w:val="0"/>
              <w:marBottom w:val="0"/>
              <w:divBdr>
                <w:top w:val="none" w:sz="0" w:space="0" w:color="auto"/>
                <w:left w:val="none" w:sz="0" w:space="0" w:color="auto"/>
                <w:bottom w:val="none" w:sz="0" w:space="0" w:color="auto"/>
                <w:right w:val="none" w:sz="0" w:space="0" w:color="auto"/>
              </w:divBdr>
            </w:div>
            <w:div w:id="449976366">
              <w:marLeft w:val="0"/>
              <w:marRight w:val="0"/>
              <w:marTop w:val="0"/>
              <w:marBottom w:val="0"/>
              <w:divBdr>
                <w:top w:val="none" w:sz="0" w:space="0" w:color="auto"/>
                <w:left w:val="none" w:sz="0" w:space="0" w:color="auto"/>
                <w:bottom w:val="none" w:sz="0" w:space="0" w:color="auto"/>
                <w:right w:val="none" w:sz="0" w:space="0" w:color="auto"/>
              </w:divBdr>
            </w:div>
            <w:div w:id="903873623">
              <w:marLeft w:val="0"/>
              <w:marRight w:val="0"/>
              <w:marTop w:val="0"/>
              <w:marBottom w:val="0"/>
              <w:divBdr>
                <w:top w:val="none" w:sz="0" w:space="0" w:color="auto"/>
                <w:left w:val="none" w:sz="0" w:space="0" w:color="auto"/>
                <w:bottom w:val="none" w:sz="0" w:space="0" w:color="auto"/>
                <w:right w:val="none" w:sz="0" w:space="0" w:color="auto"/>
              </w:divBdr>
            </w:div>
            <w:div w:id="244845448">
              <w:marLeft w:val="0"/>
              <w:marRight w:val="0"/>
              <w:marTop w:val="0"/>
              <w:marBottom w:val="0"/>
              <w:divBdr>
                <w:top w:val="none" w:sz="0" w:space="0" w:color="auto"/>
                <w:left w:val="none" w:sz="0" w:space="0" w:color="auto"/>
                <w:bottom w:val="none" w:sz="0" w:space="0" w:color="auto"/>
                <w:right w:val="none" w:sz="0" w:space="0" w:color="auto"/>
              </w:divBdr>
            </w:div>
            <w:div w:id="1530797316">
              <w:marLeft w:val="0"/>
              <w:marRight w:val="0"/>
              <w:marTop w:val="0"/>
              <w:marBottom w:val="0"/>
              <w:divBdr>
                <w:top w:val="none" w:sz="0" w:space="0" w:color="auto"/>
                <w:left w:val="none" w:sz="0" w:space="0" w:color="auto"/>
                <w:bottom w:val="none" w:sz="0" w:space="0" w:color="auto"/>
                <w:right w:val="none" w:sz="0" w:space="0" w:color="auto"/>
              </w:divBdr>
            </w:div>
            <w:div w:id="1081217554">
              <w:marLeft w:val="0"/>
              <w:marRight w:val="0"/>
              <w:marTop w:val="0"/>
              <w:marBottom w:val="0"/>
              <w:divBdr>
                <w:top w:val="none" w:sz="0" w:space="0" w:color="auto"/>
                <w:left w:val="none" w:sz="0" w:space="0" w:color="auto"/>
                <w:bottom w:val="none" w:sz="0" w:space="0" w:color="auto"/>
                <w:right w:val="none" w:sz="0" w:space="0" w:color="auto"/>
              </w:divBdr>
            </w:div>
            <w:div w:id="939527374">
              <w:marLeft w:val="0"/>
              <w:marRight w:val="0"/>
              <w:marTop w:val="0"/>
              <w:marBottom w:val="0"/>
              <w:divBdr>
                <w:top w:val="none" w:sz="0" w:space="0" w:color="auto"/>
                <w:left w:val="none" w:sz="0" w:space="0" w:color="auto"/>
                <w:bottom w:val="none" w:sz="0" w:space="0" w:color="auto"/>
                <w:right w:val="none" w:sz="0" w:space="0" w:color="auto"/>
              </w:divBdr>
            </w:div>
            <w:div w:id="1491288656">
              <w:marLeft w:val="0"/>
              <w:marRight w:val="0"/>
              <w:marTop w:val="0"/>
              <w:marBottom w:val="0"/>
              <w:divBdr>
                <w:top w:val="none" w:sz="0" w:space="0" w:color="auto"/>
                <w:left w:val="none" w:sz="0" w:space="0" w:color="auto"/>
                <w:bottom w:val="none" w:sz="0" w:space="0" w:color="auto"/>
                <w:right w:val="none" w:sz="0" w:space="0" w:color="auto"/>
              </w:divBdr>
            </w:div>
            <w:div w:id="543908896">
              <w:marLeft w:val="0"/>
              <w:marRight w:val="0"/>
              <w:marTop w:val="0"/>
              <w:marBottom w:val="0"/>
              <w:divBdr>
                <w:top w:val="none" w:sz="0" w:space="0" w:color="auto"/>
                <w:left w:val="none" w:sz="0" w:space="0" w:color="auto"/>
                <w:bottom w:val="none" w:sz="0" w:space="0" w:color="auto"/>
                <w:right w:val="none" w:sz="0" w:space="0" w:color="auto"/>
              </w:divBdr>
            </w:div>
            <w:div w:id="1350642699">
              <w:marLeft w:val="0"/>
              <w:marRight w:val="0"/>
              <w:marTop w:val="0"/>
              <w:marBottom w:val="0"/>
              <w:divBdr>
                <w:top w:val="none" w:sz="0" w:space="0" w:color="auto"/>
                <w:left w:val="none" w:sz="0" w:space="0" w:color="auto"/>
                <w:bottom w:val="none" w:sz="0" w:space="0" w:color="auto"/>
                <w:right w:val="none" w:sz="0" w:space="0" w:color="auto"/>
              </w:divBdr>
            </w:div>
            <w:div w:id="712467049">
              <w:marLeft w:val="0"/>
              <w:marRight w:val="0"/>
              <w:marTop w:val="0"/>
              <w:marBottom w:val="0"/>
              <w:divBdr>
                <w:top w:val="none" w:sz="0" w:space="0" w:color="auto"/>
                <w:left w:val="none" w:sz="0" w:space="0" w:color="auto"/>
                <w:bottom w:val="none" w:sz="0" w:space="0" w:color="auto"/>
                <w:right w:val="none" w:sz="0" w:space="0" w:color="auto"/>
              </w:divBdr>
            </w:div>
            <w:div w:id="77992165">
              <w:marLeft w:val="0"/>
              <w:marRight w:val="0"/>
              <w:marTop w:val="0"/>
              <w:marBottom w:val="0"/>
              <w:divBdr>
                <w:top w:val="none" w:sz="0" w:space="0" w:color="auto"/>
                <w:left w:val="none" w:sz="0" w:space="0" w:color="auto"/>
                <w:bottom w:val="none" w:sz="0" w:space="0" w:color="auto"/>
                <w:right w:val="none" w:sz="0" w:space="0" w:color="auto"/>
              </w:divBdr>
            </w:div>
            <w:div w:id="944506716">
              <w:marLeft w:val="0"/>
              <w:marRight w:val="0"/>
              <w:marTop w:val="0"/>
              <w:marBottom w:val="0"/>
              <w:divBdr>
                <w:top w:val="none" w:sz="0" w:space="0" w:color="auto"/>
                <w:left w:val="none" w:sz="0" w:space="0" w:color="auto"/>
                <w:bottom w:val="none" w:sz="0" w:space="0" w:color="auto"/>
                <w:right w:val="none" w:sz="0" w:space="0" w:color="auto"/>
              </w:divBdr>
            </w:div>
            <w:div w:id="1662418220">
              <w:marLeft w:val="0"/>
              <w:marRight w:val="0"/>
              <w:marTop w:val="0"/>
              <w:marBottom w:val="0"/>
              <w:divBdr>
                <w:top w:val="none" w:sz="0" w:space="0" w:color="auto"/>
                <w:left w:val="none" w:sz="0" w:space="0" w:color="auto"/>
                <w:bottom w:val="none" w:sz="0" w:space="0" w:color="auto"/>
                <w:right w:val="none" w:sz="0" w:space="0" w:color="auto"/>
              </w:divBdr>
            </w:div>
            <w:div w:id="530530304">
              <w:marLeft w:val="0"/>
              <w:marRight w:val="0"/>
              <w:marTop w:val="0"/>
              <w:marBottom w:val="0"/>
              <w:divBdr>
                <w:top w:val="none" w:sz="0" w:space="0" w:color="auto"/>
                <w:left w:val="none" w:sz="0" w:space="0" w:color="auto"/>
                <w:bottom w:val="none" w:sz="0" w:space="0" w:color="auto"/>
                <w:right w:val="none" w:sz="0" w:space="0" w:color="auto"/>
              </w:divBdr>
            </w:div>
            <w:div w:id="1534726206">
              <w:marLeft w:val="0"/>
              <w:marRight w:val="0"/>
              <w:marTop w:val="0"/>
              <w:marBottom w:val="0"/>
              <w:divBdr>
                <w:top w:val="none" w:sz="0" w:space="0" w:color="auto"/>
                <w:left w:val="none" w:sz="0" w:space="0" w:color="auto"/>
                <w:bottom w:val="none" w:sz="0" w:space="0" w:color="auto"/>
                <w:right w:val="none" w:sz="0" w:space="0" w:color="auto"/>
              </w:divBdr>
            </w:div>
            <w:div w:id="744648824">
              <w:marLeft w:val="0"/>
              <w:marRight w:val="0"/>
              <w:marTop w:val="0"/>
              <w:marBottom w:val="0"/>
              <w:divBdr>
                <w:top w:val="none" w:sz="0" w:space="0" w:color="auto"/>
                <w:left w:val="none" w:sz="0" w:space="0" w:color="auto"/>
                <w:bottom w:val="none" w:sz="0" w:space="0" w:color="auto"/>
                <w:right w:val="none" w:sz="0" w:space="0" w:color="auto"/>
              </w:divBdr>
            </w:div>
            <w:div w:id="1425564558">
              <w:marLeft w:val="0"/>
              <w:marRight w:val="0"/>
              <w:marTop w:val="0"/>
              <w:marBottom w:val="0"/>
              <w:divBdr>
                <w:top w:val="none" w:sz="0" w:space="0" w:color="auto"/>
                <w:left w:val="none" w:sz="0" w:space="0" w:color="auto"/>
                <w:bottom w:val="none" w:sz="0" w:space="0" w:color="auto"/>
                <w:right w:val="none" w:sz="0" w:space="0" w:color="auto"/>
              </w:divBdr>
            </w:div>
            <w:div w:id="1713192666">
              <w:marLeft w:val="0"/>
              <w:marRight w:val="0"/>
              <w:marTop w:val="0"/>
              <w:marBottom w:val="0"/>
              <w:divBdr>
                <w:top w:val="none" w:sz="0" w:space="0" w:color="auto"/>
                <w:left w:val="none" w:sz="0" w:space="0" w:color="auto"/>
                <w:bottom w:val="none" w:sz="0" w:space="0" w:color="auto"/>
                <w:right w:val="none" w:sz="0" w:space="0" w:color="auto"/>
              </w:divBdr>
            </w:div>
            <w:div w:id="1055474535">
              <w:marLeft w:val="0"/>
              <w:marRight w:val="0"/>
              <w:marTop w:val="0"/>
              <w:marBottom w:val="0"/>
              <w:divBdr>
                <w:top w:val="none" w:sz="0" w:space="0" w:color="auto"/>
                <w:left w:val="none" w:sz="0" w:space="0" w:color="auto"/>
                <w:bottom w:val="none" w:sz="0" w:space="0" w:color="auto"/>
                <w:right w:val="none" w:sz="0" w:space="0" w:color="auto"/>
              </w:divBdr>
            </w:div>
            <w:div w:id="1654219174">
              <w:marLeft w:val="0"/>
              <w:marRight w:val="0"/>
              <w:marTop w:val="0"/>
              <w:marBottom w:val="0"/>
              <w:divBdr>
                <w:top w:val="none" w:sz="0" w:space="0" w:color="auto"/>
                <w:left w:val="none" w:sz="0" w:space="0" w:color="auto"/>
                <w:bottom w:val="none" w:sz="0" w:space="0" w:color="auto"/>
                <w:right w:val="none" w:sz="0" w:space="0" w:color="auto"/>
              </w:divBdr>
            </w:div>
            <w:div w:id="1003434939">
              <w:marLeft w:val="0"/>
              <w:marRight w:val="0"/>
              <w:marTop w:val="0"/>
              <w:marBottom w:val="0"/>
              <w:divBdr>
                <w:top w:val="none" w:sz="0" w:space="0" w:color="auto"/>
                <w:left w:val="none" w:sz="0" w:space="0" w:color="auto"/>
                <w:bottom w:val="none" w:sz="0" w:space="0" w:color="auto"/>
                <w:right w:val="none" w:sz="0" w:space="0" w:color="auto"/>
              </w:divBdr>
            </w:div>
            <w:div w:id="713769458">
              <w:marLeft w:val="0"/>
              <w:marRight w:val="0"/>
              <w:marTop w:val="0"/>
              <w:marBottom w:val="0"/>
              <w:divBdr>
                <w:top w:val="none" w:sz="0" w:space="0" w:color="auto"/>
                <w:left w:val="none" w:sz="0" w:space="0" w:color="auto"/>
                <w:bottom w:val="none" w:sz="0" w:space="0" w:color="auto"/>
                <w:right w:val="none" w:sz="0" w:space="0" w:color="auto"/>
              </w:divBdr>
            </w:div>
            <w:div w:id="2062440446">
              <w:marLeft w:val="0"/>
              <w:marRight w:val="0"/>
              <w:marTop w:val="0"/>
              <w:marBottom w:val="0"/>
              <w:divBdr>
                <w:top w:val="none" w:sz="0" w:space="0" w:color="auto"/>
                <w:left w:val="none" w:sz="0" w:space="0" w:color="auto"/>
                <w:bottom w:val="none" w:sz="0" w:space="0" w:color="auto"/>
                <w:right w:val="none" w:sz="0" w:space="0" w:color="auto"/>
              </w:divBdr>
            </w:div>
            <w:div w:id="1485854916">
              <w:marLeft w:val="0"/>
              <w:marRight w:val="0"/>
              <w:marTop w:val="0"/>
              <w:marBottom w:val="0"/>
              <w:divBdr>
                <w:top w:val="none" w:sz="0" w:space="0" w:color="auto"/>
                <w:left w:val="none" w:sz="0" w:space="0" w:color="auto"/>
                <w:bottom w:val="none" w:sz="0" w:space="0" w:color="auto"/>
                <w:right w:val="none" w:sz="0" w:space="0" w:color="auto"/>
              </w:divBdr>
            </w:div>
            <w:div w:id="1735423862">
              <w:marLeft w:val="0"/>
              <w:marRight w:val="0"/>
              <w:marTop w:val="0"/>
              <w:marBottom w:val="0"/>
              <w:divBdr>
                <w:top w:val="none" w:sz="0" w:space="0" w:color="auto"/>
                <w:left w:val="none" w:sz="0" w:space="0" w:color="auto"/>
                <w:bottom w:val="none" w:sz="0" w:space="0" w:color="auto"/>
                <w:right w:val="none" w:sz="0" w:space="0" w:color="auto"/>
              </w:divBdr>
            </w:div>
            <w:div w:id="604851054">
              <w:marLeft w:val="0"/>
              <w:marRight w:val="0"/>
              <w:marTop w:val="0"/>
              <w:marBottom w:val="0"/>
              <w:divBdr>
                <w:top w:val="none" w:sz="0" w:space="0" w:color="auto"/>
                <w:left w:val="none" w:sz="0" w:space="0" w:color="auto"/>
                <w:bottom w:val="none" w:sz="0" w:space="0" w:color="auto"/>
                <w:right w:val="none" w:sz="0" w:space="0" w:color="auto"/>
              </w:divBdr>
            </w:div>
            <w:div w:id="1479228999">
              <w:marLeft w:val="0"/>
              <w:marRight w:val="0"/>
              <w:marTop w:val="0"/>
              <w:marBottom w:val="0"/>
              <w:divBdr>
                <w:top w:val="none" w:sz="0" w:space="0" w:color="auto"/>
                <w:left w:val="none" w:sz="0" w:space="0" w:color="auto"/>
                <w:bottom w:val="none" w:sz="0" w:space="0" w:color="auto"/>
                <w:right w:val="none" w:sz="0" w:space="0" w:color="auto"/>
              </w:divBdr>
            </w:div>
            <w:div w:id="1088504885">
              <w:marLeft w:val="0"/>
              <w:marRight w:val="0"/>
              <w:marTop w:val="0"/>
              <w:marBottom w:val="0"/>
              <w:divBdr>
                <w:top w:val="none" w:sz="0" w:space="0" w:color="auto"/>
                <w:left w:val="none" w:sz="0" w:space="0" w:color="auto"/>
                <w:bottom w:val="none" w:sz="0" w:space="0" w:color="auto"/>
                <w:right w:val="none" w:sz="0" w:space="0" w:color="auto"/>
              </w:divBdr>
            </w:div>
            <w:div w:id="853423574">
              <w:marLeft w:val="0"/>
              <w:marRight w:val="0"/>
              <w:marTop w:val="0"/>
              <w:marBottom w:val="0"/>
              <w:divBdr>
                <w:top w:val="none" w:sz="0" w:space="0" w:color="auto"/>
                <w:left w:val="none" w:sz="0" w:space="0" w:color="auto"/>
                <w:bottom w:val="none" w:sz="0" w:space="0" w:color="auto"/>
                <w:right w:val="none" w:sz="0" w:space="0" w:color="auto"/>
              </w:divBdr>
            </w:div>
            <w:div w:id="1955211312">
              <w:marLeft w:val="0"/>
              <w:marRight w:val="0"/>
              <w:marTop w:val="0"/>
              <w:marBottom w:val="0"/>
              <w:divBdr>
                <w:top w:val="none" w:sz="0" w:space="0" w:color="auto"/>
                <w:left w:val="none" w:sz="0" w:space="0" w:color="auto"/>
                <w:bottom w:val="none" w:sz="0" w:space="0" w:color="auto"/>
                <w:right w:val="none" w:sz="0" w:space="0" w:color="auto"/>
              </w:divBdr>
            </w:div>
            <w:div w:id="1442726271">
              <w:marLeft w:val="0"/>
              <w:marRight w:val="0"/>
              <w:marTop w:val="0"/>
              <w:marBottom w:val="0"/>
              <w:divBdr>
                <w:top w:val="none" w:sz="0" w:space="0" w:color="auto"/>
                <w:left w:val="none" w:sz="0" w:space="0" w:color="auto"/>
                <w:bottom w:val="none" w:sz="0" w:space="0" w:color="auto"/>
                <w:right w:val="none" w:sz="0" w:space="0" w:color="auto"/>
              </w:divBdr>
            </w:div>
            <w:div w:id="1213541123">
              <w:marLeft w:val="0"/>
              <w:marRight w:val="0"/>
              <w:marTop w:val="0"/>
              <w:marBottom w:val="0"/>
              <w:divBdr>
                <w:top w:val="none" w:sz="0" w:space="0" w:color="auto"/>
                <w:left w:val="none" w:sz="0" w:space="0" w:color="auto"/>
                <w:bottom w:val="none" w:sz="0" w:space="0" w:color="auto"/>
                <w:right w:val="none" w:sz="0" w:space="0" w:color="auto"/>
              </w:divBdr>
            </w:div>
            <w:div w:id="901676854">
              <w:marLeft w:val="0"/>
              <w:marRight w:val="0"/>
              <w:marTop w:val="0"/>
              <w:marBottom w:val="0"/>
              <w:divBdr>
                <w:top w:val="none" w:sz="0" w:space="0" w:color="auto"/>
                <w:left w:val="none" w:sz="0" w:space="0" w:color="auto"/>
                <w:bottom w:val="none" w:sz="0" w:space="0" w:color="auto"/>
                <w:right w:val="none" w:sz="0" w:space="0" w:color="auto"/>
              </w:divBdr>
            </w:div>
            <w:div w:id="1485774732">
              <w:marLeft w:val="0"/>
              <w:marRight w:val="0"/>
              <w:marTop w:val="0"/>
              <w:marBottom w:val="0"/>
              <w:divBdr>
                <w:top w:val="none" w:sz="0" w:space="0" w:color="auto"/>
                <w:left w:val="none" w:sz="0" w:space="0" w:color="auto"/>
                <w:bottom w:val="none" w:sz="0" w:space="0" w:color="auto"/>
                <w:right w:val="none" w:sz="0" w:space="0" w:color="auto"/>
              </w:divBdr>
            </w:div>
            <w:div w:id="1332218487">
              <w:marLeft w:val="0"/>
              <w:marRight w:val="0"/>
              <w:marTop w:val="0"/>
              <w:marBottom w:val="0"/>
              <w:divBdr>
                <w:top w:val="none" w:sz="0" w:space="0" w:color="auto"/>
                <w:left w:val="none" w:sz="0" w:space="0" w:color="auto"/>
                <w:bottom w:val="none" w:sz="0" w:space="0" w:color="auto"/>
                <w:right w:val="none" w:sz="0" w:space="0" w:color="auto"/>
              </w:divBdr>
            </w:div>
            <w:div w:id="1872643284">
              <w:marLeft w:val="0"/>
              <w:marRight w:val="0"/>
              <w:marTop w:val="0"/>
              <w:marBottom w:val="0"/>
              <w:divBdr>
                <w:top w:val="none" w:sz="0" w:space="0" w:color="auto"/>
                <w:left w:val="none" w:sz="0" w:space="0" w:color="auto"/>
                <w:bottom w:val="none" w:sz="0" w:space="0" w:color="auto"/>
                <w:right w:val="none" w:sz="0" w:space="0" w:color="auto"/>
              </w:divBdr>
            </w:div>
            <w:div w:id="245723216">
              <w:marLeft w:val="0"/>
              <w:marRight w:val="0"/>
              <w:marTop w:val="0"/>
              <w:marBottom w:val="0"/>
              <w:divBdr>
                <w:top w:val="none" w:sz="0" w:space="0" w:color="auto"/>
                <w:left w:val="none" w:sz="0" w:space="0" w:color="auto"/>
                <w:bottom w:val="none" w:sz="0" w:space="0" w:color="auto"/>
                <w:right w:val="none" w:sz="0" w:space="0" w:color="auto"/>
              </w:divBdr>
            </w:div>
            <w:div w:id="1406104472">
              <w:marLeft w:val="0"/>
              <w:marRight w:val="0"/>
              <w:marTop w:val="0"/>
              <w:marBottom w:val="0"/>
              <w:divBdr>
                <w:top w:val="none" w:sz="0" w:space="0" w:color="auto"/>
                <w:left w:val="none" w:sz="0" w:space="0" w:color="auto"/>
                <w:bottom w:val="none" w:sz="0" w:space="0" w:color="auto"/>
                <w:right w:val="none" w:sz="0" w:space="0" w:color="auto"/>
              </w:divBdr>
            </w:div>
            <w:div w:id="684746484">
              <w:marLeft w:val="0"/>
              <w:marRight w:val="0"/>
              <w:marTop w:val="0"/>
              <w:marBottom w:val="0"/>
              <w:divBdr>
                <w:top w:val="none" w:sz="0" w:space="0" w:color="auto"/>
                <w:left w:val="none" w:sz="0" w:space="0" w:color="auto"/>
                <w:bottom w:val="none" w:sz="0" w:space="0" w:color="auto"/>
                <w:right w:val="none" w:sz="0" w:space="0" w:color="auto"/>
              </w:divBdr>
            </w:div>
            <w:div w:id="1344238558">
              <w:marLeft w:val="0"/>
              <w:marRight w:val="0"/>
              <w:marTop w:val="0"/>
              <w:marBottom w:val="0"/>
              <w:divBdr>
                <w:top w:val="none" w:sz="0" w:space="0" w:color="auto"/>
                <w:left w:val="none" w:sz="0" w:space="0" w:color="auto"/>
                <w:bottom w:val="none" w:sz="0" w:space="0" w:color="auto"/>
                <w:right w:val="none" w:sz="0" w:space="0" w:color="auto"/>
              </w:divBdr>
            </w:div>
            <w:div w:id="631978883">
              <w:marLeft w:val="0"/>
              <w:marRight w:val="0"/>
              <w:marTop w:val="0"/>
              <w:marBottom w:val="0"/>
              <w:divBdr>
                <w:top w:val="none" w:sz="0" w:space="0" w:color="auto"/>
                <w:left w:val="none" w:sz="0" w:space="0" w:color="auto"/>
                <w:bottom w:val="none" w:sz="0" w:space="0" w:color="auto"/>
                <w:right w:val="none" w:sz="0" w:space="0" w:color="auto"/>
              </w:divBdr>
            </w:div>
            <w:div w:id="706687040">
              <w:marLeft w:val="0"/>
              <w:marRight w:val="0"/>
              <w:marTop w:val="0"/>
              <w:marBottom w:val="0"/>
              <w:divBdr>
                <w:top w:val="none" w:sz="0" w:space="0" w:color="auto"/>
                <w:left w:val="none" w:sz="0" w:space="0" w:color="auto"/>
                <w:bottom w:val="none" w:sz="0" w:space="0" w:color="auto"/>
                <w:right w:val="none" w:sz="0" w:space="0" w:color="auto"/>
              </w:divBdr>
            </w:div>
            <w:div w:id="629019836">
              <w:marLeft w:val="0"/>
              <w:marRight w:val="0"/>
              <w:marTop w:val="0"/>
              <w:marBottom w:val="0"/>
              <w:divBdr>
                <w:top w:val="none" w:sz="0" w:space="0" w:color="auto"/>
                <w:left w:val="none" w:sz="0" w:space="0" w:color="auto"/>
                <w:bottom w:val="none" w:sz="0" w:space="0" w:color="auto"/>
                <w:right w:val="none" w:sz="0" w:space="0" w:color="auto"/>
              </w:divBdr>
            </w:div>
            <w:div w:id="2079788460">
              <w:marLeft w:val="0"/>
              <w:marRight w:val="0"/>
              <w:marTop w:val="0"/>
              <w:marBottom w:val="0"/>
              <w:divBdr>
                <w:top w:val="none" w:sz="0" w:space="0" w:color="auto"/>
                <w:left w:val="none" w:sz="0" w:space="0" w:color="auto"/>
                <w:bottom w:val="none" w:sz="0" w:space="0" w:color="auto"/>
                <w:right w:val="none" w:sz="0" w:space="0" w:color="auto"/>
              </w:divBdr>
            </w:div>
            <w:div w:id="15927937">
              <w:marLeft w:val="0"/>
              <w:marRight w:val="0"/>
              <w:marTop w:val="0"/>
              <w:marBottom w:val="0"/>
              <w:divBdr>
                <w:top w:val="none" w:sz="0" w:space="0" w:color="auto"/>
                <w:left w:val="none" w:sz="0" w:space="0" w:color="auto"/>
                <w:bottom w:val="none" w:sz="0" w:space="0" w:color="auto"/>
                <w:right w:val="none" w:sz="0" w:space="0" w:color="auto"/>
              </w:divBdr>
            </w:div>
            <w:div w:id="235749199">
              <w:marLeft w:val="0"/>
              <w:marRight w:val="0"/>
              <w:marTop w:val="0"/>
              <w:marBottom w:val="0"/>
              <w:divBdr>
                <w:top w:val="none" w:sz="0" w:space="0" w:color="auto"/>
                <w:left w:val="none" w:sz="0" w:space="0" w:color="auto"/>
                <w:bottom w:val="none" w:sz="0" w:space="0" w:color="auto"/>
                <w:right w:val="none" w:sz="0" w:space="0" w:color="auto"/>
              </w:divBdr>
            </w:div>
            <w:div w:id="1697463072">
              <w:marLeft w:val="0"/>
              <w:marRight w:val="0"/>
              <w:marTop w:val="0"/>
              <w:marBottom w:val="0"/>
              <w:divBdr>
                <w:top w:val="none" w:sz="0" w:space="0" w:color="auto"/>
                <w:left w:val="none" w:sz="0" w:space="0" w:color="auto"/>
                <w:bottom w:val="none" w:sz="0" w:space="0" w:color="auto"/>
                <w:right w:val="none" w:sz="0" w:space="0" w:color="auto"/>
              </w:divBdr>
            </w:div>
            <w:div w:id="1709528211">
              <w:marLeft w:val="0"/>
              <w:marRight w:val="0"/>
              <w:marTop w:val="0"/>
              <w:marBottom w:val="0"/>
              <w:divBdr>
                <w:top w:val="none" w:sz="0" w:space="0" w:color="auto"/>
                <w:left w:val="none" w:sz="0" w:space="0" w:color="auto"/>
                <w:bottom w:val="none" w:sz="0" w:space="0" w:color="auto"/>
                <w:right w:val="none" w:sz="0" w:space="0" w:color="auto"/>
              </w:divBdr>
            </w:div>
            <w:div w:id="993147717">
              <w:marLeft w:val="0"/>
              <w:marRight w:val="0"/>
              <w:marTop w:val="0"/>
              <w:marBottom w:val="0"/>
              <w:divBdr>
                <w:top w:val="none" w:sz="0" w:space="0" w:color="auto"/>
                <w:left w:val="none" w:sz="0" w:space="0" w:color="auto"/>
                <w:bottom w:val="none" w:sz="0" w:space="0" w:color="auto"/>
                <w:right w:val="none" w:sz="0" w:space="0" w:color="auto"/>
              </w:divBdr>
            </w:div>
            <w:div w:id="1488208004">
              <w:marLeft w:val="0"/>
              <w:marRight w:val="0"/>
              <w:marTop w:val="0"/>
              <w:marBottom w:val="0"/>
              <w:divBdr>
                <w:top w:val="none" w:sz="0" w:space="0" w:color="auto"/>
                <w:left w:val="none" w:sz="0" w:space="0" w:color="auto"/>
                <w:bottom w:val="none" w:sz="0" w:space="0" w:color="auto"/>
                <w:right w:val="none" w:sz="0" w:space="0" w:color="auto"/>
              </w:divBdr>
            </w:div>
            <w:div w:id="789278464">
              <w:marLeft w:val="0"/>
              <w:marRight w:val="0"/>
              <w:marTop w:val="0"/>
              <w:marBottom w:val="0"/>
              <w:divBdr>
                <w:top w:val="none" w:sz="0" w:space="0" w:color="auto"/>
                <w:left w:val="none" w:sz="0" w:space="0" w:color="auto"/>
                <w:bottom w:val="none" w:sz="0" w:space="0" w:color="auto"/>
                <w:right w:val="none" w:sz="0" w:space="0" w:color="auto"/>
              </w:divBdr>
            </w:div>
            <w:div w:id="1770808335">
              <w:marLeft w:val="0"/>
              <w:marRight w:val="0"/>
              <w:marTop w:val="0"/>
              <w:marBottom w:val="0"/>
              <w:divBdr>
                <w:top w:val="none" w:sz="0" w:space="0" w:color="auto"/>
                <w:left w:val="none" w:sz="0" w:space="0" w:color="auto"/>
                <w:bottom w:val="none" w:sz="0" w:space="0" w:color="auto"/>
                <w:right w:val="none" w:sz="0" w:space="0" w:color="auto"/>
              </w:divBdr>
            </w:div>
            <w:div w:id="1156189913">
              <w:marLeft w:val="0"/>
              <w:marRight w:val="0"/>
              <w:marTop w:val="0"/>
              <w:marBottom w:val="0"/>
              <w:divBdr>
                <w:top w:val="none" w:sz="0" w:space="0" w:color="auto"/>
                <w:left w:val="none" w:sz="0" w:space="0" w:color="auto"/>
                <w:bottom w:val="none" w:sz="0" w:space="0" w:color="auto"/>
                <w:right w:val="none" w:sz="0" w:space="0" w:color="auto"/>
              </w:divBdr>
            </w:div>
            <w:div w:id="660475350">
              <w:marLeft w:val="0"/>
              <w:marRight w:val="0"/>
              <w:marTop w:val="0"/>
              <w:marBottom w:val="0"/>
              <w:divBdr>
                <w:top w:val="none" w:sz="0" w:space="0" w:color="auto"/>
                <w:left w:val="none" w:sz="0" w:space="0" w:color="auto"/>
                <w:bottom w:val="none" w:sz="0" w:space="0" w:color="auto"/>
                <w:right w:val="none" w:sz="0" w:space="0" w:color="auto"/>
              </w:divBdr>
            </w:div>
            <w:div w:id="1581139033">
              <w:marLeft w:val="0"/>
              <w:marRight w:val="0"/>
              <w:marTop w:val="0"/>
              <w:marBottom w:val="0"/>
              <w:divBdr>
                <w:top w:val="none" w:sz="0" w:space="0" w:color="auto"/>
                <w:left w:val="none" w:sz="0" w:space="0" w:color="auto"/>
                <w:bottom w:val="none" w:sz="0" w:space="0" w:color="auto"/>
                <w:right w:val="none" w:sz="0" w:space="0" w:color="auto"/>
              </w:divBdr>
            </w:div>
            <w:div w:id="487212325">
              <w:marLeft w:val="0"/>
              <w:marRight w:val="0"/>
              <w:marTop w:val="0"/>
              <w:marBottom w:val="0"/>
              <w:divBdr>
                <w:top w:val="none" w:sz="0" w:space="0" w:color="auto"/>
                <w:left w:val="none" w:sz="0" w:space="0" w:color="auto"/>
                <w:bottom w:val="none" w:sz="0" w:space="0" w:color="auto"/>
                <w:right w:val="none" w:sz="0" w:space="0" w:color="auto"/>
              </w:divBdr>
            </w:div>
            <w:div w:id="904222171">
              <w:marLeft w:val="0"/>
              <w:marRight w:val="0"/>
              <w:marTop w:val="0"/>
              <w:marBottom w:val="0"/>
              <w:divBdr>
                <w:top w:val="none" w:sz="0" w:space="0" w:color="auto"/>
                <w:left w:val="none" w:sz="0" w:space="0" w:color="auto"/>
                <w:bottom w:val="none" w:sz="0" w:space="0" w:color="auto"/>
                <w:right w:val="none" w:sz="0" w:space="0" w:color="auto"/>
              </w:divBdr>
            </w:div>
            <w:div w:id="1683435265">
              <w:marLeft w:val="0"/>
              <w:marRight w:val="0"/>
              <w:marTop w:val="0"/>
              <w:marBottom w:val="0"/>
              <w:divBdr>
                <w:top w:val="none" w:sz="0" w:space="0" w:color="auto"/>
                <w:left w:val="none" w:sz="0" w:space="0" w:color="auto"/>
                <w:bottom w:val="none" w:sz="0" w:space="0" w:color="auto"/>
                <w:right w:val="none" w:sz="0" w:space="0" w:color="auto"/>
              </w:divBdr>
            </w:div>
            <w:div w:id="1561596251">
              <w:marLeft w:val="0"/>
              <w:marRight w:val="0"/>
              <w:marTop w:val="0"/>
              <w:marBottom w:val="0"/>
              <w:divBdr>
                <w:top w:val="none" w:sz="0" w:space="0" w:color="auto"/>
                <w:left w:val="none" w:sz="0" w:space="0" w:color="auto"/>
                <w:bottom w:val="none" w:sz="0" w:space="0" w:color="auto"/>
                <w:right w:val="none" w:sz="0" w:space="0" w:color="auto"/>
              </w:divBdr>
            </w:div>
            <w:div w:id="1577472569">
              <w:marLeft w:val="0"/>
              <w:marRight w:val="0"/>
              <w:marTop w:val="0"/>
              <w:marBottom w:val="0"/>
              <w:divBdr>
                <w:top w:val="none" w:sz="0" w:space="0" w:color="auto"/>
                <w:left w:val="none" w:sz="0" w:space="0" w:color="auto"/>
                <w:bottom w:val="none" w:sz="0" w:space="0" w:color="auto"/>
                <w:right w:val="none" w:sz="0" w:space="0" w:color="auto"/>
              </w:divBdr>
            </w:div>
            <w:div w:id="1802772326">
              <w:marLeft w:val="0"/>
              <w:marRight w:val="0"/>
              <w:marTop w:val="0"/>
              <w:marBottom w:val="0"/>
              <w:divBdr>
                <w:top w:val="none" w:sz="0" w:space="0" w:color="auto"/>
                <w:left w:val="none" w:sz="0" w:space="0" w:color="auto"/>
                <w:bottom w:val="none" w:sz="0" w:space="0" w:color="auto"/>
                <w:right w:val="none" w:sz="0" w:space="0" w:color="auto"/>
              </w:divBdr>
            </w:div>
            <w:div w:id="341397639">
              <w:marLeft w:val="0"/>
              <w:marRight w:val="0"/>
              <w:marTop w:val="0"/>
              <w:marBottom w:val="0"/>
              <w:divBdr>
                <w:top w:val="none" w:sz="0" w:space="0" w:color="auto"/>
                <w:left w:val="none" w:sz="0" w:space="0" w:color="auto"/>
                <w:bottom w:val="none" w:sz="0" w:space="0" w:color="auto"/>
                <w:right w:val="none" w:sz="0" w:space="0" w:color="auto"/>
              </w:divBdr>
            </w:div>
            <w:div w:id="1790707263">
              <w:marLeft w:val="0"/>
              <w:marRight w:val="0"/>
              <w:marTop w:val="0"/>
              <w:marBottom w:val="0"/>
              <w:divBdr>
                <w:top w:val="none" w:sz="0" w:space="0" w:color="auto"/>
                <w:left w:val="none" w:sz="0" w:space="0" w:color="auto"/>
                <w:bottom w:val="none" w:sz="0" w:space="0" w:color="auto"/>
                <w:right w:val="none" w:sz="0" w:space="0" w:color="auto"/>
              </w:divBdr>
            </w:div>
            <w:div w:id="740714784">
              <w:marLeft w:val="0"/>
              <w:marRight w:val="0"/>
              <w:marTop w:val="0"/>
              <w:marBottom w:val="0"/>
              <w:divBdr>
                <w:top w:val="none" w:sz="0" w:space="0" w:color="auto"/>
                <w:left w:val="none" w:sz="0" w:space="0" w:color="auto"/>
                <w:bottom w:val="none" w:sz="0" w:space="0" w:color="auto"/>
                <w:right w:val="none" w:sz="0" w:space="0" w:color="auto"/>
              </w:divBdr>
            </w:div>
            <w:div w:id="147290283">
              <w:marLeft w:val="0"/>
              <w:marRight w:val="0"/>
              <w:marTop w:val="0"/>
              <w:marBottom w:val="0"/>
              <w:divBdr>
                <w:top w:val="none" w:sz="0" w:space="0" w:color="auto"/>
                <w:left w:val="none" w:sz="0" w:space="0" w:color="auto"/>
                <w:bottom w:val="none" w:sz="0" w:space="0" w:color="auto"/>
                <w:right w:val="none" w:sz="0" w:space="0" w:color="auto"/>
              </w:divBdr>
            </w:div>
            <w:div w:id="1692755755">
              <w:marLeft w:val="0"/>
              <w:marRight w:val="0"/>
              <w:marTop w:val="0"/>
              <w:marBottom w:val="0"/>
              <w:divBdr>
                <w:top w:val="none" w:sz="0" w:space="0" w:color="auto"/>
                <w:left w:val="none" w:sz="0" w:space="0" w:color="auto"/>
                <w:bottom w:val="none" w:sz="0" w:space="0" w:color="auto"/>
                <w:right w:val="none" w:sz="0" w:space="0" w:color="auto"/>
              </w:divBdr>
            </w:div>
            <w:div w:id="195654650">
              <w:marLeft w:val="0"/>
              <w:marRight w:val="0"/>
              <w:marTop w:val="0"/>
              <w:marBottom w:val="0"/>
              <w:divBdr>
                <w:top w:val="none" w:sz="0" w:space="0" w:color="auto"/>
                <w:left w:val="none" w:sz="0" w:space="0" w:color="auto"/>
                <w:bottom w:val="none" w:sz="0" w:space="0" w:color="auto"/>
                <w:right w:val="none" w:sz="0" w:space="0" w:color="auto"/>
              </w:divBdr>
            </w:div>
            <w:div w:id="1507673628">
              <w:marLeft w:val="0"/>
              <w:marRight w:val="0"/>
              <w:marTop w:val="0"/>
              <w:marBottom w:val="0"/>
              <w:divBdr>
                <w:top w:val="none" w:sz="0" w:space="0" w:color="auto"/>
                <w:left w:val="none" w:sz="0" w:space="0" w:color="auto"/>
                <w:bottom w:val="none" w:sz="0" w:space="0" w:color="auto"/>
                <w:right w:val="none" w:sz="0" w:space="0" w:color="auto"/>
              </w:divBdr>
            </w:div>
            <w:div w:id="1042291589">
              <w:marLeft w:val="0"/>
              <w:marRight w:val="0"/>
              <w:marTop w:val="0"/>
              <w:marBottom w:val="0"/>
              <w:divBdr>
                <w:top w:val="none" w:sz="0" w:space="0" w:color="auto"/>
                <w:left w:val="none" w:sz="0" w:space="0" w:color="auto"/>
                <w:bottom w:val="none" w:sz="0" w:space="0" w:color="auto"/>
                <w:right w:val="none" w:sz="0" w:space="0" w:color="auto"/>
              </w:divBdr>
            </w:div>
            <w:div w:id="977880835">
              <w:marLeft w:val="0"/>
              <w:marRight w:val="0"/>
              <w:marTop w:val="0"/>
              <w:marBottom w:val="0"/>
              <w:divBdr>
                <w:top w:val="none" w:sz="0" w:space="0" w:color="auto"/>
                <w:left w:val="none" w:sz="0" w:space="0" w:color="auto"/>
                <w:bottom w:val="none" w:sz="0" w:space="0" w:color="auto"/>
                <w:right w:val="none" w:sz="0" w:space="0" w:color="auto"/>
              </w:divBdr>
            </w:div>
            <w:div w:id="1825780921">
              <w:marLeft w:val="0"/>
              <w:marRight w:val="0"/>
              <w:marTop w:val="0"/>
              <w:marBottom w:val="0"/>
              <w:divBdr>
                <w:top w:val="none" w:sz="0" w:space="0" w:color="auto"/>
                <w:left w:val="none" w:sz="0" w:space="0" w:color="auto"/>
                <w:bottom w:val="none" w:sz="0" w:space="0" w:color="auto"/>
                <w:right w:val="none" w:sz="0" w:space="0" w:color="auto"/>
              </w:divBdr>
            </w:div>
            <w:div w:id="1016033116">
              <w:marLeft w:val="0"/>
              <w:marRight w:val="0"/>
              <w:marTop w:val="0"/>
              <w:marBottom w:val="0"/>
              <w:divBdr>
                <w:top w:val="none" w:sz="0" w:space="0" w:color="auto"/>
                <w:left w:val="none" w:sz="0" w:space="0" w:color="auto"/>
                <w:bottom w:val="none" w:sz="0" w:space="0" w:color="auto"/>
                <w:right w:val="none" w:sz="0" w:space="0" w:color="auto"/>
              </w:divBdr>
            </w:div>
            <w:div w:id="1159806698">
              <w:marLeft w:val="0"/>
              <w:marRight w:val="0"/>
              <w:marTop w:val="0"/>
              <w:marBottom w:val="0"/>
              <w:divBdr>
                <w:top w:val="none" w:sz="0" w:space="0" w:color="auto"/>
                <w:left w:val="none" w:sz="0" w:space="0" w:color="auto"/>
                <w:bottom w:val="none" w:sz="0" w:space="0" w:color="auto"/>
                <w:right w:val="none" w:sz="0" w:space="0" w:color="auto"/>
              </w:divBdr>
            </w:div>
            <w:div w:id="874852986">
              <w:marLeft w:val="0"/>
              <w:marRight w:val="0"/>
              <w:marTop w:val="0"/>
              <w:marBottom w:val="0"/>
              <w:divBdr>
                <w:top w:val="none" w:sz="0" w:space="0" w:color="auto"/>
                <w:left w:val="none" w:sz="0" w:space="0" w:color="auto"/>
                <w:bottom w:val="none" w:sz="0" w:space="0" w:color="auto"/>
                <w:right w:val="none" w:sz="0" w:space="0" w:color="auto"/>
              </w:divBdr>
            </w:div>
            <w:div w:id="389966834">
              <w:marLeft w:val="0"/>
              <w:marRight w:val="0"/>
              <w:marTop w:val="0"/>
              <w:marBottom w:val="0"/>
              <w:divBdr>
                <w:top w:val="none" w:sz="0" w:space="0" w:color="auto"/>
                <w:left w:val="none" w:sz="0" w:space="0" w:color="auto"/>
                <w:bottom w:val="none" w:sz="0" w:space="0" w:color="auto"/>
                <w:right w:val="none" w:sz="0" w:space="0" w:color="auto"/>
              </w:divBdr>
            </w:div>
            <w:div w:id="1005089767">
              <w:marLeft w:val="0"/>
              <w:marRight w:val="0"/>
              <w:marTop w:val="0"/>
              <w:marBottom w:val="0"/>
              <w:divBdr>
                <w:top w:val="none" w:sz="0" w:space="0" w:color="auto"/>
                <w:left w:val="none" w:sz="0" w:space="0" w:color="auto"/>
                <w:bottom w:val="none" w:sz="0" w:space="0" w:color="auto"/>
                <w:right w:val="none" w:sz="0" w:space="0" w:color="auto"/>
              </w:divBdr>
            </w:div>
            <w:div w:id="94518252">
              <w:marLeft w:val="0"/>
              <w:marRight w:val="0"/>
              <w:marTop w:val="0"/>
              <w:marBottom w:val="0"/>
              <w:divBdr>
                <w:top w:val="none" w:sz="0" w:space="0" w:color="auto"/>
                <w:left w:val="none" w:sz="0" w:space="0" w:color="auto"/>
                <w:bottom w:val="none" w:sz="0" w:space="0" w:color="auto"/>
                <w:right w:val="none" w:sz="0" w:space="0" w:color="auto"/>
              </w:divBdr>
            </w:div>
            <w:div w:id="1509172141">
              <w:marLeft w:val="0"/>
              <w:marRight w:val="0"/>
              <w:marTop w:val="0"/>
              <w:marBottom w:val="0"/>
              <w:divBdr>
                <w:top w:val="none" w:sz="0" w:space="0" w:color="auto"/>
                <w:left w:val="none" w:sz="0" w:space="0" w:color="auto"/>
                <w:bottom w:val="none" w:sz="0" w:space="0" w:color="auto"/>
                <w:right w:val="none" w:sz="0" w:space="0" w:color="auto"/>
              </w:divBdr>
            </w:div>
            <w:div w:id="677729178">
              <w:marLeft w:val="0"/>
              <w:marRight w:val="0"/>
              <w:marTop w:val="0"/>
              <w:marBottom w:val="0"/>
              <w:divBdr>
                <w:top w:val="none" w:sz="0" w:space="0" w:color="auto"/>
                <w:left w:val="none" w:sz="0" w:space="0" w:color="auto"/>
                <w:bottom w:val="none" w:sz="0" w:space="0" w:color="auto"/>
                <w:right w:val="none" w:sz="0" w:space="0" w:color="auto"/>
              </w:divBdr>
            </w:div>
            <w:div w:id="1329023203">
              <w:marLeft w:val="0"/>
              <w:marRight w:val="0"/>
              <w:marTop w:val="0"/>
              <w:marBottom w:val="0"/>
              <w:divBdr>
                <w:top w:val="none" w:sz="0" w:space="0" w:color="auto"/>
                <w:left w:val="none" w:sz="0" w:space="0" w:color="auto"/>
                <w:bottom w:val="none" w:sz="0" w:space="0" w:color="auto"/>
                <w:right w:val="none" w:sz="0" w:space="0" w:color="auto"/>
              </w:divBdr>
            </w:div>
            <w:div w:id="1410732551">
              <w:marLeft w:val="0"/>
              <w:marRight w:val="0"/>
              <w:marTop w:val="0"/>
              <w:marBottom w:val="0"/>
              <w:divBdr>
                <w:top w:val="none" w:sz="0" w:space="0" w:color="auto"/>
                <w:left w:val="none" w:sz="0" w:space="0" w:color="auto"/>
                <w:bottom w:val="none" w:sz="0" w:space="0" w:color="auto"/>
                <w:right w:val="none" w:sz="0" w:space="0" w:color="auto"/>
              </w:divBdr>
            </w:div>
            <w:div w:id="498009824">
              <w:marLeft w:val="0"/>
              <w:marRight w:val="0"/>
              <w:marTop w:val="0"/>
              <w:marBottom w:val="0"/>
              <w:divBdr>
                <w:top w:val="none" w:sz="0" w:space="0" w:color="auto"/>
                <w:left w:val="none" w:sz="0" w:space="0" w:color="auto"/>
                <w:bottom w:val="none" w:sz="0" w:space="0" w:color="auto"/>
                <w:right w:val="none" w:sz="0" w:space="0" w:color="auto"/>
              </w:divBdr>
            </w:div>
            <w:div w:id="1375543607">
              <w:marLeft w:val="0"/>
              <w:marRight w:val="0"/>
              <w:marTop w:val="0"/>
              <w:marBottom w:val="0"/>
              <w:divBdr>
                <w:top w:val="none" w:sz="0" w:space="0" w:color="auto"/>
                <w:left w:val="none" w:sz="0" w:space="0" w:color="auto"/>
                <w:bottom w:val="none" w:sz="0" w:space="0" w:color="auto"/>
                <w:right w:val="none" w:sz="0" w:space="0" w:color="auto"/>
              </w:divBdr>
            </w:div>
            <w:div w:id="1450927010">
              <w:marLeft w:val="0"/>
              <w:marRight w:val="0"/>
              <w:marTop w:val="0"/>
              <w:marBottom w:val="0"/>
              <w:divBdr>
                <w:top w:val="none" w:sz="0" w:space="0" w:color="auto"/>
                <w:left w:val="none" w:sz="0" w:space="0" w:color="auto"/>
                <w:bottom w:val="none" w:sz="0" w:space="0" w:color="auto"/>
                <w:right w:val="none" w:sz="0" w:space="0" w:color="auto"/>
              </w:divBdr>
            </w:div>
            <w:div w:id="1487160815">
              <w:marLeft w:val="0"/>
              <w:marRight w:val="0"/>
              <w:marTop w:val="0"/>
              <w:marBottom w:val="0"/>
              <w:divBdr>
                <w:top w:val="none" w:sz="0" w:space="0" w:color="auto"/>
                <w:left w:val="none" w:sz="0" w:space="0" w:color="auto"/>
                <w:bottom w:val="none" w:sz="0" w:space="0" w:color="auto"/>
                <w:right w:val="none" w:sz="0" w:space="0" w:color="auto"/>
              </w:divBdr>
            </w:div>
            <w:div w:id="1915578501">
              <w:marLeft w:val="0"/>
              <w:marRight w:val="0"/>
              <w:marTop w:val="0"/>
              <w:marBottom w:val="0"/>
              <w:divBdr>
                <w:top w:val="none" w:sz="0" w:space="0" w:color="auto"/>
                <w:left w:val="none" w:sz="0" w:space="0" w:color="auto"/>
                <w:bottom w:val="none" w:sz="0" w:space="0" w:color="auto"/>
                <w:right w:val="none" w:sz="0" w:space="0" w:color="auto"/>
              </w:divBdr>
            </w:div>
            <w:div w:id="1409422947">
              <w:marLeft w:val="0"/>
              <w:marRight w:val="0"/>
              <w:marTop w:val="0"/>
              <w:marBottom w:val="0"/>
              <w:divBdr>
                <w:top w:val="none" w:sz="0" w:space="0" w:color="auto"/>
                <w:left w:val="none" w:sz="0" w:space="0" w:color="auto"/>
                <w:bottom w:val="none" w:sz="0" w:space="0" w:color="auto"/>
                <w:right w:val="none" w:sz="0" w:space="0" w:color="auto"/>
              </w:divBdr>
            </w:div>
            <w:div w:id="1973822454">
              <w:marLeft w:val="0"/>
              <w:marRight w:val="0"/>
              <w:marTop w:val="0"/>
              <w:marBottom w:val="0"/>
              <w:divBdr>
                <w:top w:val="none" w:sz="0" w:space="0" w:color="auto"/>
                <w:left w:val="none" w:sz="0" w:space="0" w:color="auto"/>
                <w:bottom w:val="none" w:sz="0" w:space="0" w:color="auto"/>
                <w:right w:val="none" w:sz="0" w:space="0" w:color="auto"/>
              </w:divBdr>
            </w:div>
            <w:div w:id="854004117">
              <w:marLeft w:val="0"/>
              <w:marRight w:val="0"/>
              <w:marTop w:val="0"/>
              <w:marBottom w:val="0"/>
              <w:divBdr>
                <w:top w:val="none" w:sz="0" w:space="0" w:color="auto"/>
                <w:left w:val="none" w:sz="0" w:space="0" w:color="auto"/>
                <w:bottom w:val="none" w:sz="0" w:space="0" w:color="auto"/>
                <w:right w:val="none" w:sz="0" w:space="0" w:color="auto"/>
              </w:divBdr>
            </w:div>
            <w:div w:id="104617748">
              <w:marLeft w:val="0"/>
              <w:marRight w:val="0"/>
              <w:marTop w:val="0"/>
              <w:marBottom w:val="0"/>
              <w:divBdr>
                <w:top w:val="none" w:sz="0" w:space="0" w:color="auto"/>
                <w:left w:val="none" w:sz="0" w:space="0" w:color="auto"/>
                <w:bottom w:val="none" w:sz="0" w:space="0" w:color="auto"/>
                <w:right w:val="none" w:sz="0" w:space="0" w:color="auto"/>
              </w:divBdr>
            </w:div>
            <w:div w:id="749303939">
              <w:marLeft w:val="0"/>
              <w:marRight w:val="0"/>
              <w:marTop w:val="0"/>
              <w:marBottom w:val="0"/>
              <w:divBdr>
                <w:top w:val="none" w:sz="0" w:space="0" w:color="auto"/>
                <w:left w:val="none" w:sz="0" w:space="0" w:color="auto"/>
                <w:bottom w:val="none" w:sz="0" w:space="0" w:color="auto"/>
                <w:right w:val="none" w:sz="0" w:space="0" w:color="auto"/>
              </w:divBdr>
            </w:div>
            <w:div w:id="1925531382">
              <w:marLeft w:val="0"/>
              <w:marRight w:val="0"/>
              <w:marTop w:val="0"/>
              <w:marBottom w:val="0"/>
              <w:divBdr>
                <w:top w:val="none" w:sz="0" w:space="0" w:color="auto"/>
                <w:left w:val="none" w:sz="0" w:space="0" w:color="auto"/>
                <w:bottom w:val="none" w:sz="0" w:space="0" w:color="auto"/>
                <w:right w:val="none" w:sz="0" w:space="0" w:color="auto"/>
              </w:divBdr>
            </w:div>
            <w:div w:id="1748072581">
              <w:marLeft w:val="0"/>
              <w:marRight w:val="0"/>
              <w:marTop w:val="0"/>
              <w:marBottom w:val="0"/>
              <w:divBdr>
                <w:top w:val="none" w:sz="0" w:space="0" w:color="auto"/>
                <w:left w:val="none" w:sz="0" w:space="0" w:color="auto"/>
                <w:bottom w:val="none" w:sz="0" w:space="0" w:color="auto"/>
                <w:right w:val="none" w:sz="0" w:space="0" w:color="auto"/>
              </w:divBdr>
            </w:div>
            <w:div w:id="551115679">
              <w:marLeft w:val="0"/>
              <w:marRight w:val="0"/>
              <w:marTop w:val="0"/>
              <w:marBottom w:val="0"/>
              <w:divBdr>
                <w:top w:val="none" w:sz="0" w:space="0" w:color="auto"/>
                <w:left w:val="none" w:sz="0" w:space="0" w:color="auto"/>
                <w:bottom w:val="none" w:sz="0" w:space="0" w:color="auto"/>
                <w:right w:val="none" w:sz="0" w:space="0" w:color="auto"/>
              </w:divBdr>
            </w:div>
            <w:div w:id="235210634">
              <w:marLeft w:val="0"/>
              <w:marRight w:val="0"/>
              <w:marTop w:val="0"/>
              <w:marBottom w:val="0"/>
              <w:divBdr>
                <w:top w:val="none" w:sz="0" w:space="0" w:color="auto"/>
                <w:left w:val="none" w:sz="0" w:space="0" w:color="auto"/>
                <w:bottom w:val="none" w:sz="0" w:space="0" w:color="auto"/>
                <w:right w:val="none" w:sz="0" w:space="0" w:color="auto"/>
              </w:divBdr>
            </w:div>
            <w:div w:id="809522245">
              <w:marLeft w:val="0"/>
              <w:marRight w:val="0"/>
              <w:marTop w:val="0"/>
              <w:marBottom w:val="0"/>
              <w:divBdr>
                <w:top w:val="none" w:sz="0" w:space="0" w:color="auto"/>
                <w:left w:val="none" w:sz="0" w:space="0" w:color="auto"/>
                <w:bottom w:val="none" w:sz="0" w:space="0" w:color="auto"/>
                <w:right w:val="none" w:sz="0" w:space="0" w:color="auto"/>
              </w:divBdr>
            </w:div>
            <w:div w:id="2091392114">
              <w:marLeft w:val="0"/>
              <w:marRight w:val="0"/>
              <w:marTop w:val="0"/>
              <w:marBottom w:val="0"/>
              <w:divBdr>
                <w:top w:val="none" w:sz="0" w:space="0" w:color="auto"/>
                <w:left w:val="none" w:sz="0" w:space="0" w:color="auto"/>
                <w:bottom w:val="none" w:sz="0" w:space="0" w:color="auto"/>
                <w:right w:val="none" w:sz="0" w:space="0" w:color="auto"/>
              </w:divBdr>
            </w:div>
            <w:div w:id="1658074144">
              <w:marLeft w:val="0"/>
              <w:marRight w:val="0"/>
              <w:marTop w:val="0"/>
              <w:marBottom w:val="0"/>
              <w:divBdr>
                <w:top w:val="none" w:sz="0" w:space="0" w:color="auto"/>
                <w:left w:val="none" w:sz="0" w:space="0" w:color="auto"/>
                <w:bottom w:val="none" w:sz="0" w:space="0" w:color="auto"/>
                <w:right w:val="none" w:sz="0" w:space="0" w:color="auto"/>
              </w:divBdr>
            </w:div>
            <w:div w:id="1319965000">
              <w:marLeft w:val="0"/>
              <w:marRight w:val="0"/>
              <w:marTop w:val="0"/>
              <w:marBottom w:val="0"/>
              <w:divBdr>
                <w:top w:val="none" w:sz="0" w:space="0" w:color="auto"/>
                <w:left w:val="none" w:sz="0" w:space="0" w:color="auto"/>
                <w:bottom w:val="none" w:sz="0" w:space="0" w:color="auto"/>
                <w:right w:val="none" w:sz="0" w:space="0" w:color="auto"/>
              </w:divBdr>
            </w:div>
            <w:div w:id="2055151087">
              <w:marLeft w:val="0"/>
              <w:marRight w:val="0"/>
              <w:marTop w:val="0"/>
              <w:marBottom w:val="0"/>
              <w:divBdr>
                <w:top w:val="none" w:sz="0" w:space="0" w:color="auto"/>
                <w:left w:val="none" w:sz="0" w:space="0" w:color="auto"/>
                <w:bottom w:val="none" w:sz="0" w:space="0" w:color="auto"/>
                <w:right w:val="none" w:sz="0" w:space="0" w:color="auto"/>
              </w:divBdr>
            </w:div>
            <w:div w:id="1845776009">
              <w:marLeft w:val="0"/>
              <w:marRight w:val="0"/>
              <w:marTop w:val="0"/>
              <w:marBottom w:val="0"/>
              <w:divBdr>
                <w:top w:val="none" w:sz="0" w:space="0" w:color="auto"/>
                <w:left w:val="none" w:sz="0" w:space="0" w:color="auto"/>
                <w:bottom w:val="none" w:sz="0" w:space="0" w:color="auto"/>
                <w:right w:val="none" w:sz="0" w:space="0" w:color="auto"/>
              </w:divBdr>
            </w:div>
            <w:div w:id="1923752617">
              <w:marLeft w:val="0"/>
              <w:marRight w:val="0"/>
              <w:marTop w:val="0"/>
              <w:marBottom w:val="0"/>
              <w:divBdr>
                <w:top w:val="none" w:sz="0" w:space="0" w:color="auto"/>
                <w:left w:val="none" w:sz="0" w:space="0" w:color="auto"/>
                <w:bottom w:val="none" w:sz="0" w:space="0" w:color="auto"/>
                <w:right w:val="none" w:sz="0" w:space="0" w:color="auto"/>
              </w:divBdr>
            </w:div>
            <w:div w:id="1002050765">
              <w:marLeft w:val="0"/>
              <w:marRight w:val="0"/>
              <w:marTop w:val="0"/>
              <w:marBottom w:val="0"/>
              <w:divBdr>
                <w:top w:val="none" w:sz="0" w:space="0" w:color="auto"/>
                <w:left w:val="none" w:sz="0" w:space="0" w:color="auto"/>
                <w:bottom w:val="none" w:sz="0" w:space="0" w:color="auto"/>
                <w:right w:val="none" w:sz="0" w:space="0" w:color="auto"/>
              </w:divBdr>
            </w:div>
            <w:div w:id="79915917">
              <w:marLeft w:val="0"/>
              <w:marRight w:val="0"/>
              <w:marTop w:val="0"/>
              <w:marBottom w:val="0"/>
              <w:divBdr>
                <w:top w:val="none" w:sz="0" w:space="0" w:color="auto"/>
                <w:left w:val="none" w:sz="0" w:space="0" w:color="auto"/>
                <w:bottom w:val="none" w:sz="0" w:space="0" w:color="auto"/>
                <w:right w:val="none" w:sz="0" w:space="0" w:color="auto"/>
              </w:divBdr>
            </w:div>
            <w:div w:id="916984317">
              <w:marLeft w:val="0"/>
              <w:marRight w:val="0"/>
              <w:marTop w:val="0"/>
              <w:marBottom w:val="0"/>
              <w:divBdr>
                <w:top w:val="none" w:sz="0" w:space="0" w:color="auto"/>
                <w:left w:val="none" w:sz="0" w:space="0" w:color="auto"/>
                <w:bottom w:val="none" w:sz="0" w:space="0" w:color="auto"/>
                <w:right w:val="none" w:sz="0" w:space="0" w:color="auto"/>
              </w:divBdr>
            </w:div>
            <w:div w:id="780683443">
              <w:marLeft w:val="0"/>
              <w:marRight w:val="0"/>
              <w:marTop w:val="0"/>
              <w:marBottom w:val="0"/>
              <w:divBdr>
                <w:top w:val="none" w:sz="0" w:space="0" w:color="auto"/>
                <w:left w:val="none" w:sz="0" w:space="0" w:color="auto"/>
                <w:bottom w:val="none" w:sz="0" w:space="0" w:color="auto"/>
                <w:right w:val="none" w:sz="0" w:space="0" w:color="auto"/>
              </w:divBdr>
            </w:div>
            <w:div w:id="152331346">
              <w:marLeft w:val="0"/>
              <w:marRight w:val="0"/>
              <w:marTop w:val="0"/>
              <w:marBottom w:val="0"/>
              <w:divBdr>
                <w:top w:val="none" w:sz="0" w:space="0" w:color="auto"/>
                <w:left w:val="none" w:sz="0" w:space="0" w:color="auto"/>
                <w:bottom w:val="none" w:sz="0" w:space="0" w:color="auto"/>
                <w:right w:val="none" w:sz="0" w:space="0" w:color="auto"/>
              </w:divBdr>
            </w:div>
            <w:div w:id="873234014">
              <w:marLeft w:val="0"/>
              <w:marRight w:val="0"/>
              <w:marTop w:val="0"/>
              <w:marBottom w:val="0"/>
              <w:divBdr>
                <w:top w:val="none" w:sz="0" w:space="0" w:color="auto"/>
                <w:left w:val="none" w:sz="0" w:space="0" w:color="auto"/>
                <w:bottom w:val="none" w:sz="0" w:space="0" w:color="auto"/>
                <w:right w:val="none" w:sz="0" w:space="0" w:color="auto"/>
              </w:divBdr>
            </w:div>
            <w:div w:id="7760392">
              <w:marLeft w:val="0"/>
              <w:marRight w:val="0"/>
              <w:marTop w:val="0"/>
              <w:marBottom w:val="0"/>
              <w:divBdr>
                <w:top w:val="none" w:sz="0" w:space="0" w:color="auto"/>
                <w:left w:val="none" w:sz="0" w:space="0" w:color="auto"/>
                <w:bottom w:val="none" w:sz="0" w:space="0" w:color="auto"/>
                <w:right w:val="none" w:sz="0" w:space="0" w:color="auto"/>
              </w:divBdr>
            </w:div>
            <w:div w:id="1797136044">
              <w:marLeft w:val="0"/>
              <w:marRight w:val="0"/>
              <w:marTop w:val="0"/>
              <w:marBottom w:val="0"/>
              <w:divBdr>
                <w:top w:val="none" w:sz="0" w:space="0" w:color="auto"/>
                <w:left w:val="none" w:sz="0" w:space="0" w:color="auto"/>
                <w:bottom w:val="none" w:sz="0" w:space="0" w:color="auto"/>
                <w:right w:val="none" w:sz="0" w:space="0" w:color="auto"/>
              </w:divBdr>
            </w:div>
            <w:div w:id="1032877349">
              <w:marLeft w:val="0"/>
              <w:marRight w:val="0"/>
              <w:marTop w:val="0"/>
              <w:marBottom w:val="0"/>
              <w:divBdr>
                <w:top w:val="none" w:sz="0" w:space="0" w:color="auto"/>
                <w:left w:val="none" w:sz="0" w:space="0" w:color="auto"/>
                <w:bottom w:val="none" w:sz="0" w:space="0" w:color="auto"/>
                <w:right w:val="none" w:sz="0" w:space="0" w:color="auto"/>
              </w:divBdr>
            </w:div>
            <w:div w:id="845291366">
              <w:marLeft w:val="0"/>
              <w:marRight w:val="0"/>
              <w:marTop w:val="0"/>
              <w:marBottom w:val="0"/>
              <w:divBdr>
                <w:top w:val="none" w:sz="0" w:space="0" w:color="auto"/>
                <w:left w:val="none" w:sz="0" w:space="0" w:color="auto"/>
                <w:bottom w:val="none" w:sz="0" w:space="0" w:color="auto"/>
                <w:right w:val="none" w:sz="0" w:space="0" w:color="auto"/>
              </w:divBdr>
            </w:div>
            <w:div w:id="569197472">
              <w:marLeft w:val="0"/>
              <w:marRight w:val="0"/>
              <w:marTop w:val="0"/>
              <w:marBottom w:val="0"/>
              <w:divBdr>
                <w:top w:val="none" w:sz="0" w:space="0" w:color="auto"/>
                <w:left w:val="none" w:sz="0" w:space="0" w:color="auto"/>
                <w:bottom w:val="none" w:sz="0" w:space="0" w:color="auto"/>
                <w:right w:val="none" w:sz="0" w:space="0" w:color="auto"/>
              </w:divBdr>
            </w:div>
            <w:div w:id="1738628243">
              <w:marLeft w:val="0"/>
              <w:marRight w:val="0"/>
              <w:marTop w:val="0"/>
              <w:marBottom w:val="0"/>
              <w:divBdr>
                <w:top w:val="none" w:sz="0" w:space="0" w:color="auto"/>
                <w:left w:val="none" w:sz="0" w:space="0" w:color="auto"/>
                <w:bottom w:val="none" w:sz="0" w:space="0" w:color="auto"/>
                <w:right w:val="none" w:sz="0" w:space="0" w:color="auto"/>
              </w:divBdr>
            </w:div>
            <w:div w:id="477573368">
              <w:marLeft w:val="0"/>
              <w:marRight w:val="0"/>
              <w:marTop w:val="0"/>
              <w:marBottom w:val="0"/>
              <w:divBdr>
                <w:top w:val="none" w:sz="0" w:space="0" w:color="auto"/>
                <w:left w:val="none" w:sz="0" w:space="0" w:color="auto"/>
                <w:bottom w:val="none" w:sz="0" w:space="0" w:color="auto"/>
                <w:right w:val="none" w:sz="0" w:space="0" w:color="auto"/>
              </w:divBdr>
            </w:div>
            <w:div w:id="513153169">
              <w:marLeft w:val="0"/>
              <w:marRight w:val="0"/>
              <w:marTop w:val="0"/>
              <w:marBottom w:val="0"/>
              <w:divBdr>
                <w:top w:val="none" w:sz="0" w:space="0" w:color="auto"/>
                <w:left w:val="none" w:sz="0" w:space="0" w:color="auto"/>
                <w:bottom w:val="none" w:sz="0" w:space="0" w:color="auto"/>
                <w:right w:val="none" w:sz="0" w:space="0" w:color="auto"/>
              </w:divBdr>
            </w:div>
            <w:div w:id="2091416035">
              <w:marLeft w:val="0"/>
              <w:marRight w:val="0"/>
              <w:marTop w:val="0"/>
              <w:marBottom w:val="0"/>
              <w:divBdr>
                <w:top w:val="none" w:sz="0" w:space="0" w:color="auto"/>
                <w:left w:val="none" w:sz="0" w:space="0" w:color="auto"/>
                <w:bottom w:val="none" w:sz="0" w:space="0" w:color="auto"/>
                <w:right w:val="none" w:sz="0" w:space="0" w:color="auto"/>
              </w:divBdr>
            </w:div>
            <w:div w:id="914634428">
              <w:marLeft w:val="0"/>
              <w:marRight w:val="0"/>
              <w:marTop w:val="0"/>
              <w:marBottom w:val="0"/>
              <w:divBdr>
                <w:top w:val="none" w:sz="0" w:space="0" w:color="auto"/>
                <w:left w:val="none" w:sz="0" w:space="0" w:color="auto"/>
                <w:bottom w:val="none" w:sz="0" w:space="0" w:color="auto"/>
                <w:right w:val="none" w:sz="0" w:space="0" w:color="auto"/>
              </w:divBdr>
            </w:div>
            <w:div w:id="1785542762">
              <w:marLeft w:val="0"/>
              <w:marRight w:val="0"/>
              <w:marTop w:val="0"/>
              <w:marBottom w:val="0"/>
              <w:divBdr>
                <w:top w:val="none" w:sz="0" w:space="0" w:color="auto"/>
                <w:left w:val="none" w:sz="0" w:space="0" w:color="auto"/>
                <w:bottom w:val="none" w:sz="0" w:space="0" w:color="auto"/>
                <w:right w:val="none" w:sz="0" w:space="0" w:color="auto"/>
              </w:divBdr>
            </w:div>
            <w:div w:id="1310013972">
              <w:marLeft w:val="0"/>
              <w:marRight w:val="0"/>
              <w:marTop w:val="0"/>
              <w:marBottom w:val="0"/>
              <w:divBdr>
                <w:top w:val="none" w:sz="0" w:space="0" w:color="auto"/>
                <w:left w:val="none" w:sz="0" w:space="0" w:color="auto"/>
                <w:bottom w:val="none" w:sz="0" w:space="0" w:color="auto"/>
                <w:right w:val="none" w:sz="0" w:space="0" w:color="auto"/>
              </w:divBdr>
            </w:div>
            <w:div w:id="1033265094">
              <w:marLeft w:val="0"/>
              <w:marRight w:val="0"/>
              <w:marTop w:val="0"/>
              <w:marBottom w:val="0"/>
              <w:divBdr>
                <w:top w:val="none" w:sz="0" w:space="0" w:color="auto"/>
                <w:left w:val="none" w:sz="0" w:space="0" w:color="auto"/>
                <w:bottom w:val="none" w:sz="0" w:space="0" w:color="auto"/>
                <w:right w:val="none" w:sz="0" w:space="0" w:color="auto"/>
              </w:divBdr>
            </w:div>
            <w:div w:id="1316761852">
              <w:marLeft w:val="0"/>
              <w:marRight w:val="0"/>
              <w:marTop w:val="0"/>
              <w:marBottom w:val="0"/>
              <w:divBdr>
                <w:top w:val="none" w:sz="0" w:space="0" w:color="auto"/>
                <w:left w:val="none" w:sz="0" w:space="0" w:color="auto"/>
                <w:bottom w:val="none" w:sz="0" w:space="0" w:color="auto"/>
                <w:right w:val="none" w:sz="0" w:space="0" w:color="auto"/>
              </w:divBdr>
            </w:div>
            <w:div w:id="1309439092">
              <w:marLeft w:val="0"/>
              <w:marRight w:val="0"/>
              <w:marTop w:val="0"/>
              <w:marBottom w:val="0"/>
              <w:divBdr>
                <w:top w:val="none" w:sz="0" w:space="0" w:color="auto"/>
                <w:left w:val="none" w:sz="0" w:space="0" w:color="auto"/>
                <w:bottom w:val="none" w:sz="0" w:space="0" w:color="auto"/>
                <w:right w:val="none" w:sz="0" w:space="0" w:color="auto"/>
              </w:divBdr>
            </w:div>
            <w:div w:id="960185716">
              <w:marLeft w:val="0"/>
              <w:marRight w:val="0"/>
              <w:marTop w:val="0"/>
              <w:marBottom w:val="0"/>
              <w:divBdr>
                <w:top w:val="none" w:sz="0" w:space="0" w:color="auto"/>
                <w:left w:val="none" w:sz="0" w:space="0" w:color="auto"/>
                <w:bottom w:val="none" w:sz="0" w:space="0" w:color="auto"/>
                <w:right w:val="none" w:sz="0" w:space="0" w:color="auto"/>
              </w:divBdr>
            </w:div>
            <w:div w:id="472530521">
              <w:marLeft w:val="0"/>
              <w:marRight w:val="0"/>
              <w:marTop w:val="0"/>
              <w:marBottom w:val="0"/>
              <w:divBdr>
                <w:top w:val="none" w:sz="0" w:space="0" w:color="auto"/>
                <w:left w:val="none" w:sz="0" w:space="0" w:color="auto"/>
                <w:bottom w:val="none" w:sz="0" w:space="0" w:color="auto"/>
                <w:right w:val="none" w:sz="0" w:space="0" w:color="auto"/>
              </w:divBdr>
            </w:div>
            <w:div w:id="94330997">
              <w:marLeft w:val="0"/>
              <w:marRight w:val="0"/>
              <w:marTop w:val="0"/>
              <w:marBottom w:val="0"/>
              <w:divBdr>
                <w:top w:val="none" w:sz="0" w:space="0" w:color="auto"/>
                <w:left w:val="none" w:sz="0" w:space="0" w:color="auto"/>
                <w:bottom w:val="none" w:sz="0" w:space="0" w:color="auto"/>
                <w:right w:val="none" w:sz="0" w:space="0" w:color="auto"/>
              </w:divBdr>
            </w:div>
            <w:div w:id="230966999">
              <w:marLeft w:val="0"/>
              <w:marRight w:val="0"/>
              <w:marTop w:val="0"/>
              <w:marBottom w:val="0"/>
              <w:divBdr>
                <w:top w:val="none" w:sz="0" w:space="0" w:color="auto"/>
                <w:left w:val="none" w:sz="0" w:space="0" w:color="auto"/>
                <w:bottom w:val="none" w:sz="0" w:space="0" w:color="auto"/>
                <w:right w:val="none" w:sz="0" w:space="0" w:color="auto"/>
              </w:divBdr>
            </w:div>
            <w:div w:id="1160652167">
              <w:marLeft w:val="0"/>
              <w:marRight w:val="0"/>
              <w:marTop w:val="0"/>
              <w:marBottom w:val="0"/>
              <w:divBdr>
                <w:top w:val="none" w:sz="0" w:space="0" w:color="auto"/>
                <w:left w:val="none" w:sz="0" w:space="0" w:color="auto"/>
                <w:bottom w:val="none" w:sz="0" w:space="0" w:color="auto"/>
                <w:right w:val="none" w:sz="0" w:space="0" w:color="auto"/>
              </w:divBdr>
            </w:div>
            <w:div w:id="1050181489">
              <w:marLeft w:val="0"/>
              <w:marRight w:val="0"/>
              <w:marTop w:val="0"/>
              <w:marBottom w:val="0"/>
              <w:divBdr>
                <w:top w:val="none" w:sz="0" w:space="0" w:color="auto"/>
                <w:left w:val="none" w:sz="0" w:space="0" w:color="auto"/>
                <w:bottom w:val="none" w:sz="0" w:space="0" w:color="auto"/>
                <w:right w:val="none" w:sz="0" w:space="0" w:color="auto"/>
              </w:divBdr>
            </w:div>
            <w:div w:id="1375155707">
              <w:marLeft w:val="0"/>
              <w:marRight w:val="0"/>
              <w:marTop w:val="0"/>
              <w:marBottom w:val="0"/>
              <w:divBdr>
                <w:top w:val="none" w:sz="0" w:space="0" w:color="auto"/>
                <w:left w:val="none" w:sz="0" w:space="0" w:color="auto"/>
                <w:bottom w:val="none" w:sz="0" w:space="0" w:color="auto"/>
                <w:right w:val="none" w:sz="0" w:space="0" w:color="auto"/>
              </w:divBdr>
            </w:div>
            <w:div w:id="1951235842">
              <w:marLeft w:val="0"/>
              <w:marRight w:val="0"/>
              <w:marTop w:val="0"/>
              <w:marBottom w:val="0"/>
              <w:divBdr>
                <w:top w:val="none" w:sz="0" w:space="0" w:color="auto"/>
                <w:left w:val="none" w:sz="0" w:space="0" w:color="auto"/>
                <w:bottom w:val="none" w:sz="0" w:space="0" w:color="auto"/>
                <w:right w:val="none" w:sz="0" w:space="0" w:color="auto"/>
              </w:divBdr>
            </w:div>
            <w:div w:id="336032498">
              <w:marLeft w:val="0"/>
              <w:marRight w:val="0"/>
              <w:marTop w:val="0"/>
              <w:marBottom w:val="0"/>
              <w:divBdr>
                <w:top w:val="none" w:sz="0" w:space="0" w:color="auto"/>
                <w:left w:val="none" w:sz="0" w:space="0" w:color="auto"/>
                <w:bottom w:val="none" w:sz="0" w:space="0" w:color="auto"/>
                <w:right w:val="none" w:sz="0" w:space="0" w:color="auto"/>
              </w:divBdr>
            </w:div>
            <w:div w:id="1787500804">
              <w:marLeft w:val="0"/>
              <w:marRight w:val="0"/>
              <w:marTop w:val="0"/>
              <w:marBottom w:val="0"/>
              <w:divBdr>
                <w:top w:val="none" w:sz="0" w:space="0" w:color="auto"/>
                <w:left w:val="none" w:sz="0" w:space="0" w:color="auto"/>
                <w:bottom w:val="none" w:sz="0" w:space="0" w:color="auto"/>
                <w:right w:val="none" w:sz="0" w:space="0" w:color="auto"/>
              </w:divBdr>
            </w:div>
            <w:div w:id="1269464173">
              <w:marLeft w:val="0"/>
              <w:marRight w:val="0"/>
              <w:marTop w:val="0"/>
              <w:marBottom w:val="0"/>
              <w:divBdr>
                <w:top w:val="none" w:sz="0" w:space="0" w:color="auto"/>
                <w:left w:val="none" w:sz="0" w:space="0" w:color="auto"/>
                <w:bottom w:val="none" w:sz="0" w:space="0" w:color="auto"/>
                <w:right w:val="none" w:sz="0" w:space="0" w:color="auto"/>
              </w:divBdr>
            </w:div>
            <w:div w:id="545488191">
              <w:marLeft w:val="0"/>
              <w:marRight w:val="0"/>
              <w:marTop w:val="0"/>
              <w:marBottom w:val="0"/>
              <w:divBdr>
                <w:top w:val="none" w:sz="0" w:space="0" w:color="auto"/>
                <w:left w:val="none" w:sz="0" w:space="0" w:color="auto"/>
                <w:bottom w:val="none" w:sz="0" w:space="0" w:color="auto"/>
                <w:right w:val="none" w:sz="0" w:space="0" w:color="auto"/>
              </w:divBdr>
            </w:div>
            <w:div w:id="2063409678">
              <w:marLeft w:val="0"/>
              <w:marRight w:val="0"/>
              <w:marTop w:val="0"/>
              <w:marBottom w:val="0"/>
              <w:divBdr>
                <w:top w:val="none" w:sz="0" w:space="0" w:color="auto"/>
                <w:left w:val="none" w:sz="0" w:space="0" w:color="auto"/>
                <w:bottom w:val="none" w:sz="0" w:space="0" w:color="auto"/>
                <w:right w:val="none" w:sz="0" w:space="0" w:color="auto"/>
              </w:divBdr>
            </w:div>
            <w:div w:id="104080556">
              <w:marLeft w:val="0"/>
              <w:marRight w:val="0"/>
              <w:marTop w:val="0"/>
              <w:marBottom w:val="0"/>
              <w:divBdr>
                <w:top w:val="none" w:sz="0" w:space="0" w:color="auto"/>
                <w:left w:val="none" w:sz="0" w:space="0" w:color="auto"/>
                <w:bottom w:val="none" w:sz="0" w:space="0" w:color="auto"/>
                <w:right w:val="none" w:sz="0" w:space="0" w:color="auto"/>
              </w:divBdr>
            </w:div>
            <w:div w:id="1879587153">
              <w:marLeft w:val="0"/>
              <w:marRight w:val="0"/>
              <w:marTop w:val="0"/>
              <w:marBottom w:val="0"/>
              <w:divBdr>
                <w:top w:val="none" w:sz="0" w:space="0" w:color="auto"/>
                <w:left w:val="none" w:sz="0" w:space="0" w:color="auto"/>
                <w:bottom w:val="none" w:sz="0" w:space="0" w:color="auto"/>
                <w:right w:val="none" w:sz="0" w:space="0" w:color="auto"/>
              </w:divBdr>
            </w:div>
            <w:div w:id="2014331237">
              <w:marLeft w:val="0"/>
              <w:marRight w:val="0"/>
              <w:marTop w:val="0"/>
              <w:marBottom w:val="0"/>
              <w:divBdr>
                <w:top w:val="none" w:sz="0" w:space="0" w:color="auto"/>
                <w:left w:val="none" w:sz="0" w:space="0" w:color="auto"/>
                <w:bottom w:val="none" w:sz="0" w:space="0" w:color="auto"/>
                <w:right w:val="none" w:sz="0" w:space="0" w:color="auto"/>
              </w:divBdr>
            </w:div>
            <w:div w:id="1825317542">
              <w:marLeft w:val="0"/>
              <w:marRight w:val="0"/>
              <w:marTop w:val="0"/>
              <w:marBottom w:val="0"/>
              <w:divBdr>
                <w:top w:val="none" w:sz="0" w:space="0" w:color="auto"/>
                <w:left w:val="none" w:sz="0" w:space="0" w:color="auto"/>
                <w:bottom w:val="none" w:sz="0" w:space="0" w:color="auto"/>
                <w:right w:val="none" w:sz="0" w:space="0" w:color="auto"/>
              </w:divBdr>
            </w:div>
            <w:div w:id="1416590208">
              <w:marLeft w:val="0"/>
              <w:marRight w:val="0"/>
              <w:marTop w:val="0"/>
              <w:marBottom w:val="0"/>
              <w:divBdr>
                <w:top w:val="none" w:sz="0" w:space="0" w:color="auto"/>
                <w:left w:val="none" w:sz="0" w:space="0" w:color="auto"/>
                <w:bottom w:val="none" w:sz="0" w:space="0" w:color="auto"/>
                <w:right w:val="none" w:sz="0" w:space="0" w:color="auto"/>
              </w:divBdr>
            </w:div>
            <w:div w:id="723336106">
              <w:marLeft w:val="0"/>
              <w:marRight w:val="0"/>
              <w:marTop w:val="0"/>
              <w:marBottom w:val="0"/>
              <w:divBdr>
                <w:top w:val="none" w:sz="0" w:space="0" w:color="auto"/>
                <w:left w:val="none" w:sz="0" w:space="0" w:color="auto"/>
                <w:bottom w:val="none" w:sz="0" w:space="0" w:color="auto"/>
                <w:right w:val="none" w:sz="0" w:space="0" w:color="auto"/>
              </w:divBdr>
            </w:div>
            <w:div w:id="2048411712">
              <w:marLeft w:val="0"/>
              <w:marRight w:val="0"/>
              <w:marTop w:val="0"/>
              <w:marBottom w:val="0"/>
              <w:divBdr>
                <w:top w:val="none" w:sz="0" w:space="0" w:color="auto"/>
                <w:left w:val="none" w:sz="0" w:space="0" w:color="auto"/>
                <w:bottom w:val="none" w:sz="0" w:space="0" w:color="auto"/>
                <w:right w:val="none" w:sz="0" w:space="0" w:color="auto"/>
              </w:divBdr>
            </w:div>
            <w:div w:id="1545361556">
              <w:marLeft w:val="0"/>
              <w:marRight w:val="0"/>
              <w:marTop w:val="0"/>
              <w:marBottom w:val="0"/>
              <w:divBdr>
                <w:top w:val="none" w:sz="0" w:space="0" w:color="auto"/>
                <w:left w:val="none" w:sz="0" w:space="0" w:color="auto"/>
                <w:bottom w:val="none" w:sz="0" w:space="0" w:color="auto"/>
                <w:right w:val="none" w:sz="0" w:space="0" w:color="auto"/>
              </w:divBdr>
            </w:div>
            <w:div w:id="1451822774">
              <w:marLeft w:val="0"/>
              <w:marRight w:val="0"/>
              <w:marTop w:val="0"/>
              <w:marBottom w:val="0"/>
              <w:divBdr>
                <w:top w:val="none" w:sz="0" w:space="0" w:color="auto"/>
                <w:left w:val="none" w:sz="0" w:space="0" w:color="auto"/>
                <w:bottom w:val="none" w:sz="0" w:space="0" w:color="auto"/>
                <w:right w:val="none" w:sz="0" w:space="0" w:color="auto"/>
              </w:divBdr>
            </w:div>
            <w:div w:id="1525821004">
              <w:marLeft w:val="0"/>
              <w:marRight w:val="0"/>
              <w:marTop w:val="0"/>
              <w:marBottom w:val="0"/>
              <w:divBdr>
                <w:top w:val="none" w:sz="0" w:space="0" w:color="auto"/>
                <w:left w:val="none" w:sz="0" w:space="0" w:color="auto"/>
                <w:bottom w:val="none" w:sz="0" w:space="0" w:color="auto"/>
                <w:right w:val="none" w:sz="0" w:space="0" w:color="auto"/>
              </w:divBdr>
            </w:div>
            <w:div w:id="632096960">
              <w:marLeft w:val="0"/>
              <w:marRight w:val="0"/>
              <w:marTop w:val="0"/>
              <w:marBottom w:val="0"/>
              <w:divBdr>
                <w:top w:val="none" w:sz="0" w:space="0" w:color="auto"/>
                <w:left w:val="none" w:sz="0" w:space="0" w:color="auto"/>
                <w:bottom w:val="none" w:sz="0" w:space="0" w:color="auto"/>
                <w:right w:val="none" w:sz="0" w:space="0" w:color="auto"/>
              </w:divBdr>
            </w:div>
            <w:div w:id="943222817">
              <w:marLeft w:val="0"/>
              <w:marRight w:val="0"/>
              <w:marTop w:val="0"/>
              <w:marBottom w:val="0"/>
              <w:divBdr>
                <w:top w:val="none" w:sz="0" w:space="0" w:color="auto"/>
                <w:left w:val="none" w:sz="0" w:space="0" w:color="auto"/>
                <w:bottom w:val="none" w:sz="0" w:space="0" w:color="auto"/>
                <w:right w:val="none" w:sz="0" w:space="0" w:color="auto"/>
              </w:divBdr>
            </w:div>
            <w:div w:id="1571114663">
              <w:marLeft w:val="0"/>
              <w:marRight w:val="0"/>
              <w:marTop w:val="0"/>
              <w:marBottom w:val="0"/>
              <w:divBdr>
                <w:top w:val="none" w:sz="0" w:space="0" w:color="auto"/>
                <w:left w:val="none" w:sz="0" w:space="0" w:color="auto"/>
                <w:bottom w:val="none" w:sz="0" w:space="0" w:color="auto"/>
                <w:right w:val="none" w:sz="0" w:space="0" w:color="auto"/>
              </w:divBdr>
            </w:div>
            <w:div w:id="1874028399">
              <w:marLeft w:val="0"/>
              <w:marRight w:val="0"/>
              <w:marTop w:val="0"/>
              <w:marBottom w:val="0"/>
              <w:divBdr>
                <w:top w:val="none" w:sz="0" w:space="0" w:color="auto"/>
                <w:left w:val="none" w:sz="0" w:space="0" w:color="auto"/>
                <w:bottom w:val="none" w:sz="0" w:space="0" w:color="auto"/>
                <w:right w:val="none" w:sz="0" w:space="0" w:color="auto"/>
              </w:divBdr>
            </w:div>
            <w:div w:id="1147478984">
              <w:marLeft w:val="0"/>
              <w:marRight w:val="0"/>
              <w:marTop w:val="0"/>
              <w:marBottom w:val="0"/>
              <w:divBdr>
                <w:top w:val="none" w:sz="0" w:space="0" w:color="auto"/>
                <w:left w:val="none" w:sz="0" w:space="0" w:color="auto"/>
                <w:bottom w:val="none" w:sz="0" w:space="0" w:color="auto"/>
                <w:right w:val="none" w:sz="0" w:space="0" w:color="auto"/>
              </w:divBdr>
            </w:div>
            <w:div w:id="1122840500">
              <w:marLeft w:val="0"/>
              <w:marRight w:val="0"/>
              <w:marTop w:val="0"/>
              <w:marBottom w:val="0"/>
              <w:divBdr>
                <w:top w:val="none" w:sz="0" w:space="0" w:color="auto"/>
                <w:left w:val="none" w:sz="0" w:space="0" w:color="auto"/>
                <w:bottom w:val="none" w:sz="0" w:space="0" w:color="auto"/>
                <w:right w:val="none" w:sz="0" w:space="0" w:color="auto"/>
              </w:divBdr>
            </w:div>
            <w:div w:id="359746983">
              <w:marLeft w:val="0"/>
              <w:marRight w:val="0"/>
              <w:marTop w:val="0"/>
              <w:marBottom w:val="0"/>
              <w:divBdr>
                <w:top w:val="none" w:sz="0" w:space="0" w:color="auto"/>
                <w:left w:val="none" w:sz="0" w:space="0" w:color="auto"/>
                <w:bottom w:val="none" w:sz="0" w:space="0" w:color="auto"/>
                <w:right w:val="none" w:sz="0" w:space="0" w:color="auto"/>
              </w:divBdr>
            </w:div>
            <w:div w:id="412776067">
              <w:marLeft w:val="0"/>
              <w:marRight w:val="0"/>
              <w:marTop w:val="0"/>
              <w:marBottom w:val="0"/>
              <w:divBdr>
                <w:top w:val="none" w:sz="0" w:space="0" w:color="auto"/>
                <w:left w:val="none" w:sz="0" w:space="0" w:color="auto"/>
                <w:bottom w:val="none" w:sz="0" w:space="0" w:color="auto"/>
                <w:right w:val="none" w:sz="0" w:space="0" w:color="auto"/>
              </w:divBdr>
            </w:div>
            <w:div w:id="867985768">
              <w:marLeft w:val="0"/>
              <w:marRight w:val="0"/>
              <w:marTop w:val="0"/>
              <w:marBottom w:val="0"/>
              <w:divBdr>
                <w:top w:val="none" w:sz="0" w:space="0" w:color="auto"/>
                <w:left w:val="none" w:sz="0" w:space="0" w:color="auto"/>
                <w:bottom w:val="none" w:sz="0" w:space="0" w:color="auto"/>
                <w:right w:val="none" w:sz="0" w:space="0" w:color="auto"/>
              </w:divBdr>
            </w:div>
            <w:div w:id="1827279472">
              <w:marLeft w:val="0"/>
              <w:marRight w:val="0"/>
              <w:marTop w:val="0"/>
              <w:marBottom w:val="0"/>
              <w:divBdr>
                <w:top w:val="none" w:sz="0" w:space="0" w:color="auto"/>
                <w:left w:val="none" w:sz="0" w:space="0" w:color="auto"/>
                <w:bottom w:val="none" w:sz="0" w:space="0" w:color="auto"/>
                <w:right w:val="none" w:sz="0" w:space="0" w:color="auto"/>
              </w:divBdr>
            </w:div>
            <w:div w:id="1792673868">
              <w:marLeft w:val="0"/>
              <w:marRight w:val="0"/>
              <w:marTop w:val="0"/>
              <w:marBottom w:val="0"/>
              <w:divBdr>
                <w:top w:val="none" w:sz="0" w:space="0" w:color="auto"/>
                <w:left w:val="none" w:sz="0" w:space="0" w:color="auto"/>
                <w:bottom w:val="none" w:sz="0" w:space="0" w:color="auto"/>
                <w:right w:val="none" w:sz="0" w:space="0" w:color="auto"/>
              </w:divBdr>
            </w:div>
            <w:div w:id="1716999048">
              <w:marLeft w:val="0"/>
              <w:marRight w:val="0"/>
              <w:marTop w:val="0"/>
              <w:marBottom w:val="0"/>
              <w:divBdr>
                <w:top w:val="none" w:sz="0" w:space="0" w:color="auto"/>
                <w:left w:val="none" w:sz="0" w:space="0" w:color="auto"/>
                <w:bottom w:val="none" w:sz="0" w:space="0" w:color="auto"/>
                <w:right w:val="none" w:sz="0" w:space="0" w:color="auto"/>
              </w:divBdr>
            </w:div>
            <w:div w:id="701319879">
              <w:marLeft w:val="0"/>
              <w:marRight w:val="0"/>
              <w:marTop w:val="0"/>
              <w:marBottom w:val="0"/>
              <w:divBdr>
                <w:top w:val="none" w:sz="0" w:space="0" w:color="auto"/>
                <w:left w:val="none" w:sz="0" w:space="0" w:color="auto"/>
                <w:bottom w:val="none" w:sz="0" w:space="0" w:color="auto"/>
                <w:right w:val="none" w:sz="0" w:space="0" w:color="auto"/>
              </w:divBdr>
            </w:div>
            <w:div w:id="1347363599">
              <w:marLeft w:val="0"/>
              <w:marRight w:val="0"/>
              <w:marTop w:val="0"/>
              <w:marBottom w:val="0"/>
              <w:divBdr>
                <w:top w:val="none" w:sz="0" w:space="0" w:color="auto"/>
                <w:left w:val="none" w:sz="0" w:space="0" w:color="auto"/>
                <w:bottom w:val="none" w:sz="0" w:space="0" w:color="auto"/>
                <w:right w:val="none" w:sz="0" w:space="0" w:color="auto"/>
              </w:divBdr>
            </w:div>
            <w:div w:id="160632590">
              <w:marLeft w:val="0"/>
              <w:marRight w:val="0"/>
              <w:marTop w:val="0"/>
              <w:marBottom w:val="0"/>
              <w:divBdr>
                <w:top w:val="none" w:sz="0" w:space="0" w:color="auto"/>
                <w:left w:val="none" w:sz="0" w:space="0" w:color="auto"/>
                <w:bottom w:val="none" w:sz="0" w:space="0" w:color="auto"/>
                <w:right w:val="none" w:sz="0" w:space="0" w:color="auto"/>
              </w:divBdr>
            </w:div>
            <w:div w:id="415709253">
              <w:marLeft w:val="0"/>
              <w:marRight w:val="0"/>
              <w:marTop w:val="0"/>
              <w:marBottom w:val="0"/>
              <w:divBdr>
                <w:top w:val="none" w:sz="0" w:space="0" w:color="auto"/>
                <w:left w:val="none" w:sz="0" w:space="0" w:color="auto"/>
                <w:bottom w:val="none" w:sz="0" w:space="0" w:color="auto"/>
                <w:right w:val="none" w:sz="0" w:space="0" w:color="auto"/>
              </w:divBdr>
            </w:div>
            <w:div w:id="1256403377">
              <w:marLeft w:val="0"/>
              <w:marRight w:val="0"/>
              <w:marTop w:val="0"/>
              <w:marBottom w:val="0"/>
              <w:divBdr>
                <w:top w:val="none" w:sz="0" w:space="0" w:color="auto"/>
                <w:left w:val="none" w:sz="0" w:space="0" w:color="auto"/>
                <w:bottom w:val="none" w:sz="0" w:space="0" w:color="auto"/>
                <w:right w:val="none" w:sz="0" w:space="0" w:color="auto"/>
              </w:divBdr>
            </w:div>
            <w:div w:id="1641766243">
              <w:marLeft w:val="0"/>
              <w:marRight w:val="0"/>
              <w:marTop w:val="0"/>
              <w:marBottom w:val="0"/>
              <w:divBdr>
                <w:top w:val="none" w:sz="0" w:space="0" w:color="auto"/>
                <w:left w:val="none" w:sz="0" w:space="0" w:color="auto"/>
                <w:bottom w:val="none" w:sz="0" w:space="0" w:color="auto"/>
                <w:right w:val="none" w:sz="0" w:space="0" w:color="auto"/>
              </w:divBdr>
            </w:div>
            <w:div w:id="807549690">
              <w:marLeft w:val="0"/>
              <w:marRight w:val="0"/>
              <w:marTop w:val="0"/>
              <w:marBottom w:val="0"/>
              <w:divBdr>
                <w:top w:val="none" w:sz="0" w:space="0" w:color="auto"/>
                <w:left w:val="none" w:sz="0" w:space="0" w:color="auto"/>
                <w:bottom w:val="none" w:sz="0" w:space="0" w:color="auto"/>
                <w:right w:val="none" w:sz="0" w:space="0" w:color="auto"/>
              </w:divBdr>
            </w:div>
            <w:div w:id="647126190">
              <w:marLeft w:val="0"/>
              <w:marRight w:val="0"/>
              <w:marTop w:val="0"/>
              <w:marBottom w:val="0"/>
              <w:divBdr>
                <w:top w:val="none" w:sz="0" w:space="0" w:color="auto"/>
                <w:left w:val="none" w:sz="0" w:space="0" w:color="auto"/>
                <w:bottom w:val="none" w:sz="0" w:space="0" w:color="auto"/>
                <w:right w:val="none" w:sz="0" w:space="0" w:color="auto"/>
              </w:divBdr>
            </w:div>
            <w:div w:id="835533341">
              <w:marLeft w:val="0"/>
              <w:marRight w:val="0"/>
              <w:marTop w:val="0"/>
              <w:marBottom w:val="0"/>
              <w:divBdr>
                <w:top w:val="none" w:sz="0" w:space="0" w:color="auto"/>
                <w:left w:val="none" w:sz="0" w:space="0" w:color="auto"/>
                <w:bottom w:val="none" w:sz="0" w:space="0" w:color="auto"/>
                <w:right w:val="none" w:sz="0" w:space="0" w:color="auto"/>
              </w:divBdr>
            </w:div>
            <w:div w:id="6029411">
              <w:marLeft w:val="0"/>
              <w:marRight w:val="0"/>
              <w:marTop w:val="0"/>
              <w:marBottom w:val="0"/>
              <w:divBdr>
                <w:top w:val="none" w:sz="0" w:space="0" w:color="auto"/>
                <w:left w:val="none" w:sz="0" w:space="0" w:color="auto"/>
                <w:bottom w:val="none" w:sz="0" w:space="0" w:color="auto"/>
                <w:right w:val="none" w:sz="0" w:space="0" w:color="auto"/>
              </w:divBdr>
            </w:div>
            <w:div w:id="1727878447">
              <w:marLeft w:val="0"/>
              <w:marRight w:val="0"/>
              <w:marTop w:val="0"/>
              <w:marBottom w:val="0"/>
              <w:divBdr>
                <w:top w:val="none" w:sz="0" w:space="0" w:color="auto"/>
                <w:left w:val="none" w:sz="0" w:space="0" w:color="auto"/>
                <w:bottom w:val="none" w:sz="0" w:space="0" w:color="auto"/>
                <w:right w:val="none" w:sz="0" w:space="0" w:color="auto"/>
              </w:divBdr>
            </w:div>
            <w:div w:id="164324024">
              <w:marLeft w:val="0"/>
              <w:marRight w:val="0"/>
              <w:marTop w:val="0"/>
              <w:marBottom w:val="0"/>
              <w:divBdr>
                <w:top w:val="none" w:sz="0" w:space="0" w:color="auto"/>
                <w:left w:val="none" w:sz="0" w:space="0" w:color="auto"/>
                <w:bottom w:val="none" w:sz="0" w:space="0" w:color="auto"/>
                <w:right w:val="none" w:sz="0" w:space="0" w:color="auto"/>
              </w:divBdr>
            </w:div>
            <w:div w:id="1593395332">
              <w:marLeft w:val="0"/>
              <w:marRight w:val="0"/>
              <w:marTop w:val="0"/>
              <w:marBottom w:val="0"/>
              <w:divBdr>
                <w:top w:val="none" w:sz="0" w:space="0" w:color="auto"/>
                <w:left w:val="none" w:sz="0" w:space="0" w:color="auto"/>
                <w:bottom w:val="none" w:sz="0" w:space="0" w:color="auto"/>
                <w:right w:val="none" w:sz="0" w:space="0" w:color="auto"/>
              </w:divBdr>
            </w:div>
            <w:div w:id="2063481691">
              <w:marLeft w:val="0"/>
              <w:marRight w:val="0"/>
              <w:marTop w:val="0"/>
              <w:marBottom w:val="0"/>
              <w:divBdr>
                <w:top w:val="none" w:sz="0" w:space="0" w:color="auto"/>
                <w:left w:val="none" w:sz="0" w:space="0" w:color="auto"/>
                <w:bottom w:val="none" w:sz="0" w:space="0" w:color="auto"/>
                <w:right w:val="none" w:sz="0" w:space="0" w:color="auto"/>
              </w:divBdr>
            </w:div>
            <w:div w:id="790132095">
              <w:marLeft w:val="0"/>
              <w:marRight w:val="0"/>
              <w:marTop w:val="0"/>
              <w:marBottom w:val="0"/>
              <w:divBdr>
                <w:top w:val="none" w:sz="0" w:space="0" w:color="auto"/>
                <w:left w:val="none" w:sz="0" w:space="0" w:color="auto"/>
                <w:bottom w:val="none" w:sz="0" w:space="0" w:color="auto"/>
                <w:right w:val="none" w:sz="0" w:space="0" w:color="auto"/>
              </w:divBdr>
            </w:div>
            <w:div w:id="1060784293">
              <w:marLeft w:val="0"/>
              <w:marRight w:val="0"/>
              <w:marTop w:val="0"/>
              <w:marBottom w:val="0"/>
              <w:divBdr>
                <w:top w:val="none" w:sz="0" w:space="0" w:color="auto"/>
                <w:left w:val="none" w:sz="0" w:space="0" w:color="auto"/>
                <w:bottom w:val="none" w:sz="0" w:space="0" w:color="auto"/>
                <w:right w:val="none" w:sz="0" w:space="0" w:color="auto"/>
              </w:divBdr>
            </w:div>
            <w:div w:id="2016687257">
              <w:marLeft w:val="0"/>
              <w:marRight w:val="0"/>
              <w:marTop w:val="0"/>
              <w:marBottom w:val="0"/>
              <w:divBdr>
                <w:top w:val="none" w:sz="0" w:space="0" w:color="auto"/>
                <w:left w:val="none" w:sz="0" w:space="0" w:color="auto"/>
                <w:bottom w:val="none" w:sz="0" w:space="0" w:color="auto"/>
                <w:right w:val="none" w:sz="0" w:space="0" w:color="auto"/>
              </w:divBdr>
            </w:div>
            <w:div w:id="1886288252">
              <w:marLeft w:val="0"/>
              <w:marRight w:val="0"/>
              <w:marTop w:val="0"/>
              <w:marBottom w:val="0"/>
              <w:divBdr>
                <w:top w:val="none" w:sz="0" w:space="0" w:color="auto"/>
                <w:left w:val="none" w:sz="0" w:space="0" w:color="auto"/>
                <w:bottom w:val="none" w:sz="0" w:space="0" w:color="auto"/>
                <w:right w:val="none" w:sz="0" w:space="0" w:color="auto"/>
              </w:divBdr>
            </w:div>
            <w:div w:id="734742136">
              <w:marLeft w:val="0"/>
              <w:marRight w:val="0"/>
              <w:marTop w:val="0"/>
              <w:marBottom w:val="0"/>
              <w:divBdr>
                <w:top w:val="none" w:sz="0" w:space="0" w:color="auto"/>
                <w:left w:val="none" w:sz="0" w:space="0" w:color="auto"/>
                <w:bottom w:val="none" w:sz="0" w:space="0" w:color="auto"/>
                <w:right w:val="none" w:sz="0" w:space="0" w:color="auto"/>
              </w:divBdr>
            </w:div>
            <w:div w:id="2088453603">
              <w:marLeft w:val="0"/>
              <w:marRight w:val="0"/>
              <w:marTop w:val="0"/>
              <w:marBottom w:val="0"/>
              <w:divBdr>
                <w:top w:val="none" w:sz="0" w:space="0" w:color="auto"/>
                <w:left w:val="none" w:sz="0" w:space="0" w:color="auto"/>
                <w:bottom w:val="none" w:sz="0" w:space="0" w:color="auto"/>
                <w:right w:val="none" w:sz="0" w:space="0" w:color="auto"/>
              </w:divBdr>
            </w:div>
            <w:div w:id="750660222">
              <w:marLeft w:val="0"/>
              <w:marRight w:val="0"/>
              <w:marTop w:val="0"/>
              <w:marBottom w:val="0"/>
              <w:divBdr>
                <w:top w:val="none" w:sz="0" w:space="0" w:color="auto"/>
                <w:left w:val="none" w:sz="0" w:space="0" w:color="auto"/>
                <w:bottom w:val="none" w:sz="0" w:space="0" w:color="auto"/>
                <w:right w:val="none" w:sz="0" w:space="0" w:color="auto"/>
              </w:divBdr>
            </w:div>
            <w:div w:id="723066446">
              <w:marLeft w:val="0"/>
              <w:marRight w:val="0"/>
              <w:marTop w:val="0"/>
              <w:marBottom w:val="0"/>
              <w:divBdr>
                <w:top w:val="none" w:sz="0" w:space="0" w:color="auto"/>
                <w:left w:val="none" w:sz="0" w:space="0" w:color="auto"/>
                <w:bottom w:val="none" w:sz="0" w:space="0" w:color="auto"/>
                <w:right w:val="none" w:sz="0" w:space="0" w:color="auto"/>
              </w:divBdr>
            </w:div>
            <w:div w:id="646321885">
              <w:marLeft w:val="0"/>
              <w:marRight w:val="0"/>
              <w:marTop w:val="0"/>
              <w:marBottom w:val="0"/>
              <w:divBdr>
                <w:top w:val="none" w:sz="0" w:space="0" w:color="auto"/>
                <w:left w:val="none" w:sz="0" w:space="0" w:color="auto"/>
                <w:bottom w:val="none" w:sz="0" w:space="0" w:color="auto"/>
                <w:right w:val="none" w:sz="0" w:space="0" w:color="auto"/>
              </w:divBdr>
            </w:div>
            <w:div w:id="751468360">
              <w:marLeft w:val="0"/>
              <w:marRight w:val="0"/>
              <w:marTop w:val="0"/>
              <w:marBottom w:val="0"/>
              <w:divBdr>
                <w:top w:val="none" w:sz="0" w:space="0" w:color="auto"/>
                <w:left w:val="none" w:sz="0" w:space="0" w:color="auto"/>
                <w:bottom w:val="none" w:sz="0" w:space="0" w:color="auto"/>
                <w:right w:val="none" w:sz="0" w:space="0" w:color="auto"/>
              </w:divBdr>
            </w:div>
            <w:div w:id="287274556">
              <w:marLeft w:val="0"/>
              <w:marRight w:val="0"/>
              <w:marTop w:val="0"/>
              <w:marBottom w:val="0"/>
              <w:divBdr>
                <w:top w:val="none" w:sz="0" w:space="0" w:color="auto"/>
                <w:left w:val="none" w:sz="0" w:space="0" w:color="auto"/>
                <w:bottom w:val="none" w:sz="0" w:space="0" w:color="auto"/>
                <w:right w:val="none" w:sz="0" w:space="0" w:color="auto"/>
              </w:divBdr>
            </w:div>
            <w:div w:id="1202208">
              <w:marLeft w:val="0"/>
              <w:marRight w:val="0"/>
              <w:marTop w:val="0"/>
              <w:marBottom w:val="0"/>
              <w:divBdr>
                <w:top w:val="none" w:sz="0" w:space="0" w:color="auto"/>
                <w:left w:val="none" w:sz="0" w:space="0" w:color="auto"/>
                <w:bottom w:val="none" w:sz="0" w:space="0" w:color="auto"/>
                <w:right w:val="none" w:sz="0" w:space="0" w:color="auto"/>
              </w:divBdr>
            </w:div>
            <w:div w:id="1549033247">
              <w:marLeft w:val="0"/>
              <w:marRight w:val="0"/>
              <w:marTop w:val="0"/>
              <w:marBottom w:val="0"/>
              <w:divBdr>
                <w:top w:val="none" w:sz="0" w:space="0" w:color="auto"/>
                <w:left w:val="none" w:sz="0" w:space="0" w:color="auto"/>
                <w:bottom w:val="none" w:sz="0" w:space="0" w:color="auto"/>
                <w:right w:val="none" w:sz="0" w:space="0" w:color="auto"/>
              </w:divBdr>
            </w:div>
            <w:div w:id="1557231647">
              <w:marLeft w:val="0"/>
              <w:marRight w:val="0"/>
              <w:marTop w:val="0"/>
              <w:marBottom w:val="0"/>
              <w:divBdr>
                <w:top w:val="none" w:sz="0" w:space="0" w:color="auto"/>
                <w:left w:val="none" w:sz="0" w:space="0" w:color="auto"/>
                <w:bottom w:val="none" w:sz="0" w:space="0" w:color="auto"/>
                <w:right w:val="none" w:sz="0" w:space="0" w:color="auto"/>
              </w:divBdr>
            </w:div>
            <w:div w:id="2004894179">
              <w:marLeft w:val="0"/>
              <w:marRight w:val="0"/>
              <w:marTop w:val="0"/>
              <w:marBottom w:val="0"/>
              <w:divBdr>
                <w:top w:val="none" w:sz="0" w:space="0" w:color="auto"/>
                <w:left w:val="none" w:sz="0" w:space="0" w:color="auto"/>
                <w:bottom w:val="none" w:sz="0" w:space="0" w:color="auto"/>
                <w:right w:val="none" w:sz="0" w:space="0" w:color="auto"/>
              </w:divBdr>
            </w:div>
            <w:div w:id="939141431">
              <w:marLeft w:val="0"/>
              <w:marRight w:val="0"/>
              <w:marTop w:val="0"/>
              <w:marBottom w:val="0"/>
              <w:divBdr>
                <w:top w:val="none" w:sz="0" w:space="0" w:color="auto"/>
                <w:left w:val="none" w:sz="0" w:space="0" w:color="auto"/>
                <w:bottom w:val="none" w:sz="0" w:space="0" w:color="auto"/>
                <w:right w:val="none" w:sz="0" w:space="0" w:color="auto"/>
              </w:divBdr>
            </w:div>
            <w:div w:id="1004816518">
              <w:marLeft w:val="0"/>
              <w:marRight w:val="0"/>
              <w:marTop w:val="0"/>
              <w:marBottom w:val="0"/>
              <w:divBdr>
                <w:top w:val="none" w:sz="0" w:space="0" w:color="auto"/>
                <w:left w:val="none" w:sz="0" w:space="0" w:color="auto"/>
                <w:bottom w:val="none" w:sz="0" w:space="0" w:color="auto"/>
                <w:right w:val="none" w:sz="0" w:space="0" w:color="auto"/>
              </w:divBdr>
            </w:div>
            <w:div w:id="1680620709">
              <w:marLeft w:val="0"/>
              <w:marRight w:val="0"/>
              <w:marTop w:val="0"/>
              <w:marBottom w:val="0"/>
              <w:divBdr>
                <w:top w:val="none" w:sz="0" w:space="0" w:color="auto"/>
                <w:left w:val="none" w:sz="0" w:space="0" w:color="auto"/>
                <w:bottom w:val="none" w:sz="0" w:space="0" w:color="auto"/>
                <w:right w:val="none" w:sz="0" w:space="0" w:color="auto"/>
              </w:divBdr>
            </w:div>
            <w:div w:id="814680916">
              <w:marLeft w:val="0"/>
              <w:marRight w:val="0"/>
              <w:marTop w:val="0"/>
              <w:marBottom w:val="0"/>
              <w:divBdr>
                <w:top w:val="none" w:sz="0" w:space="0" w:color="auto"/>
                <w:left w:val="none" w:sz="0" w:space="0" w:color="auto"/>
                <w:bottom w:val="none" w:sz="0" w:space="0" w:color="auto"/>
                <w:right w:val="none" w:sz="0" w:space="0" w:color="auto"/>
              </w:divBdr>
            </w:div>
            <w:div w:id="780614270">
              <w:marLeft w:val="0"/>
              <w:marRight w:val="0"/>
              <w:marTop w:val="0"/>
              <w:marBottom w:val="0"/>
              <w:divBdr>
                <w:top w:val="none" w:sz="0" w:space="0" w:color="auto"/>
                <w:left w:val="none" w:sz="0" w:space="0" w:color="auto"/>
                <w:bottom w:val="none" w:sz="0" w:space="0" w:color="auto"/>
                <w:right w:val="none" w:sz="0" w:space="0" w:color="auto"/>
              </w:divBdr>
            </w:div>
            <w:div w:id="2071077403">
              <w:marLeft w:val="0"/>
              <w:marRight w:val="0"/>
              <w:marTop w:val="0"/>
              <w:marBottom w:val="0"/>
              <w:divBdr>
                <w:top w:val="none" w:sz="0" w:space="0" w:color="auto"/>
                <w:left w:val="none" w:sz="0" w:space="0" w:color="auto"/>
                <w:bottom w:val="none" w:sz="0" w:space="0" w:color="auto"/>
                <w:right w:val="none" w:sz="0" w:space="0" w:color="auto"/>
              </w:divBdr>
            </w:div>
            <w:div w:id="32076892">
              <w:marLeft w:val="0"/>
              <w:marRight w:val="0"/>
              <w:marTop w:val="0"/>
              <w:marBottom w:val="0"/>
              <w:divBdr>
                <w:top w:val="none" w:sz="0" w:space="0" w:color="auto"/>
                <w:left w:val="none" w:sz="0" w:space="0" w:color="auto"/>
                <w:bottom w:val="none" w:sz="0" w:space="0" w:color="auto"/>
                <w:right w:val="none" w:sz="0" w:space="0" w:color="auto"/>
              </w:divBdr>
            </w:div>
            <w:div w:id="158470650">
              <w:marLeft w:val="0"/>
              <w:marRight w:val="0"/>
              <w:marTop w:val="0"/>
              <w:marBottom w:val="0"/>
              <w:divBdr>
                <w:top w:val="none" w:sz="0" w:space="0" w:color="auto"/>
                <w:left w:val="none" w:sz="0" w:space="0" w:color="auto"/>
                <w:bottom w:val="none" w:sz="0" w:space="0" w:color="auto"/>
                <w:right w:val="none" w:sz="0" w:space="0" w:color="auto"/>
              </w:divBdr>
            </w:div>
            <w:div w:id="988560067">
              <w:marLeft w:val="0"/>
              <w:marRight w:val="0"/>
              <w:marTop w:val="0"/>
              <w:marBottom w:val="0"/>
              <w:divBdr>
                <w:top w:val="none" w:sz="0" w:space="0" w:color="auto"/>
                <w:left w:val="none" w:sz="0" w:space="0" w:color="auto"/>
                <w:bottom w:val="none" w:sz="0" w:space="0" w:color="auto"/>
                <w:right w:val="none" w:sz="0" w:space="0" w:color="auto"/>
              </w:divBdr>
            </w:div>
            <w:div w:id="1426684322">
              <w:marLeft w:val="0"/>
              <w:marRight w:val="0"/>
              <w:marTop w:val="0"/>
              <w:marBottom w:val="0"/>
              <w:divBdr>
                <w:top w:val="none" w:sz="0" w:space="0" w:color="auto"/>
                <w:left w:val="none" w:sz="0" w:space="0" w:color="auto"/>
                <w:bottom w:val="none" w:sz="0" w:space="0" w:color="auto"/>
                <w:right w:val="none" w:sz="0" w:space="0" w:color="auto"/>
              </w:divBdr>
            </w:div>
            <w:div w:id="1795126409">
              <w:marLeft w:val="0"/>
              <w:marRight w:val="0"/>
              <w:marTop w:val="0"/>
              <w:marBottom w:val="0"/>
              <w:divBdr>
                <w:top w:val="none" w:sz="0" w:space="0" w:color="auto"/>
                <w:left w:val="none" w:sz="0" w:space="0" w:color="auto"/>
                <w:bottom w:val="none" w:sz="0" w:space="0" w:color="auto"/>
                <w:right w:val="none" w:sz="0" w:space="0" w:color="auto"/>
              </w:divBdr>
            </w:div>
            <w:div w:id="1343044758">
              <w:marLeft w:val="0"/>
              <w:marRight w:val="0"/>
              <w:marTop w:val="0"/>
              <w:marBottom w:val="0"/>
              <w:divBdr>
                <w:top w:val="none" w:sz="0" w:space="0" w:color="auto"/>
                <w:left w:val="none" w:sz="0" w:space="0" w:color="auto"/>
                <w:bottom w:val="none" w:sz="0" w:space="0" w:color="auto"/>
                <w:right w:val="none" w:sz="0" w:space="0" w:color="auto"/>
              </w:divBdr>
            </w:div>
            <w:div w:id="1443377546">
              <w:marLeft w:val="0"/>
              <w:marRight w:val="0"/>
              <w:marTop w:val="0"/>
              <w:marBottom w:val="0"/>
              <w:divBdr>
                <w:top w:val="none" w:sz="0" w:space="0" w:color="auto"/>
                <w:left w:val="none" w:sz="0" w:space="0" w:color="auto"/>
                <w:bottom w:val="none" w:sz="0" w:space="0" w:color="auto"/>
                <w:right w:val="none" w:sz="0" w:space="0" w:color="auto"/>
              </w:divBdr>
            </w:div>
            <w:div w:id="85930274">
              <w:marLeft w:val="0"/>
              <w:marRight w:val="0"/>
              <w:marTop w:val="0"/>
              <w:marBottom w:val="0"/>
              <w:divBdr>
                <w:top w:val="none" w:sz="0" w:space="0" w:color="auto"/>
                <w:left w:val="none" w:sz="0" w:space="0" w:color="auto"/>
                <w:bottom w:val="none" w:sz="0" w:space="0" w:color="auto"/>
                <w:right w:val="none" w:sz="0" w:space="0" w:color="auto"/>
              </w:divBdr>
            </w:div>
            <w:div w:id="137917192">
              <w:marLeft w:val="0"/>
              <w:marRight w:val="0"/>
              <w:marTop w:val="0"/>
              <w:marBottom w:val="0"/>
              <w:divBdr>
                <w:top w:val="none" w:sz="0" w:space="0" w:color="auto"/>
                <w:left w:val="none" w:sz="0" w:space="0" w:color="auto"/>
                <w:bottom w:val="none" w:sz="0" w:space="0" w:color="auto"/>
                <w:right w:val="none" w:sz="0" w:space="0" w:color="auto"/>
              </w:divBdr>
            </w:div>
            <w:div w:id="350108607">
              <w:marLeft w:val="0"/>
              <w:marRight w:val="0"/>
              <w:marTop w:val="0"/>
              <w:marBottom w:val="0"/>
              <w:divBdr>
                <w:top w:val="none" w:sz="0" w:space="0" w:color="auto"/>
                <w:left w:val="none" w:sz="0" w:space="0" w:color="auto"/>
                <w:bottom w:val="none" w:sz="0" w:space="0" w:color="auto"/>
                <w:right w:val="none" w:sz="0" w:space="0" w:color="auto"/>
              </w:divBdr>
            </w:div>
            <w:div w:id="440298858">
              <w:marLeft w:val="0"/>
              <w:marRight w:val="0"/>
              <w:marTop w:val="0"/>
              <w:marBottom w:val="0"/>
              <w:divBdr>
                <w:top w:val="none" w:sz="0" w:space="0" w:color="auto"/>
                <w:left w:val="none" w:sz="0" w:space="0" w:color="auto"/>
                <w:bottom w:val="none" w:sz="0" w:space="0" w:color="auto"/>
                <w:right w:val="none" w:sz="0" w:space="0" w:color="auto"/>
              </w:divBdr>
            </w:div>
            <w:div w:id="299313119">
              <w:marLeft w:val="0"/>
              <w:marRight w:val="0"/>
              <w:marTop w:val="0"/>
              <w:marBottom w:val="0"/>
              <w:divBdr>
                <w:top w:val="none" w:sz="0" w:space="0" w:color="auto"/>
                <w:left w:val="none" w:sz="0" w:space="0" w:color="auto"/>
                <w:bottom w:val="none" w:sz="0" w:space="0" w:color="auto"/>
                <w:right w:val="none" w:sz="0" w:space="0" w:color="auto"/>
              </w:divBdr>
            </w:div>
            <w:div w:id="632252752">
              <w:marLeft w:val="0"/>
              <w:marRight w:val="0"/>
              <w:marTop w:val="0"/>
              <w:marBottom w:val="0"/>
              <w:divBdr>
                <w:top w:val="none" w:sz="0" w:space="0" w:color="auto"/>
                <w:left w:val="none" w:sz="0" w:space="0" w:color="auto"/>
                <w:bottom w:val="none" w:sz="0" w:space="0" w:color="auto"/>
                <w:right w:val="none" w:sz="0" w:space="0" w:color="auto"/>
              </w:divBdr>
            </w:div>
            <w:div w:id="1319111936">
              <w:marLeft w:val="0"/>
              <w:marRight w:val="0"/>
              <w:marTop w:val="0"/>
              <w:marBottom w:val="0"/>
              <w:divBdr>
                <w:top w:val="none" w:sz="0" w:space="0" w:color="auto"/>
                <w:left w:val="none" w:sz="0" w:space="0" w:color="auto"/>
                <w:bottom w:val="none" w:sz="0" w:space="0" w:color="auto"/>
                <w:right w:val="none" w:sz="0" w:space="0" w:color="auto"/>
              </w:divBdr>
            </w:div>
            <w:div w:id="1300110525">
              <w:marLeft w:val="0"/>
              <w:marRight w:val="0"/>
              <w:marTop w:val="0"/>
              <w:marBottom w:val="0"/>
              <w:divBdr>
                <w:top w:val="none" w:sz="0" w:space="0" w:color="auto"/>
                <w:left w:val="none" w:sz="0" w:space="0" w:color="auto"/>
                <w:bottom w:val="none" w:sz="0" w:space="0" w:color="auto"/>
                <w:right w:val="none" w:sz="0" w:space="0" w:color="auto"/>
              </w:divBdr>
            </w:div>
            <w:div w:id="388382557">
              <w:marLeft w:val="0"/>
              <w:marRight w:val="0"/>
              <w:marTop w:val="0"/>
              <w:marBottom w:val="0"/>
              <w:divBdr>
                <w:top w:val="none" w:sz="0" w:space="0" w:color="auto"/>
                <w:left w:val="none" w:sz="0" w:space="0" w:color="auto"/>
                <w:bottom w:val="none" w:sz="0" w:space="0" w:color="auto"/>
                <w:right w:val="none" w:sz="0" w:space="0" w:color="auto"/>
              </w:divBdr>
            </w:div>
            <w:div w:id="1638798905">
              <w:marLeft w:val="0"/>
              <w:marRight w:val="0"/>
              <w:marTop w:val="0"/>
              <w:marBottom w:val="0"/>
              <w:divBdr>
                <w:top w:val="none" w:sz="0" w:space="0" w:color="auto"/>
                <w:left w:val="none" w:sz="0" w:space="0" w:color="auto"/>
                <w:bottom w:val="none" w:sz="0" w:space="0" w:color="auto"/>
                <w:right w:val="none" w:sz="0" w:space="0" w:color="auto"/>
              </w:divBdr>
            </w:div>
            <w:div w:id="344092536">
              <w:marLeft w:val="0"/>
              <w:marRight w:val="0"/>
              <w:marTop w:val="0"/>
              <w:marBottom w:val="0"/>
              <w:divBdr>
                <w:top w:val="none" w:sz="0" w:space="0" w:color="auto"/>
                <w:left w:val="none" w:sz="0" w:space="0" w:color="auto"/>
                <w:bottom w:val="none" w:sz="0" w:space="0" w:color="auto"/>
                <w:right w:val="none" w:sz="0" w:space="0" w:color="auto"/>
              </w:divBdr>
            </w:div>
            <w:div w:id="1978409349">
              <w:marLeft w:val="0"/>
              <w:marRight w:val="0"/>
              <w:marTop w:val="0"/>
              <w:marBottom w:val="0"/>
              <w:divBdr>
                <w:top w:val="none" w:sz="0" w:space="0" w:color="auto"/>
                <w:left w:val="none" w:sz="0" w:space="0" w:color="auto"/>
                <w:bottom w:val="none" w:sz="0" w:space="0" w:color="auto"/>
                <w:right w:val="none" w:sz="0" w:space="0" w:color="auto"/>
              </w:divBdr>
            </w:div>
            <w:div w:id="201748922">
              <w:marLeft w:val="0"/>
              <w:marRight w:val="0"/>
              <w:marTop w:val="0"/>
              <w:marBottom w:val="0"/>
              <w:divBdr>
                <w:top w:val="none" w:sz="0" w:space="0" w:color="auto"/>
                <w:left w:val="none" w:sz="0" w:space="0" w:color="auto"/>
                <w:bottom w:val="none" w:sz="0" w:space="0" w:color="auto"/>
                <w:right w:val="none" w:sz="0" w:space="0" w:color="auto"/>
              </w:divBdr>
            </w:div>
            <w:div w:id="95369693">
              <w:marLeft w:val="0"/>
              <w:marRight w:val="0"/>
              <w:marTop w:val="0"/>
              <w:marBottom w:val="0"/>
              <w:divBdr>
                <w:top w:val="none" w:sz="0" w:space="0" w:color="auto"/>
                <w:left w:val="none" w:sz="0" w:space="0" w:color="auto"/>
                <w:bottom w:val="none" w:sz="0" w:space="0" w:color="auto"/>
                <w:right w:val="none" w:sz="0" w:space="0" w:color="auto"/>
              </w:divBdr>
            </w:div>
            <w:div w:id="1880891340">
              <w:marLeft w:val="0"/>
              <w:marRight w:val="0"/>
              <w:marTop w:val="0"/>
              <w:marBottom w:val="0"/>
              <w:divBdr>
                <w:top w:val="none" w:sz="0" w:space="0" w:color="auto"/>
                <w:left w:val="none" w:sz="0" w:space="0" w:color="auto"/>
                <w:bottom w:val="none" w:sz="0" w:space="0" w:color="auto"/>
                <w:right w:val="none" w:sz="0" w:space="0" w:color="auto"/>
              </w:divBdr>
            </w:div>
            <w:div w:id="1772553450">
              <w:marLeft w:val="0"/>
              <w:marRight w:val="0"/>
              <w:marTop w:val="0"/>
              <w:marBottom w:val="0"/>
              <w:divBdr>
                <w:top w:val="none" w:sz="0" w:space="0" w:color="auto"/>
                <w:left w:val="none" w:sz="0" w:space="0" w:color="auto"/>
                <w:bottom w:val="none" w:sz="0" w:space="0" w:color="auto"/>
                <w:right w:val="none" w:sz="0" w:space="0" w:color="auto"/>
              </w:divBdr>
            </w:div>
            <w:div w:id="102111546">
              <w:marLeft w:val="0"/>
              <w:marRight w:val="0"/>
              <w:marTop w:val="0"/>
              <w:marBottom w:val="0"/>
              <w:divBdr>
                <w:top w:val="none" w:sz="0" w:space="0" w:color="auto"/>
                <w:left w:val="none" w:sz="0" w:space="0" w:color="auto"/>
                <w:bottom w:val="none" w:sz="0" w:space="0" w:color="auto"/>
                <w:right w:val="none" w:sz="0" w:space="0" w:color="auto"/>
              </w:divBdr>
            </w:div>
            <w:div w:id="1190215313">
              <w:marLeft w:val="0"/>
              <w:marRight w:val="0"/>
              <w:marTop w:val="0"/>
              <w:marBottom w:val="0"/>
              <w:divBdr>
                <w:top w:val="none" w:sz="0" w:space="0" w:color="auto"/>
                <w:left w:val="none" w:sz="0" w:space="0" w:color="auto"/>
                <w:bottom w:val="none" w:sz="0" w:space="0" w:color="auto"/>
                <w:right w:val="none" w:sz="0" w:space="0" w:color="auto"/>
              </w:divBdr>
            </w:div>
            <w:div w:id="1317032806">
              <w:marLeft w:val="0"/>
              <w:marRight w:val="0"/>
              <w:marTop w:val="0"/>
              <w:marBottom w:val="0"/>
              <w:divBdr>
                <w:top w:val="none" w:sz="0" w:space="0" w:color="auto"/>
                <w:left w:val="none" w:sz="0" w:space="0" w:color="auto"/>
                <w:bottom w:val="none" w:sz="0" w:space="0" w:color="auto"/>
                <w:right w:val="none" w:sz="0" w:space="0" w:color="auto"/>
              </w:divBdr>
            </w:div>
            <w:div w:id="25645344">
              <w:marLeft w:val="0"/>
              <w:marRight w:val="0"/>
              <w:marTop w:val="0"/>
              <w:marBottom w:val="0"/>
              <w:divBdr>
                <w:top w:val="none" w:sz="0" w:space="0" w:color="auto"/>
                <w:left w:val="none" w:sz="0" w:space="0" w:color="auto"/>
                <w:bottom w:val="none" w:sz="0" w:space="0" w:color="auto"/>
                <w:right w:val="none" w:sz="0" w:space="0" w:color="auto"/>
              </w:divBdr>
            </w:div>
            <w:div w:id="1662656865">
              <w:marLeft w:val="0"/>
              <w:marRight w:val="0"/>
              <w:marTop w:val="0"/>
              <w:marBottom w:val="0"/>
              <w:divBdr>
                <w:top w:val="none" w:sz="0" w:space="0" w:color="auto"/>
                <w:left w:val="none" w:sz="0" w:space="0" w:color="auto"/>
                <w:bottom w:val="none" w:sz="0" w:space="0" w:color="auto"/>
                <w:right w:val="none" w:sz="0" w:space="0" w:color="auto"/>
              </w:divBdr>
            </w:div>
            <w:div w:id="280380377">
              <w:marLeft w:val="0"/>
              <w:marRight w:val="0"/>
              <w:marTop w:val="0"/>
              <w:marBottom w:val="0"/>
              <w:divBdr>
                <w:top w:val="none" w:sz="0" w:space="0" w:color="auto"/>
                <w:left w:val="none" w:sz="0" w:space="0" w:color="auto"/>
                <w:bottom w:val="none" w:sz="0" w:space="0" w:color="auto"/>
                <w:right w:val="none" w:sz="0" w:space="0" w:color="auto"/>
              </w:divBdr>
            </w:div>
            <w:div w:id="1847476665">
              <w:marLeft w:val="0"/>
              <w:marRight w:val="0"/>
              <w:marTop w:val="0"/>
              <w:marBottom w:val="0"/>
              <w:divBdr>
                <w:top w:val="none" w:sz="0" w:space="0" w:color="auto"/>
                <w:left w:val="none" w:sz="0" w:space="0" w:color="auto"/>
                <w:bottom w:val="none" w:sz="0" w:space="0" w:color="auto"/>
                <w:right w:val="none" w:sz="0" w:space="0" w:color="auto"/>
              </w:divBdr>
            </w:div>
            <w:div w:id="1985041955">
              <w:marLeft w:val="0"/>
              <w:marRight w:val="0"/>
              <w:marTop w:val="0"/>
              <w:marBottom w:val="0"/>
              <w:divBdr>
                <w:top w:val="none" w:sz="0" w:space="0" w:color="auto"/>
                <w:left w:val="none" w:sz="0" w:space="0" w:color="auto"/>
                <w:bottom w:val="none" w:sz="0" w:space="0" w:color="auto"/>
                <w:right w:val="none" w:sz="0" w:space="0" w:color="auto"/>
              </w:divBdr>
            </w:div>
            <w:div w:id="466093276">
              <w:marLeft w:val="0"/>
              <w:marRight w:val="0"/>
              <w:marTop w:val="0"/>
              <w:marBottom w:val="0"/>
              <w:divBdr>
                <w:top w:val="none" w:sz="0" w:space="0" w:color="auto"/>
                <w:left w:val="none" w:sz="0" w:space="0" w:color="auto"/>
                <w:bottom w:val="none" w:sz="0" w:space="0" w:color="auto"/>
                <w:right w:val="none" w:sz="0" w:space="0" w:color="auto"/>
              </w:divBdr>
            </w:div>
            <w:div w:id="2105566186">
              <w:marLeft w:val="0"/>
              <w:marRight w:val="0"/>
              <w:marTop w:val="0"/>
              <w:marBottom w:val="0"/>
              <w:divBdr>
                <w:top w:val="none" w:sz="0" w:space="0" w:color="auto"/>
                <w:left w:val="none" w:sz="0" w:space="0" w:color="auto"/>
                <w:bottom w:val="none" w:sz="0" w:space="0" w:color="auto"/>
                <w:right w:val="none" w:sz="0" w:space="0" w:color="auto"/>
              </w:divBdr>
            </w:div>
            <w:div w:id="1026105103">
              <w:marLeft w:val="0"/>
              <w:marRight w:val="0"/>
              <w:marTop w:val="0"/>
              <w:marBottom w:val="0"/>
              <w:divBdr>
                <w:top w:val="none" w:sz="0" w:space="0" w:color="auto"/>
                <w:left w:val="none" w:sz="0" w:space="0" w:color="auto"/>
                <w:bottom w:val="none" w:sz="0" w:space="0" w:color="auto"/>
                <w:right w:val="none" w:sz="0" w:space="0" w:color="auto"/>
              </w:divBdr>
            </w:div>
            <w:div w:id="223101285">
              <w:marLeft w:val="0"/>
              <w:marRight w:val="0"/>
              <w:marTop w:val="0"/>
              <w:marBottom w:val="0"/>
              <w:divBdr>
                <w:top w:val="none" w:sz="0" w:space="0" w:color="auto"/>
                <w:left w:val="none" w:sz="0" w:space="0" w:color="auto"/>
                <w:bottom w:val="none" w:sz="0" w:space="0" w:color="auto"/>
                <w:right w:val="none" w:sz="0" w:space="0" w:color="auto"/>
              </w:divBdr>
            </w:div>
            <w:div w:id="1428043471">
              <w:marLeft w:val="0"/>
              <w:marRight w:val="0"/>
              <w:marTop w:val="0"/>
              <w:marBottom w:val="0"/>
              <w:divBdr>
                <w:top w:val="none" w:sz="0" w:space="0" w:color="auto"/>
                <w:left w:val="none" w:sz="0" w:space="0" w:color="auto"/>
                <w:bottom w:val="none" w:sz="0" w:space="0" w:color="auto"/>
                <w:right w:val="none" w:sz="0" w:space="0" w:color="auto"/>
              </w:divBdr>
            </w:div>
            <w:div w:id="1271476662">
              <w:marLeft w:val="0"/>
              <w:marRight w:val="0"/>
              <w:marTop w:val="0"/>
              <w:marBottom w:val="0"/>
              <w:divBdr>
                <w:top w:val="none" w:sz="0" w:space="0" w:color="auto"/>
                <w:left w:val="none" w:sz="0" w:space="0" w:color="auto"/>
                <w:bottom w:val="none" w:sz="0" w:space="0" w:color="auto"/>
                <w:right w:val="none" w:sz="0" w:space="0" w:color="auto"/>
              </w:divBdr>
            </w:div>
            <w:div w:id="929504776">
              <w:marLeft w:val="0"/>
              <w:marRight w:val="0"/>
              <w:marTop w:val="0"/>
              <w:marBottom w:val="0"/>
              <w:divBdr>
                <w:top w:val="none" w:sz="0" w:space="0" w:color="auto"/>
                <w:left w:val="none" w:sz="0" w:space="0" w:color="auto"/>
                <w:bottom w:val="none" w:sz="0" w:space="0" w:color="auto"/>
                <w:right w:val="none" w:sz="0" w:space="0" w:color="auto"/>
              </w:divBdr>
            </w:div>
            <w:div w:id="713894032">
              <w:marLeft w:val="0"/>
              <w:marRight w:val="0"/>
              <w:marTop w:val="0"/>
              <w:marBottom w:val="0"/>
              <w:divBdr>
                <w:top w:val="none" w:sz="0" w:space="0" w:color="auto"/>
                <w:left w:val="none" w:sz="0" w:space="0" w:color="auto"/>
                <w:bottom w:val="none" w:sz="0" w:space="0" w:color="auto"/>
                <w:right w:val="none" w:sz="0" w:space="0" w:color="auto"/>
              </w:divBdr>
            </w:div>
            <w:div w:id="1029835354">
              <w:marLeft w:val="0"/>
              <w:marRight w:val="0"/>
              <w:marTop w:val="0"/>
              <w:marBottom w:val="0"/>
              <w:divBdr>
                <w:top w:val="none" w:sz="0" w:space="0" w:color="auto"/>
                <w:left w:val="none" w:sz="0" w:space="0" w:color="auto"/>
                <w:bottom w:val="none" w:sz="0" w:space="0" w:color="auto"/>
                <w:right w:val="none" w:sz="0" w:space="0" w:color="auto"/>
              </w:divBdr>
            </w:div>
            <w:div w:id="861240416">
              <w:marLeft w:val="0"/>
              <w:marRight w:val="0"/>
              <w:marTop w:val="0"/>
              <w:marBottom w:val="0"/>
              <w:divBdr>
                <w:top w:val="none" w:sz="0" w:space="0" w:color="auto"/>
                <w:left w:val="none" w:sz="0" w:space="0" w:color="auto"/>
                <w:bottom w:val="none" w:sz="0" w:space="0" w:color="auto"/>
                <w:right w:val="none" w:sz="0" w:space="0" w:color="auto"/>
              </w:divBdr>
            </w:div>
            <w:div w:id="245304679">
              <w:marLeft w:val="0"/>
              <w:marRight w:val="0"/>
              <w:marTop w:val="0"/>
              <w:marBottom w:val="0"/>
              <w:divBdr>
                <w:top w:val="none" w:sz="0" w:space="0" w:color="auto"/>
                <w:left w:val="none" w:sz="0" w:space="0" w:color="auto"/>
                <w:bottom w:val="none" w:sz="0" w:space="0" w:color="auto"/>
                <w:right w:val="none" w:sz="0" w:space="0" w:color="auto"/>
              </w:divBdr>
            </w:div>
            <w:div w:id="1183591086">
              <w:marLeft w:val="0"/>
              <w:marRight w:val="0"/>
              <w:marTop w:val="0"/>
              <w:marBottom w:val="0"/>
              <w:divBdr>
                <w:top w:val="none" w:sz="0" w:space="0" w:color="auto"/>
                <w:left w:val="none" w:sz="0" w:space="0" w:color="auto"/>
                <w:bottom w:val="none" w:sz="0" w:space="0" w:color="auto"/>
                <w:right w:val="none" w:sz="0" w:space="0" w:color="auto"/>
              </w:divBdr>
            </w:div>
            <w:div w:id="1503274421">
              <w:marLeft w:val="0"/>
              <w:marRight w:val="0"/>
              <w:marTop w:val="0"/>
              <w:marBottom w:val="0"/>
              <w:divBdr>
                <w:top w:val="none" w:sz="0" w:space="0" w:color="auto"/>
                <w:left w:val="none" w:sz="0" w:space="0" w:color="auto"/>
                <w:bottom w:val="none" w:sz="0" w:space="0" w:color="auto"/>
                <w:right w:val="none" w:sz="0" w:space="0" w:color="auto"/>
              </w:divBdr>
            </w:div>
            <w:div w:id="715588447">
              <w:marLeft w:val="0"/>
              <w:marRight w:val="0"/>
              <w:marTop w:val="0"/>
              <w:marBottom w:val="0"/>
              <w:divBdr>
                <w:top w:val="none" w:sz="0" w:space="0" w:color="auto"/>
                <w:left w:val="none" w:sz="0" w:space="0" w:color="auto"/>
                <w:bottom w:val="none" w:sz="0" w:space="0" w:color="auto"/>
                <w:right w:val="none" w:sz="0" w:space="0" w:color="auto"/>
              </w:divBdr>
            </w:div>
            <w:div w:id="1521816520">
              <w:marLeft w:val="0"/>
              <w:marRight w:val="0"/>
              <w:marTop w:val="0"/>
              <w:marBottom w:val="0"/>
              <w:divBdr>
                <w:top w:val="none" w:sz="0" w:space="0" w:color="auto"/>
                <w:left w:val="none" w:sz="0" w:space="0" w:color="auto"/>
                <w:bottom w:val="none" w:sz="0" w:space="0" w:color="auto"/>
                <w:right w:val="none" w:sz="0" w:space="0" w:color="auto"/>
              </w:divBdr>
            </w:div>
            <w:div w:id="2038313601">
              <w:marLeft w:val="0"/>
              <w:marRight w:val="0"/>
              <w:marTop w:val="0"/>
              <w:marBottom w:val="0"/>
              <w:divBdr>
                <w:top w:val="none" w:sz="0" w:space="0" w:color="auto"/>
                <w:left w:val="none" w:sz="0" w:space="0" w:color="auto"/>
                <w:bottom w:val="none" w:sz="0" w:space="0" w:color="auto"/>
                <w:right w:val="none" w:sz="0" w:space="0" w:color="auto"/>
              </w:divBdr>
            </w:div>
            <w:div w:id="507066225">
              <w:marLeft w:val="0"/>
              <w:marRight w:val="0"/>
              <w:marTop w:val="0"/>
              <w:marBottom w:val="0"/>
              <w:divBdr>
                <w:top w:val="none" w:sz="0" w:space="0" w:color="auto"/>
                <w:left w:val="none" w:sz="0" w:space="0" w:color="auto"/>
                <w:bottom w:val="none" w:sz="0" w:space="0" w:color="auto"/>
                <w:right w:val="none" w:sz="0" w:space="0" w:color="auto"/>
              </w:divBdr>
            </w:div>
            <w:div w:id="165826578">
              <w:marLeft w:val="0"/>
              <w:marRight w:val="0"/>
              <w:marTop w:val="0"/>
              <w:marBottom w:val="0"/>
              <w:divBdr>
                <w:top w:val="none" w:sz="0" w:space="0" w:color="auto"/>
                <w:left w:val="none" w:sz="0" w:space="0" w:color="auto"/>
                <w:bottom w:val="none" w:sz="0" w:space="0" w:color="auto"/>
                <w:right w:val="none" w:sz="0" w:space="0" w:color="auto"/>
              </w:divBdr>
            </w:div>
            <w:div w:id="1691377305">
              <w:marLeft w:val="0"/>
              <w:marRight w:val="0"/>
              <w:marTop w:val="0"/>
              <w:marBottom w:val="0"/>
              <w:divBdr>
                <w:top w:val="none" w:sz="0" w:space="0" w:color="auto"/>
                <w:left w:val="none" w:sz="0" w:space="0" w:color="auto"/>
                <w:bottom w:val="none" w:sz="0" w:space="0" w:color="auto"/>
                <w:right w:val="none" w:sz="0" w:space="0" w:color="auto"/>
              </w:divBdr>
            </w:div>
            <w:div w:id="742992123">
              <w:marLeft w:val="0"/>
              <w:marRight w:val="0"/>
              <w:marTop w:val="0"/>
              <w:marBottom w:val="0"/>
              <w:divBdr>
                <w:top w:val="none" w:sz="0" w:space="0" w:color="auto"/>
                <w:left w:val="none" w:sz="0" w:space="0" w:color="auto"/>
                <w:bottom w:val="none" w:sz="0" w:space="0" w:color="auto"/>
                <w:right w:val="none" w:sz="0" w:space="0" w:color="auto"/>
              </w:divBdr>
            </w:div>
            <w:div w:id="1034430309">
              <w:marLeft w:val="0"/>
              <w:marRight w:val="0"/>
              <w:marTop w:val="0"/>
              <w:marBottom w:val="0"/>
              <w:divBdr>
                <w:top w:val="none" w:sz="0" w:space="0" w:color="auto"/>
                <w:left w:val="none" w:sz="0" w:space="0" w:color="auto"/>
                <w:bottom w:val="none" w:sz="0" w:space="0" w:color="auto"/>
                <w:right w:val="none" w:sz="0" w:space="0" w:color="auto"/>
              </w:divBdr>
            </w:div>
            <w:div w:id="1484541364">
              <w:marLeft w:val="0"/>
              <w:marRight w:val="0"/>
              <w:marTop w:val="0"/>
              <w:marBottom w:val="0"/>
              <w:divBdr>
                <w:top w:val="none" w:sz="0" w:space="0" w:color="auto"/>
                <w:left w:val="none" w:sz="0" w:space="0" w:color="auto"/>
                <w:bottom w:val="none" w:sz="0" w:space="0" w:color="auto"/>
                <w:right w:val="none" w:sz="0" w:space="0" w:color="auto"/>
              </w:divBdr>
            </w:div>
            <w:div w:id="555900477">
              <w:marLeft w:val="0"/>
              <w:marRight w:val="0"/>
              <w:marTop w:val="0"/>
              <w:marBottom w:val="0"/>
              <w:divBdr>
                <w:top w:val="none" w:sz="0" w:space="0" w:color="auto"/>
                <w:left w:val="none" w:sz="0" w:space="0" w:color="auto"/>
                <w:bottom w:val="none" w:sz="0" w:space="0" w:color="auto"/>
                <w:right w:val="none" w:sz="0" w:space="0" w:color="auto"/>
              </w:divBdr>
            </w:div>
            <w:div w:id="2057268908">
              <w:marLeft w:val="0"/>
              <w:marRight w:val="0"/>
              <w:marTop w:val="0"/>
              <w:marBottom w:val="0"/>
              <w:divBdr>
                <w:top w:val="none" w:sz="0" w:space="0" w:color="auto"/>
                <w:left w:val="none" w:sz="0" w:space="0" w:color="auto"/>
                <w:bottom w:val="none" w:sz="0" w:space="0" w:color="auto"/>
                <w:right w:val="none" w:sz="0" w:space="0" w:color="auto"/>
              </w:divBdr>
            </w:div>
            <w:div w:id="1384476992">
              <w:marLeft w:val="0"/>
              <w:marRight w:val="0"/>
              <w:marTop w:val="0"/>
              <w:marBottom w:val="0"/>
              <w:divBdr>
                <w:top w:val="none" w:sz="0" w:space="0" w:color="auto"/>
                <w:left w:val="none" w:sz="0" w:space="0" w:color="auto"/>
                <w:bottom w:val="none" w:sz="0" w:space="0" w:color="auto"/>
                <w:right w:val="none" w:sz="0" w:space="0" w:color="auto"/>
              </w:divBdr>
            </w:div>
            <w:div w:id="1349410740">
              <w:marLeft w:val="0"/>
              <w:marRight w:val="0"/>
              <w:marTop w:val="0"/>
              <w:marBottom w:val="0"/>
              <w:divBdr>
                <w:top w:val="none" w:sz="0" w:space="0" w:color="auto"/>
                <w:left w:val="none" w:sz="0" w:space="0" w:color="auto"/>
                <w:bottom w:val="none" w:sz="0" w:space="0" w:color="auto"/>
                <w:right w:val="none" w:sz="0" w:space="0" w:color="auto"/>
              </w:divBdr>
            </w:div>
            <w:div w:id="842669550">
              <w:marLeft w:val="0"/>
              <w:marRight w:val="0"/>
              <w:marTop w:val="0"/>
              <w:marBottom w:val="0"/>
              <w:divBdr>
                <w:top w:val="none" w:sz="0" w:space="0" w:color="auto"/>
                <w:left w:val="none" w:sz="0" w:space="0" w:color="auto"/>
                <w:bottom w:val="none" w:sz="0" w:space="0" w:color="auto"/>
                <w:right w:val="none" w:sz="0" w:space="0" w:color="auto"/>
              </w:divBdr>
            </w:div>
            <w:div w:id="864754507">
              <w:marLeft w:val="0"/>
              <w:marRight w:val="0"/>
              <w:marTop w:val="0"/>
              <w:marBottom w:val="0"/>
              <w:divBdr>
                <w:top w:val="none" w:sz="0" w:space="0" w:color="auto"/>
                <w:left w:val="none" w:sz="0" w:space="0" w:color="auto"/>
                <w:bottom w:val="none" w:sz="0" w:space="0" w:color="auto"/>
                <w:right w:val="none" w:sz="0" w:space="0" w:color="auto"/>
              </w:divBdr>
            </w:div>
            <w:div w:id="405954255">
              <w:marLeft w:val="0"/>
              <w:marRight w:val="0"/>
              <w:marTop w:val="0"/>
              <w:marBottom w:val="0"/>
              <w:divBdr>
                <w:top w:val="none" w:sz="0" w:space="0" w:color="auto"/>
                <w:left w:val="none" w:sz="0" w:space="0" w:color="auto"/>
                <w:bottom w:val="none" w:sz="0" w:space="0" w:color="auto"/>
                <w:right w:val="none" w:sz="0" w:space="0" w:color="auto"/>
              </w:divBdr>
            </w:div>
            <w:div w:id="1065446878">
              <w:marLeft w:val="0"/>
              <w:marRight w:val="0"/>
              <w:marTop w:val="0"/>
              <w:marBottom w:val="0"/>
              <w:divBdr>
                <w:top w:val="none" w:sz="0" w:space="0" w:color="auto"/>
                <w:left w:val="none" w:sz="0" w:space="0" w:color="auto"/>
                <w:bottom w:val="none" w:sz="0" w:space="0" w:color="auto"/>
                <w:right w:val="none" w:sz="0" w:space="0" w:color="auto"/>
              </w:divBdr>
            </w:div>
            <w:div w:id="2069449619">
              <w:marLeft w:val="0"/>
              <w:marRight w:val="0"/>
              <w:marTop w:val="0"/>
              <w:marBottom w:val="0"/>
              <w:divBdr>
                <w:top w:val="none" w:sz="0" w:space="0" w:color="auto"/>
                <w:left w:val="none" w:sz="0" w:space="0" w:color="auto"/>
                <w:bottom w:val="none" w:sz="0" w:space="0" w:color="auto"/>
                <w:right w:val="none" w:sz="0" w:space="0" w:color="auto"/>
              </w:divBdr>
            </w:div>
            <w:div w:id="1680236696">
              <w:marLeft w:val="0"/>
              <w:marRight w:val="0"/>
              <w:marTop w:val="0"/>
              <w:marBottom w:val="0"/>
              <w:divBdr>
                <w:top w:val="none" w:sz="0" w:space="0" w:color="auto"/>
                <w:left w:val="none" w:sz="0" w:space="0" w:color="auto"/>
                <w:bottom w:val="none" w:sz="0" w:space="0" w:color="auto"/>
                <w:right w:val="none" w:sz="0" w:space="0" w:color="auto"/>
              </w:divBdr>
            </w:div>
            <w:div w:id="988552723">
              <w:marLeft w:val="0"/>
              <w:marRight w:val="0"/>
              <w:marTop w:val="0"/>
              <w:marBottom w:val="0"/>
              <w:divBdr>
                <w:top w:val="none" w:sz="0" w:space="0" w:color="auto"/>
                <w:left w:val="none" w:sz="0" w:space="0" w:color="auto"/>
                <w:bottom w:val="none" w:sz="0" w:space="0" w:color="auto"/>
                <w:right w:val="none" w:sz="0" w:space="0" w:color="auto"/>
              </w:divBdr>
            </w:div>
            <w:div w:id="1568489626">
              <w:marLeft w:val="0"/>
              <w:marRight w:val="0"/>
              <w:marTop w:val="0"/>
              <w:marBottom w:val="0"/>
              <w:divBdr>
                <w:top w:val="none" w:sz="0" w:space="0" w:color="auto"/>
                <w:left w:val="none" w:sz="0" w:space="0" w:color="auto"/>
                <w:bottom w:val="none" w:sz="0" w:space="0" w:color="auto"/>
                <w:right w:val="none" w:sz="0" w:space="0" w:color="auto"/>
              </w:divBdr>
            </w:div>
            <w:div w:id="1602254436">
              <w:marLeft w:val="0"/>
              <w:marRight w:val="0"/>
              <w:marTop w:val="0"/>
              <w:marBottom w:val="0"/>
              <w:divBdr>
                <w:top w:val="none" w:sz="0" w:space="0" w:color="auto"/>
                <w:left w:val="none" w:sz="0" w:space="0" w:color="auto"/>
                <w:bottom w:val="none" w:sz="0" w:space="0" w:color="auto"/>
                <w:right w:val="none" w:sz="0" w:space="0" w:color="auto"/>
              </w:divBdr>
            </w:div>
            <w:div w:id="1971741783">
              <w:marLeft w:val="0"/>
              <w:marRight w:val="0"/>
              <w:marTop w:val="0"/>
              <w:marBottom w:val="0"/>
              <w:divBdr>
                <w:top w:val="none" w:sz="0" w:space="0" w:color="auto"/>
                <w:left w:val="none" w:sz="0" w:space="0" w:color="auto"/>
                <w:bottom w:val="none" w:sz="0" w:space="0" w:color="auto"/>
                <w:right w:val="none" w:sz="0" w:space="0" w:color="auto"/>
              </w:divBdr>
            </w:div>
            <w:div w:id="153108404">
              <w:marLeft w:val="0"/>
              <w:marRight w:val="0"/>
              <w:marTop w:val="0"/>
              <w:marBottom w:val="0"/>
              <w:divBdr>
                <w:top w:val="none" w:sz="0" w:space="0" w:color="auto"/>
                <w:left w:val="none" w:sz="0" w:space="0" w:color="auto"/>
                <w:bottom w:val="none" w:sz="0" w:space="0" w:color="auto"/>
                <w:right w:val="none" w:sz="0" w:space="0" w:color="auto"/>
              </w:divBdr>
            </w:div>
            <w:div w:id="1949503956">
              <w:marLeft w:val="0"/>
              <w:marRight w:val="0"/>
              <w:marTop w:val="0"/>
              <w:marBottom w:val="0"/>
              <w:divBdr>
                <w:top w:val="none" w:sz="0" w:space="0" w:color="auto"/>
                <w:left w:val="none" w:sz="0" w:space="0" w:color="auto"/>
                <w:bottom w:val="none" w:sz="0" w:space="0" w:color="auto"/>
                <w:right w:val="none" w:sz="0" w:space="0" w:color="auto"/>
              </w:divBdr>
            </w:div>
            <w:div w:id="127938910">
              <w:marLeft w:val="0"/>
              <w:marRight w:val="0"/>
              <w:marTop w:val="0"/>
              <w:marBottom w:val="0"/>
              <w:divBdr>
                <w:top w:val="none" w:sz="0" w:space="0" w:color="auto"/>
                <w:left w:val="none" w:sz="0" w:space="0" w:color="auto"/>
                <w:bottom w:val="none" w:sz="0" w:space="0" w:color="auto"/>
                <w:right w:val="none" w:sz="0" w:space="0" w:color="auto"/>
              </w:divBdr>
            </w:div>
            <w:div w:id="1892571459">
              <w:marLeft w:val="0"/>
              <w:marRight w:val="0"/>
              <w:marTop w:val="0"/>
              <w:marBottom w:val="0"/>
              <w:divBdr>
                <w:top w:val="none" w:sz="0" w:space="0" w:color="auto"/>
                <w:left w:val="none" w:sz="0" w:space="0" w:color="auto"/>
                <w:bottom w:val="none" w:sz="0" w:space="0" w:color="auto"/>
                <w:right w:val="none" w:sz="0" w:space="0" w:color="auto"/>
              </w:divBdr>
            </w:div>
            <w:div w:id="14887926">
              <w:marLeft w:val="0"/>
              <w:marRight w:val="0"/>
              <w:marTop w:val="0"/>
              <w:marBottom w:val="0"/>
              <w:divBdr>
                <w:top w:val="none" w:sz="0" w:space="0" w:color="auto"/>
                <w:left w:val="none" w:sz="0" w:space="0" w:color="auto"/>
                <w:bottom w:val="none" w:sz="0" w:space="0" w:color="auto"/>
                <w:right w:val="none" w:sz="0" w:space="0" w:color="auto"/>
              </w:divBdr>
            </w:div>
            <w:div w:id="214436450">
              <w:marLeft w:val="0"/>
              <w:marRight w:val="0"/>
              <w:marTop w:val="0"/>
              <w:marBottom w:val="0"/>
              <w:divBdr>
                <w:top w:val="none" w:sz="0" w:space="0" w:color="auto"/>
                <w:left w:val="none" w:sz="0" w:space="0" w:color="auto"/>
                <w:bottom w:val="none" w:sz="0" w:space="0" w:color="auto"/>
                <w:right w:val="none" w:sz="0" w:space="0" w:color="auto"/>
              </w:divBdr>
            </w:div>
            <w:div w:id="1239095719">
              <w:marLeft w:val="0"/>
              <w:marRight w:val="0"/>
              <w:marTop w:val="0"/>
              <w:marBottom w:val="0"/>
              <w:divBdr>
                <w:top w:val="none" w:sz="0" w:space="0" w:color="auto"/>
                <w:left w:val="none" w:sz="0" w:space="0" w:color="auto"/>
                <w:bottom w:val="none" w:sz="0" w:space="0" w:color="auto"/>
                <w:right w:val="none" w:sz="0" w:space="0" w:color="auto"/>
              </w:divBdr>
            </w:div>
            <w:div w:id="622006703">
              <w:marLeft w:val="0"/>
              <w:marRight w:val="0"/>
              <w:marTop w:val="0"/>
              <w:marBottom w:val="0"/>
              <w:divBdr>
                <w:top w:val="none" w:sz="0" w:space="0" w:color="auto"/>
                <w:left w:val="none" w:sz="0" w:space="0" w:color="auto"/>
                <w:bottom w:val="none" w:sz="0" w:space="0" w:color="auto"/>
                <w:right w:val="none" w:sz="0" w:space="0" w:color="auto"/>
              </w:divBdr>
            </w:div>
            <w:div w:id="1721855532">
              <w:marLeft w:val="0"/>
              <w:marRight w:val="0"/>
              <w:marTop w:val="0"/>
              <w:marBottom w:val="0"/>
              <w:divBdr>
                <w:top w:val="none" w:sz="0" w:space="0" w:color="auto"/>
                <w:left w:val="none" w:sz="0" w:space="0" w:color="auto"/>
                <w:bottom w:val="none" w:sz="0" w:space="0" w:color="auto"/>
                <w:right w:val="none" w:sz="0" w:space="0" w:color="auto"/>
              </w:divBdr>
            </w:div>
            <w:div w:id="973752336">
              <w:marLeft w:val="0"/>
              <w:marRight w:val="0"/>
              <w:marTop w:val="0"/>
              <w:marBottom w:val="0"/>
              <w:divBdr>
                <w:top w:val="none" w:sz="0" w:space="0" w:color="auto"/>
                <w:left w:val="none" w:sz="0" w:space="0" w:color="auto"/>
                <w:bottom w:val="none" w:sz="0" w:space="0" w:color="auto"/>
                <w:right w:val="none" w:sz="0" w:space="0" w:color="auto"/>
              </w:divBdr>
            </w:div>
            <w:div w:id="684525126">
              <w:marLeft w:val="0"/>
              <w:marRight w:val="0"/>
              <w:marTop w:val="0"/>
              <w:marBottom w:val="0"/>
              <w:divBdr>
                <w:top w:val="none" w:sz="0" w:space="0" w:color="auto"/>
                <w:left w:val="none" w:sz="0" w:space="0" w:color="auto"/>
                <w:bottom w:val="none" w:sz="0" w:space="0" w:color="auto"/>
                <w:right w:val="none" w:sz="0" w:space="0" w:color="auto"/>
              </w:divBdr>
            </w:div>
            <w:div w:id="1137648873">
              <w:marLeft w:val="0"/>
              <w:marRight w:val="0"/>
              <w:marTop w:val="0"/>
              <w:marBottom w:val="0"/>
              <w:divBdr>
                <w:top w:val="none" w:sz="0" w:space="0" w:color="auto"/>
                <w:left w:val="none" w:sz="0" w:space="0" w:color="auto"/>
                <w:bottom w:val="none" w:sz="0" w:space="0" w:color="auto"/>
                <w:right w:val="none" w:sz="0" w:space="0" w:color="auto"/>
              </w:divBdr>
            </w:div>
            <w:div w:id="118575257">
              <w:marLeft w:val="0"/>
              <w:marRight w:val="0"/>
              <w:marTop w:val="0"/>
              <w:marBottom w:val="0"/>
              <w:divBdr>
                <w:top w:val="none" w:sz="0" w:space="0" w:color="auto"/>
                <w:left w:val="none" w:sz="0" w:space="0" w:color="auto"/>
                <w:bottom w:val="none" w:sz="0" w:space="0" w:color="auto"/>
                <w:right w:val="none" w:sz="0" w:space="0" w:color="auto"/>
              </w:divBdr>
            </w:div>
            <w:div w:id="183598026">
              <w:marLeft w:val="0"/>
              <w:marRight w:val="0"/>
              <w:marTop w:val="0"/>
              <w:marBottom w:val="0"/>
              <w:divBdr>
                <w:top w:val="none" w:sz="0" w:space="0" w:color="auto"/>
                <w:left w:val="none" w:sz="0" w:space="0" w:color="auto"/>
                <w:bottom w:val="none" w:sz="0" w:space="0" w:color="auto"/>
                <w:right w:val="none" w:sz="0" w:space="0" w:color="auto"/>
              </w:divBdr>
            </w:div>
            <w:div w:id="650402739">
              <w:marLeft w:val="0"/>
              <w:marRight w:val="0"/>
              <w:marTop w:val="0"/>
              <w:marBottom w:val="0"/>
              <w:divBdr>
                <w:top w:val="none" w:sz="0" w:space="0" w:color="auto"/>
                <w:left w:val="none" w:sz="0" w:space="0" w:color="auto"/>
                <w:bottom w:val="none" w:sz="0" w:space="0" w:color="auto"/>
                <w:right w:val="none" w:sz="0" w:space="0" w:color="auto"/>
              </w:divBdr>
            </w:div>
            <w:div w:id="2094274306">
              <w:marLeft w:val="0"/>
              <w:marRight w:val="0"/>
              <w:marTop w:val="0"/>
              <w:marBottom w:val="0"/>
              <w:divBdr>
                <w:top w:val="none" w:sz="0" w:space="0" w:color="auto"/>
                <w:left w:val="none" w:sz="0" w:space="0" w:color="auto"/>
                <w:bottom w:val="none" w:sz="0" w:space="0" w:color="auto"/>
                <w:right w:val="none" w:sz="0" w:space="0" w:color="auto"/>
              </w:divBdr>
            </w:div>
            <w:div w:id="650259393">
              <w:marLeft w:val="0"/>
              <w:marRight w:val="0"/>
              <w:marTop w:val="0"/>
              <w:marBottom w:val="0"/>
              <w:divBdr>
                <w:top w:val="none" w:sz="0" w:space="0" w:color="auto"/>
                <w:left w:val="none" w:sz="0" w:space="0" w:color="auto"/>
                <w:bottom w:val="none" w:sz="0" w:space="0" w:color="auto"/>
                <w:right w:val="none" w:sz="0" w:space="0" w:color="auto"/>
              </w:divBdr>
            </w:div>
            <w:div w:id="484274079">
              <w:marLeft w:val="0"/>
              <w:marRight w:val="0"/>
              <w:marTop w:val="0"/>
              <w:marBottom w:val="0"/>
              <w:divBdr>
                <w:top w:val="none" w:sz="0" w:space="0" w:color="auto"/>
                <w:left w:val="none" w:sz="0" w:space="0" w:color="auto"/>
                <w:bottom w:val="none" w:sz="0" w:space="0" w:color="auto"/>
                <w:right w:val="none" w:sz="0" w:space="0" w:color="auto"/>
              </w:divBdr>
            </w:div>
            <w:div w:id="1261791442">
              <w:marLeft w:val="0"/>
              <w:marRight w:val="0"/>
              <w:marTop w:val="0"/>
              <w:marBottom w:val="0"/>
              <w:divBdr>
                <w:top w:val="none" w:sz="0" w:space="0" w:color="auto"/>
                <w:left w:val="none" w:sz="0" w:space="0" w:color="auto"/>
                <w:bottom w:val="none" w:sz="0" w:space="0" w:color="auto"/>
                <w:right w:val="none" w:sz="0" w:space="0" w:color="auto"/>
              </w:divBdr>
            </w:div>
            <w:div w:id="1864712320">
              <w:marLeft w:val="0"/>
              <w:marRight w:val="0"/>
              <w:marTop w:val="0"/>
              <w:marBottom w:val="0"/>
              <w:divBdr>
                <w:top w:val="none" w:sz="0" w:space="0" w:color="auto"/>
                <w:left w:val="none" w:sz="0" w:space="0" w:color="auto"/>
                <w:bottom w:val="none" w:sz="0" w:space="0" w:color="auto"/>
                <w:right w:val="none" w:sz="0" w:space="0" w:color="auto"/>
              </w:divBdr>
            </w:div>
            <w:div w:id="158204273">
              <w:marLeft w:val="0"/>
              <w:marRight w:val="0"/>
              <w:marTop w:val="0"/>
              <w:marBottom w:val="0"/>
              <w:divBdr>
                <w:top w:val="none" w:sz="0" w:space="0" w:color="auto"/>
                <w:left w:val="none" w:sz="0" w:space="0" w:color="auto"/>
                <w:bottom w:val="none" w:sz="0" w:space="0" w:color="auto"/>
                <w:right w:val="none" w:sz="0" w:space="0" w:color="auto"/>
              </w:divBdr>
            </w:div>
            <w:div w:id="1365978312">
              <w:marLeft w:val="0"/>
              <w:marRight w:val="0"/>
              <w:marTop w:val="0"/>
              <w:marBottom w:val="0"/>
              <w:divBdr>
                <w:top w:val="none" w:sz="0" w:space="0" w:color="auto"/>
                <w:left w:val="none" w:sz="0" w:space="0" w:color="auto"/>
                <w:bottom w:val="none" w:sz="0" w:space="0" w:color="auto"/>
                <w:right w:val="none" w:sz="0" w:space="0" w:color="auto"/>
              </w:divBdr>
            </w:div>
            <w:div w:id="333924368">
              <w:marLeft w:val="0"/>
              <w:marRight w:val="0"/>
              <w:marTop w:val="0"/>
              <w:marBottom w:val="0"/>
              <w:divBdr>
                <w:top w:val="none" w:sz="0" w:space="0" w:color="auto"/>
                <w:left w:val="none" w:sz="0" w:space="0" w:color="auto"/>
                <w:bottom w:val="none" w:sz="0" w:space="0" w:color="auto"/>
                <w:right w:val="none" w:sz="0" w:space="0" w:color="auto"/>
              </w:divBdr>
            </w:div>
            <w:div w:id="984816312">
              <w:marLeft w:val="0"/>
              <w:marRight w:val="0"/>
              <w:marTop w:val="0"/>
              <w:marBottom w:val="0"/>
              <w:divBdr>
                <w:top w:val="none" w:sz="0" w:space="0" w:color="auto"/>
                <w:left w:val="none" w:sz="0" w:space="0" w:color="auto"/>
                <w:bottom w:val="none" w:sz="0" w:space="0" w:color="auto"/>
                <w:right w:val="none" w:sz="0" w:space="0" w:color="auto"/>
              </w:divBdr>
            </w:div>
            <w:div w:id="306470135">
              <w:marLeft w:val="0"/>
              <w:marRight w:val="0"/>
              <w:marTop w:val="0"/>
              <w:marBottom w:val="0"/>
              <w:divBdr>
                <w:top w:val="none" w:sz="0" w:space="0" w:color="auto"/>
                <w:left w:val="none" w:sz="0" w:space="0" w:color="auto"/>
                <w:bottom w:val="none" w:sz="0" w:space="0" w:color="auto"/>
                <w:right w:val="none" w:sz="0" w:space="0" w:color="auto"/>
              </w:divBdr>
            </w:div>
            <w:div w:id="284577299">
              <w:marLeft w:val="0"/>
              <w:marRight w:val="0"/>
              <w:marTop w:val="0"/>
              <w:marBottom w:val="0"/>
              <w:divBdr>
                <w:top w:val="none" w:sz="0" w:space="0" w:color="auto"/>
                <w:left w:val="none" w:sz="0" w:space="0" w:color="auto"/>
                <w:bottom w:val="none" w:sz="0" w:space="0" w:color="auto"/>
                <w:right w:val="none" w:sz="0" w:space="0" w:color="auto"/>
              </w:divBdr>
            </w:div>
            <w:div w:id="1535924206">
              <w:marLeft w:val="0"/>
              <w:marRight w:val="0"/>
              <w:marTop w:val="0"/>
              <w:marBottom w:val="0"/>
              <w:divBdr>
                <w:top w:val="none" w:sz="0" w:space="0" w:color="auto"/>
                <w:left w:val="none" w:sz="0" w:space="0" w:color="auto"/>
                <w:bottom w:val="none" w:sz="0" w:space="0" w:color="auto"/>
                <w:right w:val="none" w:sz="0" w:space="0" w:color="auto"/>
              </w:divBdr>
            </w:div>
            <w:div w:id="1496607134">
              <w:marLeft w:val="0"/>
              <w:marRight w:val="0"/>
              <w:marTop w:val="0"/>
              <w:marBottom w:val="0"/>
              <w:divBdr>
                <w:top w:val="none" w:sz="0" w:space="0" w:color="auto"/>
                <w:left w:val="none" w:sz="0" w:space="0" w:color="auto"/>
                <w:bottom w:val="none" w:sz="0" w:space="0" w:color="auto"/>
                <w:right w:val="none" w:sz="0" w:space="0" w:color="auto"/>
              </w:divBdr>
            </w:div>
            <w:div w:id="1820221111">
              <w:marLeft w:val="0"/>
              <w:marRight w:val="0"/>
              <w:marTop w:val="0"/>
              <w:marBottom w:val="0"/>
              <w:divBdr>
                <w:top w:val="none" w:sz="0" w:space="0" w:color="auto"/>
                <w:left w:val="none" w:sz="0" w:space="0" w:color="auto"/>
                <w:bottom w:val="none" w:sz="0" w:space="0" w:color="auto"/>
                <w:right w:val="none" w:sz="0" w:space="0" w:color="auto"/>
              </w:divBdr>
            </w:div>
            <w:div w:id="1183400954">
              <w:marLeft w:val="0"/>
              <w:marRight w:val="0"/>
              <w:marTop w:val="0"/>
              <w:marBottom w:val="0"/>
              <w:divBdr>
                <w:top w:val="none" w:sz="0" w:space="0" w:color="auto"/>
                <w:left w:val="none" w:sz="0" w:space="0" w:color="auto"/>
                <w:bottom w:val="none" w:sz="0" w:space="0" w:color="auto"/>
                <w:right w:val="none" w:sz="0" w:space="0" w:color="auto"/>
              </w:divBdr>
            </w:div>
            <w:div w:id="1576166690">
              <w:marLeft w:val="0"/>
              <w:marRight w:val="0"/>
              <w:marTop w:val="0"/>
              <w:marBottom w:val="0"/>
              <w:divBdr>
                <w:top w:val="none" w:sz="0" w:space="0" w:color="auto"/>
                <w:left w:val="none" w:sz="0" w:space="0" w:color="auto"/>
                <w:bottom w:val="none" w:sz="0" w:space="0" w:color="auto"/>
                <w:right w:val="none" w:sz="0" w:space="0" w:color="auto"/>
              </w:divBdr>
            </w:div>
            <w:div w:id="133564">
              <w:marLeft w:val="0"/>
              <w:marRight w:val="0"/>
              <w:marTop w:val="0"/>
              <w:marBottom w:val="0"/>
              <w:divBdr>
                <w:top w:val="none" w:sz="0" w:space="0" w:color="auto"/>
                <w:left w:val="none" w:sz="0" w:space="0" w:color="auto"/>
                <w:bottom w:val="none" w:sz="0" w:space="0" w:color="auto"/>
                <w:right w:val="none" w:sz="0" w:space="0" w:color="auto"/>
              </w:divBdr>
            </w:div>
            <w:div w:id="2017532288">
              <w:marLeft w:val="0"/>
              <w:marRight w:val="0"/>
              <w:marTop w:val="0"/>
              <w:marBottom w:val="0"/>
              <w:divBdr>
                <w:top w:val="none" w:sz="0" w:space="0" w:color="auto"/>
                <w:left w:val="none" w:sz="0" w:space="0" w:color="auto"/>
                <w:bottom w:val="none" w:sz="0" w:space="0" w:color="auto"/>
                <w:right w:val="none" w:sz="0" w:space="0" w:color="auto"/>
              </w:divBdr>
            </w:div>
            <w:div w:id="1650357197">
              <w:marLeft w:val="0"/>
              <w:marRight w:val="0"/>
              <w:marTop w:val="0"/>
              <w:marBottom w:val="0"/>
              <w:divBdr>
                <w:top w:val="none" w:sz="0" w:space="0" w:color="auto"/>
                <w:left w:val="none" w:sz="0" w:space="0" w:color="auto"/>
                <w:bottom w:val="none" w:sz="0" w:space="0" w:color="auto"/>
                <w:right w:val="none" w:sz="0" w:space="0" w:color="auto"/>
              </w:divBdr>
            </w:div>
            <w:div w:id="759519853">
              <w:marLeft w:val="0"/>
              <w:marRight w:val="0"/>
              <w:marTop w:val="0"/>
              <w:marBottom w:val="0"/>
              <w:divBdr>
                <w:top w:val="none" w:sz="0" w:space="0" w:color="auto"/>
                <w:left w:val="none" w:sz="0" w:space="0" w:color="auto"/>
                <w:bottom w:val="none" w:sz="0" w:space="0" w:color="auto"/>
                <w:right w:val="none" w:sz="0" w:space="0" w:color="auto"/>
              </w:divBdr>
            </w:div>
            <w:div w:id="982151852">
              <w:marLeft w:val="0"/>
              <w:marRight w:val="0"/>
              <w:marTop w:val="0"/>
              <w:marBottom w:val="0"/>
              <w:divBdr>
                <w:top w:val="none" w:sz="0" w:space="0" w:color="auto"/>
                <w:left w:val="none" w:sz="0" w:space="0" w:color="auto"/>
                <w:bottom w:val="none" w:sz="0" w:space="0" w:color="auto"/>
                <w:right w:val="none" w:sz="0" w:space="0" w:color="auto"/>
              </w:divBdr>
            </w:div>
            <w:div w:id="1424104235">
              <w:marLeft w:val="0"/>
              <w:marRight w:val="0"/>
              <w:marTop w:val="0"/>
              <w:marBottom w:val="0"/>
              <w:divBdr>
                <w:top w:val="none" w:sz="0" w:space="0" w:color="auto"/>
                <w:left w:val="none" w:sz="0" w:space="0" w:color="auto"/>
                <w:bottom w:val="none" w:sz="0" w:space="0" w:color="auto"/>
                <w:right w:val="none" w:sz="0" w:space="0" w:color="auto"/>
              </w:divBdr>
            </w:div>
            <w:div w:id="1268467136">
              <w:marLeft w:val="0"/>
              <w:marRight w:val="0"/>
              <w:marTop w:val="0"/>
              <w:marBottom w:val="0"/>
              <w:divBdr>
                <w:top w:val="none" w:sz="0" w:space="0" w:color="auto"/>
                <w:left w:val="none" w:sz="0" w:space="0" w:color="auto"/>
                <w:bottom w:val="none" w:sz="0" w:space="0" w:color="auto"/>
                <w:right w:val="none" w:sz="0" w:space="0" w:color="auto"/>
              </w:divBdr>
            </w:div>
            <w:div w:id="105735297">
              <w:marLeft w:val="0"/>
              <w:marRight w:val="0"/>
              <w:marTop w:val="0"/>
              <w:marBottom w:val="0"/>
              <w:divBdr>
                <w:top w:val="none" w:sz="0" w:space="0" w:color="auto"/>
                <w:left w:val="none" w:sz="0" w:space="0" w:color="auto"/>
                <w:bottom w:val="none" w:sz="0" w:space="0" w:color="auto"/>
                <w:right w:val="none" w:sz="0" w:space="0" w:color="auto"/>
              </w:divBdr>
            </w:div>
            <w:div w:id="1575629560">
              <w:marLeft w:val="0"/>
              <w:marRight w:val="0"/>
              <w:marTop w:val="0"/>
              <w:marBottom w:val="0"/>
              <w:divBdr>
                <w:top w:val="none" w:sz="0" w:space="0" w:color="auto"/>
                <w:left w:val="none" w:sz="0" w:space="0" w:color="auto"/>
                <w:bottom w:val="none" w:sz="0" w:space="0" w:color="auto"/>
                <w:right w:val="none" w:sz="0" w:space="0" w:color="auto"/>
              </w:divBdr>
            </w:div>
            <w:div w:id="2011103524">
              <w:marLeft w:val="0"/>
              <w:marRight w:val="0"/>
              <w:marTop w:val="0"/>
              <w:marBottom w:val="0"/>
              <w:divBdr>
                <w:top w:val="none" w:sz="0" w:space="0" w:color="auto"/>
                <w:left w:val="none" w:sz="0" w:space="0" w:color="auto"/>
                <w:bottom w:val="none" w:sz="0" w:space="0" w:color="auto"/>
                <w:right w:val="none" w:sz="0" w:space="0" w:color="auto"/>
              </w:divBdr>
            </w:div>
            <w:div w:id="1067804288">
              <w:marLeft w:val="0"/>
              <w:marRight w:val="0"/>
              <w:marTop w:val="0"/>
              <w:marBottom w:val="0"/>
              <w:divBdr>
                <w:top w:val="none" w:sz="0" w:space="0" w:color="auto"/>
                <w:left w:val="none" w:sz="0" w:space="0" w:color="auto"/>
                <w:bottom w:val="none" w:sz="0" w:space="0" w:color="auto"/>
                <w:right w:val="none" w:sz="0" w:space="0" w:color="auto"/>
              </w:divBdr>
            </w:div>
            <w:div w:id="1683162588">
              <w:marLeft w:val="0"/>
              <w:marRight w:val="0"/>
              <w:marTop w:val="0"/>
              <w:marBottom w:val="0"/>
              <w:divBdr>
                <w:top w:val="none" w:sz="0" w:space="0" w:color="auto"/>
                <w:left w:val="none" w:sz="0" w:space="0" w:color="auto"/>
                <w:bottom w:val="none" w:sz="0" w:space="0" w:color="auto"/>
                <w:right w:val="none" w:sz="0" w:space="0" w:color="auto"/>
              </w:divBdr>
            </w:div>
            <w:div w:id="1351638408">
              <w:marLeft w:val="0"/>
              <w:marRight w:val="0"/>
              <w:marTop w:val="0"/>
              <w:marBottom w:val="0"/>
              <w:divBdr>
                <w:top w:val="none" w:sz="0" w:space="0" w:color="auto"/>
                <w:left w:val="none" w:sz="0" w:space="0" w:color="auto"/>
                <w:bottom w:val="none" w:sz="0" w:space="0" w:color="auto"/>
                <w:right w:val="none" w:sz="0" w:space="0" w:color="auto"/>
              </w:divBdr>
            </w:div>
            <w:div w:id="1230459633">
              <w:marLeft w:val="0"/>
              <w:marRight w:val="0"/>
              <w:marTop w:val="0"/>
              <w:marBottom w:val="0"/>
              <w:divBdr>
                <w:top w:val="none" w:sz="0" w:space="0" w:color="auto"/>
                <w:left w:val="none" w:sz="0" w:space="0" w:color="auto"/>
                <w:bottom w:val="none" w:sz="0" w:space="0" w:color="auto"/>
                <w:right w:val="none" w:sz="0" w:space="0" w:color="auto"/>
              </w:divBdr>
            </w:div>
            <w:div w:id="198782546">
              <w:marLeft w:val="0"/>
              <w:marRight w:val="0"/>
              <w:marTop w:val="0"/>
              <w:marBottom w:val="0"/>
              <w:divBdr>
                <w:top w:val="none" w:sz="0" w:space="0" w:color="auto"/>
                <w:left w:val="none" w:sz="0" w:space="0" w:color="auto"/>
                <w:bottom w:val="none" w:sz="0" w:space="0" w:color="auto"/>
                <w:right w:val="none" w:sz="0" w:space="0" w:color="auto"/>
              </w:divBdr>
            </w:div>
            <w:div w:id="39983844">
              <w:marLeft w:val="0"/>
              <w:marRight w:val="0"/>
              <w:marTop w:val="0"/>
              <w:marBottom w:val="0"/>
              <w:divBdr>
                <w:top w:val="none" w:sz="0" w:space="0" w:color="auto"/>
                <w:left w:val="none" w:sz="0" w:space="0" w:color="auto"/>
                <w:bottom w:val="none" w:sz="0" w:space="0" w:color="auto"/>
                <w:right w:val="none" w:sz="0" w:space="0" w:color="auto"/>
              </w:divBdr>
            </w:div>
            <w:div w:id="740563662">
              <w:marLeft w:val="0"/>
              <w:marRight w:val="0"/>
              <w:marTop w:val="0"/>
              <w:marBottom w:val="0"/>
              <w:divBdr>
                <w:top w:val="none" w:sz="0" w:space="0" w:color="auto"/>
                <w:left w:val="none" w:sz="0" w:space="0" w:color="auto"/>
                <w:bottom w:val="none" w:sz="0" w:space="0" w:color="auto"/>
                <w:right w:val="none" w:sz="0" w:space="0" w:color="auto"/>
              </w:divBdr>
            </w:div>
            <w:div w:id="1368287685">
              <w:marLeft w:val="0"/>
              <w:marRight w:val="0"/>
              <w:marTop w:val="0"/>
              <w:marBottom w:val="0"/>
              <w:divBdr>
                <w:top w:val="none" w:sz="0" w:space="0" w:color="auto"/>
                <w:left w:val="none" w:sz="0" w:space="0" w:color="auto"/>
                <w:bottom w:val="none" w:sz="0" w:space="0" w:color="auto"/>
                <w:right w:val="none" w:sz="0" w:space="0" w:color="auto"/>
              </w:divBdr>
            </w:div>
            <w:div w:id="1567916028">
              <w:marLeft w:val="0"/>
              <w:marRight w:val="0"/>
              <w:marTop w:val="0"/>
              <w:marBottom w:val="0"/>
              <w:divBdr>
                <w:top w:val="none" w:sz="0" w:space="0" w:color="auto"/>
                <w:left w:val="none" w:sz="0" w:space="0" w:color="auto"/>
                <w:bottom w:val="none" w:sz="0" w:space="0" w:color="auto"/>
                <w:right w:val="none" w:sz="0" w:space="0" w:color="auto"/>
              </w:divBdr>
            </w:div>
            <w:div w:id="663431946">
              <w:marLeft w:val="0"/>
              <w:marRight w:val="0"/>
              <w:marTop w:val="0"/>
              <w:marBottom w:val="0"/>
              <w:divBdr>
                <w:top w:val="none" w:sz="0" w:space="0" w:color="auto"/>
                <w:left w:val="none" w:sz="0" w:space="0" w:color="auto"/>
                <w:bottom w:val="none" w:sz="0" w:space="0" w:color="auto"/>
                <w:right w:val="none" w:sz="0" w:space="0" w:color="auto"/>
              </w:divBdr>
            </w:div>
            <w:div w:id="1162506373">
              <w:marLeft w:val="0"/>
              <w:marRight w:val="0"/>
              <w:marTop w:val="0"/>
              <w:marBottom w:val="0"/>
              <w:divBdr>
                <w:top w:val="none" w:sz="0" w:space="0" w:color="auto"/>
                <w:left w:val="none" w:sz="0" w:space="0" w:color="auto"/>
                <w:bottom w:val="none" w:sz="0" w:space="0" w:color="auto"/>
                <w:right w:val="none" w:sz="0" w:space="0" w:color="auto"/>
              </w:divBdr>
            </w:div>
            <w:div w:id="1287277420">
              <w:marLeft w:val="0"/>
              <w:marRight w:val="0"/>
              <w:marTop w:val="0"/>
              <w:marBottom w:val="0"/>
              <w:divBdr>
                <w:top w:val="none" w:sz="0" w:space="0" w:color="auto"/>
                <w:left w:val="none" w:sz="0" w:space="0" w:color="auto"/>
                <w:bottom w:val="none" w:sz="0" w:space="0" w:color="auto"/>
                <w:right w:val="none" w:sz="0" w:space="0" w:color="auto"/>
              </w:divBdr>
            </w:div>
            <w:div w:id="46489472">
              <w:marLeft w:val="0"/>
              <w:marRight w:val="0"/>
              <w:marTop w:val="0"/>
              <w:marBottom w:val="0"/>
              <w:divBdr>
                <w:top w:val="none" w:sz="0" w:space="0" w:color="auto"/>
                <w:left w:val="none" w:sz="0" w:space="0" w:color="auto"/>
                <w:bottom w:val="none" w:sz="0" w:space="0" w:color="auto"/>
                <w:right w:val="none" w:sz="0" w:space="0" w:color="auto"/>
              </w:divBdr>
            </w:div>
            <w:div w:id="1592085874">
              <w:marLeft w:val="0"/>
              <w:marRight w:val="0"/>
              <w:marTop w:val="0"/>
              <w:marBottom w:val="0"/>
              <w:divBdr>
                <w:top w:val="none" w:sz="0" w:space="0" w:color="auto"/>
                <w:left w:val="none" w:sz="0" w:space="0" w:color="auto"/>
                <w:bottom w:val="none" w:sz="0" w:space="0" w:color="auto"/>
                <w:right w:val="none" w:sz="0" w:space="0" w:color="auto"/>
              </w:divBdr>
            </w:div>
            <w:div w:id="464082764">
              <w:marLeft w:val="0"/>
              <w:marRight w:val="0"/>
              <w:marTop w:val="0"/>
              <w:marBottom w:val="0"/>
              <w:divBdr>
                <w:top w:val="none" w:sz="0" w:space="0" w:color="auto"/>
                <w:left w:val="none" w:sz="0" w:space="0" w:color="auto"/>
                <w:bottom w:val="none" w:sz="0" w:space="0" w:color="auto"/>
                <w:right w:val="none" w:sz="0" w:space="0" w:color="auto"/>
              </w:divBdr>
            </w:div>
            <w:div w:id="345059322">
              <w:marLeft w:val="0"/>
              <w:marRight w:val="0"/>
              <w:marTop w:val="0"/>
              <w:marBottom w:val="0"/>
              <w:divBdr>
                <w:top w:val="none" w:sz="0" w:space="0" w:color="auto"/>
                <w:left w:val="none" w:sz="0" w:space="0" w:color="auto"/>
                <w:bottom w:val="none" w:sz="0" w:space="0" w:color="auto"/>
                <w:right w:val="none" w:sz="0" w:space="0" w:color="auto"/>
              </w:divBdr>
            </w:div>
            <w:div w:id="496116650">
              <w:marLeft w:val="0"/>
              <w:marRight w:val="0"/>
              <w:marTop w:val="0"/>
              <w:marBottom w:val="0"/>
              <w:divBdr>
                <w:top w:val="none" w:sz="0" w:space="0" w:color="auto"/>
                <w:left w:val="none" w:sz="0" w:space="0" w:color="auto"/>
                <w:bottom w:val="none" w:sz="0" w:space="0" w:color="auto"/>
                <w:right w:val="none" w:sz="0" w:space="0" w:color="auto"/>
              </w:divBdr>
            </w:div>
            <w:div w:id="868033267">
              <w:marLeft w:val="0"/>
              <w:marRight w:val="0"/>
              <w:marTop w:val="0"/>
              <w:marBottom w:val="0"/>
              <w:divBdr>
                <w:top w:val="none" w:sz="0" w:space="0" w:color="auto"/>
                <w:left w:val="none" w:sz="0" w:space="0" w:color="auto"/>
                <w:bottom w:val="none" w:sz="0" w:space="0" w:color="auto"/>
                <w:right w:val="none" w:sz="0" w:space="0" w:color="auto"/>
              </w:divBdr>
            </w:div>
            <w:div w:id="1673724368">
              <w:marLeft w:val="0"/>
              <w:marRight w:val="0"/>
              <w:marTop w:val="0"/>
              <w:marBottom w:val="0"/>
              <w:divBdr>
                <w:top w:val="none" w:sz="0" w:space="0" w:color="auto"/>
                <w:left w:val="none" w:sz="0" w:space="0" w:color="auto"/>
                <w:bottom w:val="none" w:sz="0" w:space="0" w:color="auto"/>
                <w:right w:val="none" w:sz="0" w:space="0" w:color="auto"/>
              </w:divBdr>
            </w:div>
            <w:div w:id="524904698">
              <w:marLeft w:val="0"/>
              <w:marRight w:val="0"/>
              <w:marTop w:val="0"/>
              <w:marBottom w:val="0"/>
              <w:divBdr>
                <w:top w:val="none" w:sz="0" w:space="0" w:color="auto"/>
                <w:left w:val="none" w:sz="0" w:space="0" w:color="auto"/>
                <w:bottom w:val="none" w:sz="0" w:space="0" w:color="auto"/>
                <w:right w:val="none" w:sz="0" w:space="0" w:color="auto"/>
              </w:divBdr>
            </w:div>
            <w:div w:id="1718552121">
              <w:marLeft w:val="0"/>
              <w:marRight w:val="0"/>
              <w:marTop w:val="0"/>
              <w:marBottom w:val="0"/>
              <w:divBdr>
                <w:top w:val="none" w:sz="0" w:space="0" w:color="auto"/>
                <w:left w:val="none" w:sz="0" w:space="0" w:color="auto"/>
                <w:bottom w:val="none" w:sz="0" w:space="0" w:color="auto"/>
                <w:right w:val="none" w:sz="0" w:space="0" w:color="auto"/>
              </w:divBdr>
            </w:div>
            <w:div w:id="1430469908">
              <w:marLeft w:val="0"/>
              <w:marRight w:val="0"/>
              <w:marTop w:val="0"/>
              <w:marBottom w:val="0"/>
              <w:divBdr>
                <w:top w:val="none" w:sz="0" w:space="0" w:color="auto"/>
                <w:left w:val="none" w:sz="0" w:space="0" w:color="auto"/>
                <w:bottom w:val="none" w:sz="0" w:space="0" w:color="auto"/>
                <w:right w:val="none" w:sz="0" w:space="0" w:color="auto"/>
              </w:divBdr>
            </w:div>
            <w:div w:id="1302613146">
              <w:marLeft w:val="0"/>
              <w:marRight w:val="0"/>
              <w:marTop w:val="0"/>
              <w:marBottom w:val="0"/>
              <w:divBdr>
                <w:top w:val="none" w:sz="0" w:space="0" w:color="auto"/>
                <w:left w:val="none" w:sz="0" w:space="0" w:color="auto"/>
                <w:bottom w:val="none" w:sz="0" w:space="0" w:color="auto"/>
                <w:right w:val="none" w:sz="0" w:space="0" w:color="auto"/>
              </w:divBdr>
            </w:div>
            <w:div w:id="1592011781">
              <w:marLeft w:val="0"/>
              <w:marRight w:val="0"/>
              <w:marTop w:val="0"/>
              <w:marBottom w:val="0"/>
              <w:divBdr>
                <w:top w:val="none" w:sz="0" w:space="0" w:color="auto"/>
                <w:left w:val="none" w:sz="0" w:space="0" w:color="auto"/>
                <w:bottom w:val="none" w:sz="0" w:space="0" w:color="auto"/>
                <w:right w:val="none" w:sz="0" w:space="0" w:color="auto"/>
              </w:divBdr>
            </w:div>
            <w:div w:id="1044213881">
              <w:marLeft w:val="0"/>
              <w:marRight w:val="0"/>
              <w:marTop w:val="0"/>
              <w:marBottom w:val="0"/>
              <w:divBdr>
                <w:top w:val="none" w:sz="0" w:space="0" w:color="auto"/>
                <w:left w:val="none" w:sz="0" w:space="0" w:color="auto"/>
                <w:bottom w:val="none" w:sz="0" w:space="0" w:color="auto"/>
                <w:right w:val="none" w:sz="0" w:space="0" w:color="auto"/>
              </w:divBdr>
            </w:div>
            <w:div w:id="1791435210">
              <w:marLeft w:val="0"/>
              <w:marRight w:val="0"/>
              <w:marTop w:val="0"/>
              <w:marBottom w:val="0"/>
              <w:divBdr>
                <w:top w:val="none" w:sz="0" w:space="0" w:color="auto"/>
                <w:left w:val="none" w:sz="0" w:space="0" w:color="auto"/>
                <w:bottom w:val="none" w:sz="0" w:space="0" w:color="auto"/>
                <w:right w:val="none" w:sz="0" w:space="0" w:color="auto"/>
              </w:divBdr>
            </w:div>
            <w:div w:id="1253590931">
              <w:marLeft w:val="0"/>
              <w:marRight w:val="0"/>
              <w:marTop w:val="0"/>
              <w:marBottom w:val="0"/>
              <w:divBdr>
                <w:top w:val="none" w:sz="0" w:space="0" w:color="auto"/>
                <w:left w:val="none" w:sz="0" w:space="0" w:color="auto"/>
                <w:bottom w:val="none" w:sz="0" w:space="0" w:color="auto"/>
                <w:right w:val="none" w:sz="0" w:space="0" w:color="auto"/>
              </w:divBdr>
            </w:div>
            <w:div w:id="2062361293">
              <w:marLeft w:val="0"/>
              <w:marRight w:val="0"/>
              <w:marTop w:val="0"/>
              <w:marBottom w:val="0"/>
              <w:divBdr>
                <w:top w:val="none" w:sz="0" w:space="0" w:color="auto"/>
                <w:left w:val="none" w:sz="0" w:space="0" w:color="auto"/>
                <w:bottom w:val="none" w:sz="0" w:space="0" w:color="auto"/>
                <w:right w:val="none" w:sz="0" w:space="0" w:color="auto"/>
              </w:divBdr>
            </w:div>
            <w:div w:id="873881794">
              <w:marLeft w:val="0"/>
              <w:marRight w:val="0"/>
              <w:marTop w:val="0"/>
              <w:marBottom w:val="0"/>
              <w:divBdr>
                <w:top w:val="none" w:sz="0" w:space="0" w:color="auto"/>
                <w:left w:val="none" w:sz="0" w:space="0" w:color="auto"/>
                <w:bottom w:val="none" w:sz="0" w:space="0" w:color="auto"/>
                <w:right w:val="none" w:sz="0" w:space="0" w:color="auto"/>
              </w:divBdr>
            </w:div>
            <w:div w:id="525338227">
              <w:marLeft w:val="0"/>
              <w:marRight w:val="0"/>
              <w:marTop w:val="0"/>
              <w:marBottom w:val="0"/>
              <w:divBdr>
                <w:top w:val="none" w:sz="0" w:space="0" w:color="auto"/>
                <w:left w:val="none" w:sz="0" w:space="0" w:color="auto"/>
                <w:bottom w:val="none" w:sz="0" w:space="0" w:color="auto"/>
                <w:right w:val="none" w:sz="0" w:space="0" w:color="auto"/>
              </w:divBdr>
            </w:div>
            <w:div w:id="1878660148">
              <w:marLeft w:val="0"/>
              <w:marRight w:val="0"/>
              <w:marTop w:val="0"/>
              <w:marBottom w:val="0"/>
              <w:divBdr>
                <w:top w:val="none" w:sz="0" w:space="0" w:color="auto"/>
                <w:left w:val="none" w:sz="0" w:space="0" w:color="auto"/>
                <w:bottom w:val="none" w:sz="0" w:space="0" w:color="auto"/>
                <w:right w:val="none" w:sz="0" w:space="0" w:color="auto"/>
              </w:divBdr>
            </w:div>
            <w:div w:id="604771106">
              <w:marLeft w:val="0"/>
              <w:marRight w:val="0"/>
              <w:marTop w:val="0"/>
              <w:marBottom w:val="0"/>
              <w:divBdr>
                <w:top w:val="none" w:sz="0" w:space="0" w:color="auto"/>
                <w:left w:val="none" w:sz="0" w:space="0" w:color="auto"/>
                <w:bottom w:val="none" w:sz="0" w:space="0" w:color="auto"/>
                <w:right w:val="none" w:sz="0" w:space="0" w:color="auto"/>
              </w:divBdr>
            </w:div>
            <w:div w:id="167868115">
              <w:marLeft w:val="0"/>
              <w:marRight w:val="0"/>
              <w:marTop w:val="0"/>
              <w:marBottom w:val="0"/>
              <w:divBdr>
                <w:top w:val="none" w:sz="0" w:space="0" w:color="auto"/>
                <w:left w:val="none" w:sz="0" w:space="0" w:color="auto"/>
                <w:bottom w:val="none" w:sz="0" w:space="0" w:color="auto"/>
                <w:right w:val="none" w:sz="0" w:space="0" w:color="auto"/>
              </w:divBdr>
            </w:div>
            <w:div w:id="859661328">
              <w:marLeft w:val="0"/>
              <w:marRight w:val="0"/>
              <w:marTop w:val="0"/>
              <w:marBottom w:val="0"/>
              <w:divBdr>
                <w:top w:val="none" w:sz="0" w:space="0" w:color="auto"/>
                <w:left w:val="none" w:sz="0" w:space="0" w:color="auto"/>
                <w:bottom w:val="none" w:sz="0" w:space="0" w:color="auto"/>
                <w:right w:val="none" w:sz="0" w:space="0" w:color="auto"/>
              </w:divBdr>
            </w:div>
            <w:div w:id="1892888242">
              <w:marLeft w:val="0"/>
              <w:marRight w:val="0"/>
              <w:marTop w:val="0"/>
              <w:marBottom w:val="0"/>
              <w:divBdr>
                <w:top w:val="none" w:sz="0" w:space="0" w:color="auto"/>
                <w:left w:val="none" w:sz="0" w:space="0" w:color="auto"/>
                <w:bottom w:val="none" w:sz="0" w:space="0" w:color="auto"/>
                <w:right w:val="none" w:sz="0" w:space="0" w:color="auto"/>
              </w:divBdr>
            </w:div>
            <w:div w:id="2082944276">
              <w:marLeft w:val="0"/>
              <w:marRight w:val="0"/>
              <w:marTop w:val="0"/>
              <w:marBottom w:val="0"/>
              <w:divBdr>
                <w:top w:val="none" w:sz="0" w:space="0" w:color="auto"/>
                <w:left w:val="none" w:sz="0" w:space="0" w:color="auto"/>
                <w:bottom w:val="none" w:sz="0" w:space="0" w:color="auto"/>
                <w:right w:val="none" w:sz="0" w:space="0" w:color="auto"/>
              </w:divBdr>
            </w:div>
            <w:div w:id="1749380893">
              <w:marLeft w:val="0"/>
              <w:marRight w:val="0"/>
              <w:marTop w:val="0"/>
              <w:marBottom w:val="0"/>
              <w:divBdr>
                <w:top w:val="none" w:sz="0" w:space="0" w:color="auto"/>
                <w:left w:val="none" w:sz="0" w:space="0" w:color="auto"/>
                <w:bottom w:val="none" w:sz="0" w:space="0" w:color="auto"/>
                <w:right w:val="none" w:sz="0" w:space="0" w:color="auto"/>
              </w:divBdr>
            </w:div>
            <w:div w:id="1395280494">
              <w:marLeft w:val="0"/>
              <w:marRight w:val="0"/>
              <w:marTop w:val="0"/>
              <w:marBottom w:val="0"/>
              <w:divBdr>
                <w:top w:val="none" w:sz="0" w:space="0" w:color="auto"/>
                <w:left w:val="none" w:sz="0" w:space="0" w:color="auto"/>
                <w:bottom w:val="none" w:sz="0" w:space="0" w:color="auto"/>
                <w:right w:val="none" w:sz="0" w:space="0" w:color="auto"/>
              </w:divBdr>
            </w:div>
            <w:div w:id="145518658">
              <w:marLeft w:val="0"/>
              <w:marRight w:val="0"/>
              <w:marTop w:val="0"/>
              <w:marBottom w:val="0"/>
              <w:divBdr>
                <w:top w:val="none" w:sz="0" w:space="0" w:color="auto"/>
                <w:left w:val="none" w:sz="0" w:space="0" w:color="auto"/>
                <w:bottom w:val="none" w:sz="0" w:space="0" w:color="auto"/>
                <w:right w:val="none" w:sz="0" w:space="0" w:color="auto"/>
              </w:divBdr>
            </w:div>
            <w:div w:id="1259022525">
              <w:marLeft w:val="0"/>
              <w:marRight w:val="0"/>
              <w:marTop w:val="0"/>
              <w:marBottom w:val="0"/>
              <w:divBdr>
                <w:top w:val="none" w:sz="0" w:space="0" w:color="auto"/>
                <w:left w:val="none" w:sz="0" w:space="0" w:color="auto"/>
                <w:bottom w:val="none" w:sz="0" w:space="0" w:color="auto"/>
                <w:right w:val="none" w:sz="0" w:space="0" w:color="auto"/>
              </w:divBdr>
            </w:div>
            <w:div w:id="2019387364">
              <w:marLeft w:val="0"/>
              <w:marRight w:val="0"/>
              <w:marTop w:val="0"/>
              <w:marBottom w:val="0"/>
              <w:divBdr>
                <w:top w:val="none" w:sz="0" w:space="0" w:color="auto"/>
                <w:left w:val="none" w:sz="0" w:space="0" w:color="auto"/>
                <w:bottom w:val="none" w:sz="0" w:space="0" w:color="auto"/>
                <w:right w:val="none" w:sz="0" w:space="0" w:color="auto"/>
              </w:divBdr>
            </w:div>
            <w:div w:id="936017466">
              <w:marLeft w:val="0"/>
              <w:marRight w:val="0"/>
              <w:marTop w:val="0"/>
              <w:marBottom w:val="0"/>
              <w:divBdr>
                <w:top w:val="none" w:sz="0" w:space="0" w:color="auto"/>
                <w:left w:val="none" w:sz="0" w:space="0" w:color="auto"/>
                <w:bottom w:val="none" w:sz="0" w:space="0" w:color="auto"/>
                <w:right w:val="none" w:sz="0" w:space="0" w:color="auto"/>
              </w:divBdr>
            </w:div>
            <w:div w:id="311569791">
              <w:marLeft w:val="0"/>
              <w:marRight w:val="0"/>
              <w:marTop w:val="0"/>
              <w:marBottom w:val="0"/>
              <w:divBdr>
                <w:top w:val="none" w:sz="0" w:space="0" w:color="auto"/>
                <w:left w:val="none" w:sz="0" w:space="0" w:color="auto"/>
                <w:bottom w:val="none" w:sz="0" w:space="0" w:color="auto"/>
                <w:right w:val="none" w:sz="0" w:space="0" w:color="auto"/>
              </w:divBdr>
            </w:div>
            <w:div w:id="161746230">
              <w:marLeft w:val="0"/>
              <w:marRight w:val="0"/>
              <w:marTop w:val="0"/>
              <w:marBottom w:val="0"/>
              <w:divBdr>
                <w:top w:val="none" w:sz="0" w:space="0" w:color="auto"/>
                <w:left w:val="none" w:sz="0" w:space="0" w:color="auto"/>
                <w:bottom w:val="none" w:sz="0" w:space="0" w:color="auto"/>
                <w:right w:val="none" w:sz="0" w:space="0" w:color="auto"/>
              </w:divBdr>
            </w:div>
            <w:div w:id="1329485283">
              <w:marLeft w:val="0"/>
              <w:marRight w:val="0"/>
              <w:marTop w:val="0"/>
              <w:marBottom w:val="0"/>
              <w:divBdr>
                <w:top w:val="none" w:sz="0" w:space="0" w:color="auto"/>
                <w:left w:val="none" w:sz="0" w:space="0" w:color="auto"/>
                <w:bottom w:val="none" w:sz="0" w:space="0" w:color="auto"/>
                <w:right w:val="none" w:sz="0" w:space="0" w:color="auto"/>
              </w:divBdr>
            </w:div>
            <w:div w:id="2025595420">
              <w:marLeft w:val="0"/>
              <w:marRight w:val="0"/>
              <w:marTop w:val="0"/>
              <w:marBottom w:val="0"/>
              <w:divBdr>
                <w:top w:val="none" w:sz="0" w:space="0" w:color="auto"/>
                <w:left w:val="none" w:sz="0" w:space="0" w:color="auto"/>
                <w:bottom w:val="none" w:sz="0" w:space="0" w:color="auto"/>
                <w:right w:val="none" w:sz="0" w:space="0" w:color="auto"/>
              </w:divBdr>
            </w:div>
            <w:div w:id="282807122">
              <w:marLeft w:val="0"/>
              <w:marRight w:val="0"/>
              <w:marTop w:val="0"/>
              <w:marBottom w:val="0"/>
              <w:divBdr>
                <w:top w:val="none" w:sz="0" w:space="0" w:color="auto"/>
                <w:left w:val="none" w:sz="0" w:space="0" w:color="auto"/>
                <w:bottom w:val="none" w:sz="0" w:space="0" w:color="auto"/>
                <w:right w:val="none" w:sz="0" w:space="0" w:color="auto"/>
              </w:divBdr>
            </w:div>
            <w:div w:id="762264350">
              <w:marLeft w:val="0"/>
              <w:marRight w:val="0"/>
              <w:marTop w:val="0"/>
              <w:marBottom w:val="0"/>
              <w:divBdr>
                <w:top w:val="none" w:sz="0" w:space="0" w:color="auto"/>
                <w:left w:val="none" w:sz="0" w:space="0" w:color="auto"/>
                <w:bottom w:val="none" w:sz="0" w:space="0" w:color="auto"/>
                <w:right w:val="none" w:sz="0" w:space="0" w:color="auto"/>
              </w:divBdr>
            </w:div>
            <w:div w:id="95639772">
              <w:marLeft w:val="0"/>
              <w:marRight w:val="0"/>
              <w:marTop w:val="0"/>
              <w:marBottom w:val="0"/>
              <w:divBdr>
                <w:top w:val="none" w:sz="0" w:space="0" w:color="auto"/>
                <w:left w:val="none" w:sz="0" w:space="0" w:color="auto"/>
                <w:bottom w:val="none" w:sz="0" w:space="0" w:color="auto"/>
                <w:right w:val="none" w:sz="0" w:space="0" w:color="auto"/>
              </w:divBdr>
            </w:div>
            <w:div w:id="332731536">
              <w:marLeft w:val="0"/>
              <w:marRight w:val="0"/>
              <w:marTop w:val="0"/>
              <w:marBottom w:val="0"/>
              <w:divBdr>
                <w:top w:val="none" w:sz="0" w:space="0" w:color="auto"/>
                <w:left w:val="none" w:sz="0" w:space="0" w:color="auto"/>
                <w:bottom w:val="none" w:sz="0" w:space="0" w:color="auto"/>
                <w:right w:val="none" w:sz="0" w:space="0" w:color="auto"/>
              </w:divBdr>
            </w:div>
            <w:div w:id="1803420903">
              <w:marLeft w:val="0"/>
              <w:marRight w:val="0"/>
              <w:marTop w:val="0"/>
              <w:marBottom w:val="0"/>
              <w:divBdr>
                <w:top w:val="none" w:sz="0" w:space="0" w:color="auto"/>
                <w:left w:val="none" w:sz="0" w:space="0" w:color="auto"/>
                <w:bottom w:val="none" w:sz="0" w:space="0" w:color="auto"/>
                <w:right w:val="none" w:sz="0" w:space="0" w:color="auto"/>
              </w:divBdr>
            </w:div>
            <w:div w:id="687028121">
              <w:marLeft w:val="0"/>
              <w:marRight w:val="0"/>
              <w:marTop w:val="0"/>
              <w:marBottom w:val="0"/>
              <w:divBdr>
                <w:top w:val="none" w:sz="0" w:space="0" w:color="auto"/>
                <w:left w:val="none" w:sz="0" w:space="0" w:color="auto"/>
                <w:bottom w:val="none" w:sz="0" w:space="0" w:color="auto"/>
                <w:right w:val="none" w:sz="0" w:space="0" w:color="auto"/>
              </w:divBdr>
            </w:div>
            <w:div w:id="2054115049">
              <w:marLeft w:val="0"/>
              <w:marRight w:val="0"/>
              <w:marTop w:val="0"/>
              <w:marBottom w:val="0"/>
              <w:divBdr>
                <w:top w:val="none" w:sz="0" w:space="0" w:color="auto"/>
                <w:left w:val="none" w:sz="0" w:space="0" w:color="auto"/>
                <w:bottom w:val="none" w:sz="0" w:space="0" w:color="auto"/>
                <w:right w:val="none" w:sz="0" w:space="0" w:color="auto"/>
              </w:divBdr>
            </w:div>
            <w:div w:id="1682048119">
              <w:marLeft w:val="0"/>
              <w:marRight w:val="0"/>
              <w:marTop w:val="0"/>
              <w:marBottom w:val="0"/>
              <w:divBdr>
                <w:top w:val="none" w:sz="0" w:space="0" w:color="auto"/>
                <w:left w:val="none" w:sz="0" w:space="0" w:color="auto"/>
                <w:bottom w:val="none" w:sz="0" w:space="0" w:color="auto"/>
                <w:right w:val="none" w:sz="0" w:space="0" w:color="auto"/>
              </w:divBdr>
            </w:div>
            <w:div w:id="1365060926">
              <w:marLeft w:val="0"/>
              <w:marRight w:val="0"/>
              <w:marTop w:val="0"/>
              <w:marBottom w:val="0"/>
              <w:divBdr>
                <w:top w:val="none" w:sz="0" w:space="0" w:color="auto"/>
                <w:left w:val="none" w:sz="0" w:space="0" w:color="auto"/>
                <w:bottom w:val="none" w:sz="0" w:space="0" w:color="auto"/>
                <w:right w:val="none" w:sz="0" w:space="0" w:color="auto"/>
              </w:divBdr>
            </w:div>
            <w:div w:id="699355494">
              <w:marLeft w:val="0"/>
              <w:marRight w:val="0"/>
              <w:marTop w:val="0"/>
              <w:marBottom w:val="0"/>
              <w:divBdr>
                <w:top w:val="none" w:sz="0" w:space="0" w:color="auto"/>
                <w:left w:val="none" w:sz="0" w:space="0" w:color="auto"/>
                <w:bottom w:val="none" w:sz="0" w:space="0" w:color="auto"/>
                <w:right w:val="none" w:sz="0" w:space="0" w:color="auto"/>
              </w:divBdr>
            </w:div>
            <w:div w:id="1467627926">
              <w:marLeft w:val="0"/>
              <w:marRight w:val="0"/>
              <w:marTop w:val="0"/>
              <w:marBottom w:val="0"/>
              <w:divBdr>
                <w:top w:val="none" w:sz="0" w:space="0" w:color="auto"/>
                <w:left w:val="none" w:sz="0" w:space="0" w:color="auto"/>
                <w:bottom w:val="none" w:sz="0" w:space="0" w:color="auto"/>
                <w:right w:val="none" w:sz="0" w:space="0" w:color="auto"/>
              </w:divBdr>
            </w:div>
            <w:div w:id="993416216">
              <w:marLeft w:val="0"/>
              <w:marRight w:val="0"/>
              <w:marTop w:val="0"/>
              <w:marBottom w:val="0"/>
              <w:divBdr>
                <w:top w:val="none" w:sz="0" w:space="0" w:color="auto"/>
                <w:left w:val="none" w:sz="0" w:space="0" w:color="auto"/>
                <w:bottom w:val="none" w:sz="0" w:space="0" w:color="auto"/>
                <w:right w:val="none" w:sz="0" w:space="0" w:color="auto"/>
              </w:divBdr>
            </w:div>
            <w:div w:id="1177427048">
              <w:marLeft w:val="0"/>
              <w:marRight w:val="0"/>
              <w:marTop w:val="0"/>
              <w:marBottom w:val="0"/>
              <w:divBdr>
                <w:top w:val="none" w:sz="0" w:space="0" w:color="auto"/>
                <w:left w:val="none" w:sz="0" w:space="0" w:color="auto"/>
                <w:bottom w:val="none" w:sz="0" w:space="0" w:color="auto"/>
                <w:right w:val="none" w:sz="0" w:space="0" w:color="auto"/>
              </w:divBdr>
            </w:div>
            <w:div w:id="1279143090">
              <w:marLeft w:val="0"/>
              <w:marRight w:val="0"/>
              <w:marTop w:val="0"/>
              <w:marBottom w:val="0"/>
              <w:divBdr>
                <w:top w:val="none" w:sz="0" w:space="0" w:color="auto"/>
                <w:left w:val="none" w:sz="0" w:space="0" w:color="auto"/>
                <w:bottom w:val="none" w:sz="0" w:space="0" w:color="auto"/>
                <w:right w:val="none" w:sz="0" w:space="0" w:color="auto"/>
              </w:divBdr>
            </w:div>
            <w:div w:id="1119879651">
              <w:marLeft w:val="0"/>
              <w:marRight w:val="0"/>
              <w:marTop w:val="0"/>
              <w:marBottom w:val="0"/>
              <w:divBdr>
                <w:top w:val="none" w:sz="0" w:space="0" w:color="auto"/>
                <w:left w:val="none" w:sz="0" w:space="0" w:color="auto"/>
                <w:bottom w:val="none" w:sz="0" w:space="0" w:color="auto"/>
                <w:right w:val="none" w:sz="0" w:space="0" w:color="auto"/>
              </w:divBdr>
            </w:div>
            <w:div w:id="2040817915">
              <w:marLeft w:val="0"/>
              <w:marRight w:val="0"/>
              <w:marTop w:val="0"/>
              <w:marBottom w:val="0"/>
              <w:divBdr>
                <w:top w:val="none" w:sz="0" w:space="0" w:color="auto"/>
                <w:left w:val="none" w:sz="0" w:space="0" w:color="auto"/>
                <w:bottom w:val="none" w:sz="0" w:space="0" w:color="auto"/>
                <w:right w:val="none" w:sz="0" w:space="0" w:color="auto"/>
              </w:divBdr>
            </w:div>
            <w:div w:id="213203736">
              <w:marLeft w:val="0"/>
              <w:marRight w:val="0"/>
              <w:marTop w:val="0"/>
              <w:marBottom w:val="0"/>
              <w:divBdr>
                <w:top w:val="none" w:sz="0" w:space="0" w:color="auto"/>
                <w:left w:val="none" w:sz="0" w:space="0" w:color="auto"/>
                <w:bottom w:val="none" w:sz="0" w:space="0" w:color="auto"/>
                <w:right w:val="none" w:sz="0" w:space="0" w:color="auto"/>
              </w:divBdr>
            </w:div>
            <w:div w:id="343367633">
              <w:marLeft w:val="0"/>
              <w:marRight w:val="0"/>
              <w:marTop w:val="0"/>
              <w:marBottom w:val="0"/>
              <w:divBdr>
                <w:top w:val="none" w:sz="0" w:space="0" w:color="auto"/>
                <w:left w:val="none" w:sz="0" w:space="0" w:color="auto"/>
                <w:bottom w:val="none" w:sz="0" w:space="0" w:color="auto"/>
                <w:right w:val="none" w:sz="0" w:space="0" w:color="auto"/>
              </w:divBdr>
            </w:div>
            <w:div w:id="1717117939">
              <w:marLeft w:val="0"/>
              <w:marRight w:val="0"/>
              <w:marTop w:val="0"/>
              <w:marBottom w:val="0"/>
              <w:divBdr>
                <w:top w:val="none" w:sz="0" w:space="0" w:color="auto"/>
                <w:left w:val="none" w:sz="0" w:space="0" w:color="auto"/>
                <w:bottom w:val="none" w:sz="0" w:space="0" w:color="auto"/>
                <w:right w:val="none" w:sz="0" w:space="0" w:color="auto"/>
              </w:divBdr>
            </w:div>
            <w:div w:id="880941279">
              <w:marLeft w:val="0"/>
              <w:marRight w:val="0"/>
              <w:marTop w:val="0"/>
              <w:marBottom w:val="0"/>
              <w:divBdr>
                <w:top w:val="none" w:sz="0" w:space="0" w:color="auto"/>
                <w:left w:val="none" w:sz="0" w:space="0" w:color="auto"/>
                <w:bottom w:val="none" w:sz="0" w:space="0" w:color="auto"/>
                <w:right w:val="none" w:sz="0" w:space="0" w:color="auto"/>
              </w:divBdr>
            </w:div>
            <w:div w:id="834686042">
              <w:marLeft w:val="0"/>
              <w:marRight w:val="0"/>
              <w:marTop w:val="0"/>
              <w:marBottom w:val="0"/>
              <w:divBdr>
                <w:top w:val="none" w:sz="0" w:space="0" w:color="auto"/>
                <w:left w:val="none" w:sz="0" w:space="0" w:color="auto"/>
                <w:bottom w:val="none" w:sz="0" w:space="0" w:color="auto"/>
                <w:right w:val="none" w:sz="0" w:space="0" w:color="auto"/>
              </w:divBdr>
            </w:div>
            <w:div w:id="1077635284">
              <w:marLeft w:val="0"/>
              <w:marRight w:val="0"/>
              <w:marTop w:val="0"/>
              <w:marBottom w:val="0"/>
              <w:divBdr>
                <w:top w:val="none" w:sz="0" w:space="0" w:color="auto"/>
                <w:left w:val="none" w:sz="0" w:space="0" w:color="auto"/>
                <w:bottom w:val="none" w:sz="0" w:space="0" w:color="auto"/>
                <w:right w:val="none" w:sz="0" w:space="0" w:color="auto"/>
              </w:divBdr>
            </w:div>
            <w:div w:id="921140794">
              <w:marLeft w:val="0"/>
              <w:marRight w:val="0"/>
              <w:marTop w:val="0"/>
              <w:marBottom w:val="0"/>
              <w:divBdr>
                <w:top w:val="none" w:sz="0" w:space="0" w:color="auto"/>
                <w:left w:val="none" w:sz="0" w:space="0" w:color="auto"/>
                <w:bottom w:val="none" w:sz="0" w:space="0" w:color="auto"/>
                <w:right w:val="none" w:sz="0" w:space="0" w:color="auto"/>
              </w:divBdr>
            </w:div>
            <w:div w:id="797186305">
              <w:marLeft w:val="0"/>
              <w:marRight w:val="0"/>
              <w:marTop w:val="0"/>
              <w:marBottom w:val="0"/>
              <w:divBdr>
                <w:top w:val="none" w:sz="0" w:space="0" w:color="auto"/>
                <w:left w:val="none" w:sz="0" w:space="0" w:color="auto"/>
                <w:bottom w:val="none" w:sz="0" w:space="0" w:color="auto"/>
                <w:right w:val="none" w:sz="0" w:space="0" w:color="auto"/>
              </w:divBdr>
            </w:div>
            <w:div w:id="1400637948">
              <w:marLeft w:val="0"/>
              <w:marRight w:val="0"/>
              <w:marTop w:val="0"/>
              <w:marBottom w:val="0"/>
              <w:divBdr>
                <w:top w:val="none" w:sz="0" w:space="0" w:color="auto"/>
                <w:left w:val="none" w:sz="0" w:space="0" w:color="auto"/>
                <w:bottom w:val="none" w:sz="0" w:space="0" w:color="auto"/>
                <w:right w:val="none" w:sz="0" w:space="0" w:color="auto"/>
              </w:divBdr>
            </w:div>
            <w:div w:id="5617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6818">
      <w:bodyDiv w:val="1"/>
      <w:marLeft w:val="0"/>
      <w:marRight w:val="0"/>
      <w:marTop w:val="0"/>
      <w:marBottom w:val="0"/>
      <w:divBdr>
        <w:top w:val="none" w:sz="0" w:space="0" w:color="auto"/>
        <w:left w:val="none" w:sz="0" w:space="0" w:color="auto"/>
        <w:bottom w:val="none" w:sz="0" w:space="0" w:color="auto"/>
        <w:right w:val="none" w:sz="0" w:space="0" w:color="auto"/>
      </w:divBdr>
      <w:divsChild>
        <w:div w:id="543757188">
          <w:marLeft w:val="360"/>
          <w:marRight w:val="0"/>
          <w:marTop w:val="200"/>
          <w:marBottom w:val="0"/>
          <w:divBdr>
            <w:top w:val="none" w:sz="0" w:space="0" w:color="auto"/>
            <w:left w:val="none" w:sz="0" w:space="0" w:color="auto"/>
            <w:bottom w:val="none" w:sz="0" w:space="0" w:color="auto"/>
            <w:right w:val="none" w:sz="0" w:space="0" w:color="auto"/>
          </w:divBdr>
        </w:div>
        <w:div w:id="386495288">
          <w:marLeft w:val="360"/>
          <w:marRight w:val="0"/>
          <w:marTop w:val="200"/>
          <w:marBottom w:val="0"/>
          <w:divBdr>
            <w:top w:val="none" w:sz="0" w:space="0" w:color="auto"/>
            <w:left w:val="none" w:sz="0" w:space="0" w:color="auto"/>
            <w:bottom w:val="none" w:sz="0" w:space="0" w:color="auto"/>
            <w:right w:val="none" w:sz="0" w:space="0" w:color="auto"/>
          </w:divBdr>
        </w:div>
      </w:divsChild>
    </w:div>
    <w:div w:id="1597589647">
      <w:bodyDiv w:val="1"/>
      <w:marLeft w:val="0"/>
      <w:marRight w:val="0"/>
      <w:marTop w:val="0"/>
      <w:marBottom w:val="0"/>
      <w:divBdr>
        <w:top w:val="none" w:sz="0" w:space="0" w:color="auto"/>
        <w:left w:val="none" w:sz="0" w:space="0" w:color="auto"/>
        <w:bottom w:val="none" w:sz="0" w:space="0" w:color="auto"/>
        <w:right w:val="none" w:sz="0" w:space="0" w:color="auto"/>
      </w:divBdr>
      <w:divsChild>
        <w:div w:id="583153180">
          <w:marLeft w:val="360"/>
          <w:marRight w:val="0"/>
          <w:marTop w:val="200"/>
          <w:marBottom w:val="0"/>
          <w:divBdr>
            <w:top w:val="none" w:sz="0" w:space="0" w:color="auto"/>
            <w:left w:val="none" w:sz="0" w:space="0" w:color="auto"/>
            <w:bottom w:val="none" w:sz="0" w:space="0" w:color="auto"/>
            <w:right w:val="none" w:sz="0" w:space="0" w:color="auto"/>
          </w:divBdr>
        </w:div>
        <w:div w:id="373891353">
          <w:marLeft w:val="360"/>
          <w:marRight w:val="0"/>
          <w:marTop w:val="200"/>
          <w:marBottom w:val="0"/>
          <w:divBdr>
            <w:top w:val="none" w:sz="0" w:space="0" w:color="auto"/>
            <w:left w:val="none" w:sz="0" w:space="0" w:color="auto"/>
            <w:bottom w:val="none" w:sz="0" w:space="0" w:color="auto"/>
            <w:right w:val="none" w:sz="0" w:space="0" w:color="auto"/>
          </w:divBdr>
        </w:div>
      </w:divsChild>
    </w:div>
    <w:div w:id="1651715117">
      <w:bodyDiv w:val="1"/>
      <w:marLeft w:val="0"/>
      <w:marRight w:val="0"/>
      <w:marTop w:val="0"/>
      <w:marBottom w:val="0"/>
      <w:divBdr>
        <w:top w:val="none" w:sz="0" w:space="0" w:color="auto"/>
        <w:left w:val="none" w:sz="0" w:space="0" w:color="auto"/>
        <w:bottom w:val="none" w:sz="0" w:space="0" w:color="auto"/>
        <w:right w:val="none" w:sz="0" w:space="0" w:color="auto"/>
      </w:divBdr>
      <w:divsChild>
        <w:div w:id="182331269">
          <w:marLeft w:val="360"/>
          <w:marRight w:val="0"/>
          <w:marTop w:val="200"/>
          <w:marBottom w:val="0"/>
          <w:divBdr>
            <w:top w:val="none" w:sz="0" w:space="0" w:color="auto"/>
            <w:left w:val="none" w:sz="0" w:space="0" w:color="auto"/>
            <w:bottom w:val="none" w:sz="0" w:space="0" w:color="auto"/>
            <w:right w:val="none" w:sz="0" w:space="0" w:color="auto"/>
          </w:divBdr>
        </w:div>
        <w:div w:id="626741369">
          <w:marLeft w:val="360"/>
          <w:marRight w:val="0"/>
          <w:marTop w:val="200"/>
          <w:marBottom w:val="0"/>
          <w:divBdr>
            <w:top w:val="none" w:sz="0" w:space="0" w:color="auto"/>
            <w:left w:val="none" w:sz="0" w:space="0" w:color="auto"/>
            <w:bottom w:val="none" w:sz="0" w:space="0" w:color="auto"/>
            <w:right w:val="none" w:sz="0" w:space="0" w:color="auto"/>
          </w:divBdr>
        </w:div>
      </w:divsChild>
    </w:div>
    <w:div w:id="1710565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e/ethereum.asp" TargetMode="External"/><Relationship Id="rId18" Type="http://schemas.openxmlformats.org/officeDocument/2006/relationships/hyperlink" Target="https://www.investopedia.com/terms/s/scalability.asp" TargetMode="External"/><Relationship Id="rId26" Type="http://schemas.openxmlformats.org/officeDocument/2006/relationships/hyperlink" Target="https://www.thebalance.com/proof-of-stake-pos-5196135" TargetMode="External"/><Relationship Id="rId39" Type="http://schemas.openxmlformats.org/officeDocument/2006/relationships/image" Target="media/image14.png"/><Relationship Id="rId21" Type="http://schemas.openxmlformats.org/officeDocument/2006/relationships/hyperlink" Target="https://www.investopedia.com/terms/b/blockchain.asp" TargetMode="External"/><Relationship Id="rId34" Type="http://schemas.openxmlformats.org/officeDocument/2006/relationships/image" Target="media/image9.png"/><Relationship Id="rId42" Type="http://schemas.openxmlformats.org/officeDocument/2006/relationships/hyperlink" Target="https://bitcoin.org/bitcoi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vestopedia.com/terms/o/open-source.asp"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b/blockchain.asp" TargetMode="External"/><Relationship Id="rId24" Type="http://schemas.openxmlformats.org/officeDocument/2006/relationships/hyperlink" Target="https://www.investopedia.com/terms/p/peertopeer-p2p-service.asp"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nvestopedia.com/terms/t/tor.asp" TargetMode="External"/><Relationship Id="rId23" Type="http://schemas.openxmlformats.org/officeDocument/2006/relationships/hyperlink" Target="https://www.investopedia.com/terms/b/blockchain.asp" TargetMode="External"/><Relationship Id="rId28" Type="http://schemas.openxmlformats.org/officeDocument/2006/relationships/hyperlink" Target="https://github.com/ethereum/mist" TargetMode="External"/><Relationship Id="rId36"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s://www.investopedia.com/terms/e/end-user.asp" TargetMode="Externa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investopedia.com/articles/personal-finance/111015/story-uber.asp" TargetMode="External"/><Relationship Id="rId22" Type="http://schemas.openxmlformats.org/officeDocument/2006/relationships/hyperlink" Target="https://www.investopedia.com/articles/forex/091013/future-cryptocurrency.asp"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investopedia.com/terms/p/peertopeer-p2p-service.asp" TargetMode="External"/><Relationship Id="rId17" Type="http://schemas.openxmlformats.org/officeDocument/2006/relationships/hyperlink" Target="https://www.investopedia.com/terms/s/smart-contracts.asp" TargetMode="External"/><Relationship Id="rId25" Type="http://schemas.openxmlformats.org/officeDocument/2006/relationships/hyperlink" Target="https://www.thebalance.com/best-blockchain-etfs-5220329"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s://www.investopedia.com/terms/c/cryptocurrency.asp"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3D000-F44B-4CD1-A6F7-35D5E83C1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1412</TotalTime>
  <Pages>78</Pages>
  <Words>15004</Words>
  <Characters>85523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 Pro CS</dc:creator>
  <cp:keywords/>
  <dc:description/>
  <cp:lastModifiedBy>JBW</cp:lastModifiedBy>
  <cp:revision>358</cp:revision>
  <cp:lastPrinted>2022-06-03T05:26:00Z</cp:lastPrinted>
  <dcterms:created xsi:type="dcterms:W3CDTF">2022-05-03T09:23:00Z</dcterms:created>
  <dcterms:modified xsi:type="dcterms:W3CDTF">2022-06-15T09:08:00Z</dcterms:modified>
</cp:coreProperties>
</file>